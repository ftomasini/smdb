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61DBF5" w14:textId="77777777" w:rsidR="005A0F5A" w:rsidRPr="00267232" w:rsidRDefault="005A0F5A">
      <w:pPr>
        <w:pStyle w:val="TextoNormalCentrado"/>
        <w:rPr>
          <w:color w:val="FF0000"/>
        </w:rPr>
      </w:pPr>
    </w:p>
    <w:p w14:paraId="15400F5D" w14:textId="77777777" w:rsidR="005A0F5A" w:rsidRPr="00267232" w:rsidRDefault="005A0F5A">
      <w:pPr>
        <w:pStyle w:val="TextoNormalCentrado"/>
        <w:rPr>
          <w:color w:val="FF0000"/>
        </w:rPr>
      </w:pPr>
    </w:p>
    <w:p w14:paraId="559A0F97" w14:textId="77777777" w:rsidR="005A0F5A" w:rsidRPr="00267232" w:rsidRDefault="005A0F5A">
      <w:pPr>
        <w:pStyle w:val="TextoNormalCentrado"/>
        <w:rPr>
          <w:color w:val="FF0000"/>
        </w:rPr>
      </w:pPr>
    </w:p>
    <w:p w14:paraId="12550586" w14:textId="77777777" w:rsidR="007B6A01" w:rsidRPr="00267232" w:rsidRDefault="007B6A01">
      <w:pPr>
        <w:pStyle w:val="TextoNormalCentrado"/>
        <w:rPr>
          <w:color w:val="FF0000"/>
        </w:rPr>
      </w:pPr>
    </w:p>
    <w:p w14:paraId="62C1AE35" w14:textId="77777777" w:rsidR="007B6A01" w:rsidRPr="00267232" w:rsidRDefault="007B6A01">
      <w:pPr>
        <w:pStyle w:val="TextoNormalCentrado"/>
        <w:rPr>
          <w:color w:val="FF0000"/>
        </w:rPr>
      </w:pPr>
    </w:p>
    <w:p w14:paraId="3B4520DD" w14:textId="77777777" w:rsidR="005A0F5A" w:rsidRPr="00267232" w:rsidRDefault="005A0F5A" w:rsidP="005A0F5A">
      <w:pPr>
        <w:pStyle w:val="TextoNormalCentrado"/>
        <w:rPr>
          <w:color w:val="FF0000"/>
        </w:rPr>
      </w:pPr>
    </w:p>
    <w:p w14:paraId="660A908E" w14:textId="77777777" w:rsidR="005A0F5A" w:rsidRPr="00267232" w:rsidRDefault="005A0F5A" w:rsidP="005A0F5A">
      <w:pPr>
        <w:pStyle w:val="TextoNormalCentrado"/>
      </w:pPr>
      <w:r w:rsidRPr="00267232">
        <w:t>CENTRO UNIVERSITÁRIO UNIVATES</w:t>
      </w:r>
    </w:p>
    <w:p w14:paraId="3E58825C" w14:textId="77777777" w:rsidR="005A0F5A" w:rsidRPr="00267232" w:rsidRDefault="005A0F5A" w:rsidP="005A0F5A">
      <w:pPr>
        <w:pStyle w:val="TextoNormalCentrado"/>
      </w:pPr>
      <w:r w:rsidRPr="00267232">
        <w:t>CENTRO DE CIÊNCIAS EXATAS E TECNOLÓGICAS</w:t>
      </w:r>
    </w:p>
    <w:p w14:paraId="648DD70A" w14:textId="77777777" w:rsidR="005A0F5A" w:rsidRPr="00267232" w:rsidRDefault="005A0F5A" w:rsidP="005A0F5A">
      <w:pPr>
        <w:pStyle w:val="TextoNormalCentrado"/>
      </w:pPr>
      <w:r w:rsidRPr="00267232">
        <w:t xml:space="preserve">CURSO DE </w:t>
      </w:r>
      <w:r w:rsidR="002359B3" w:rsidRPr="00267232">
        <w:t>ENGENHARIA DA COMPUTAÇÃO</w:t>
      </w:r>
    </w:p>
    <w:p w14:paraId="307F8FBF" w14:textId="77777777" w:rsidR="007B6A01" w:rsidRPr="00267232" w:rsidRDefault="007B6A01">
      <w:pPr>
        <w:pStyle w:val="TextoNormalCentrado"/>
      </w:pPr>
    </w:p>
    <w:p w14:paraId="28BA688E" w14:textId="77777777" w:rsidR="007B6A01" w:rsidRPr="00267232" w:rsidRDefault="007B6A01">
      <w:pPr>
        <w:pStyle w:val="TextoNormalCentrado"/>
      </w:pPr>
    </w:p>
    <w:p w14:paraId="1249E515" w14:textId="77777777" w:rsidR="007B6A01" w:rsidRPr="00267232" w:rsidRDefault="007B6A01">
      <w:pPr>
        <w:pStyle w:val="TextoNormalCentrado"/>
      </w:pPr>
    </w:p>
    <w:p w14:paraId="37E613C5" w14:textId="77777777" w:rsidR="007B6A01" w:rsidRPr="00267232" w:rsidRDefault="007B6A01">
      <w:pPr>
        <w:pStyle w:val="TextoNormalCentrado"/>
      </w:pPr>
    </w:p>
    <w:p w14:paraId="10914ECD" w14:textId="77777777" w:rsidR="007B6A01" w:rsidRPr="00267232" w:rsidRDefault="007B6A01">
      <w:pPr>
        <w:pStyle w:val="TextoNormalCentrado"/>
      </w:pPr>
    </w:p>
    <w:p w14:paraId="2053852B" w14:textId="77777777" w:rsidR="007B6A01" w:rsidRPr="00267232" w:rsidRDefault="007B6A01">
      <w:pPr>
        <w:pStyle w:val="TextoNormalCentrado"/>
      </w:pPr>
    </w:p>
    <w:p w14:paraId="18BF4F62" w14:textId="77777777" w:rsidR="00503FC5" w:rsidRPr="00267232" w:rsidRDefault="00503FC5">
      <w:pPr>
        <w:pStyle w:val="TextoNormalCentrado"/>
      </w:pPr>
    </w:p>
    <w:p w14:paraId="7E552549" w14:textId="77777777" w:rsidR="00503FC5" w:rsidRPr="00267232" w:rsidRDefault="00503FC5">
      <w:pPr>
        <w:pStyle w:val="TextoNormalCentrado"/>
      </w:pPr>
    </w:p>
    <w:p w14:paraId="606C0270" w14:textId="4F434A28" w:rsidR="007B6F11" w:rsidRDefault="007B6F11" w:rsidP="00442632">
      <w:pPr>
        <w:pStyle w:val="TtuloSubttuloCentrado"/>
      </w:pPr>
      <w:r>
        <w:t>SISTEMA GERADOR DE ROTAS</w:t>
      </w:r>
    </w:p>
    <w:p w14:paraId="3F287F8A" w14:textId="2AA67781" w:rsidR="007B6A01" w:rsidRPr="00267232" w:rsidRDefault="00661AD6" w:rsidP="00442632">
      <w:pPr>
        <w:pStyle w:val="TtuloSubttuloCentrado"/>
      </w:pPr>
      <w:r w:rsidRPr="00267232">
        <w:t>ATRAVÉS DE MAPAS DE CALOR</w:t>
      </w:r>
    </w:p>
    <w:p w14:paraId="0FB19E76" w14:textId="77777777" w:rsidR="007B6A01" w:rsidRPr="00267232" w:rsidRDefault="007B6A01">
      <w:pPr>
        <w:pStyle w:val="TextoNormalCentrado"/>
      </w:pPr>
    </w:p>
    <w:p w14:paraId="2C18D9BA" w14:textId="77777777" w:rsidR="007B6A01" w:rsidRPr="00267232" w:rsidRDefault="007B6A01">
      <w:pPr>
        <w:pStyle w:val="TextoNormalCentrado"/>
      </w:pPr>
    </w:p>
    <w:p w14:paraId="50658BA3" w14:textId="77777777" w:rsidR="007B6A01" w:rsidRPr="00267232" w:rsidRDefault="007B6A01">
      <w:pPr>
        <w:pStyle w:val="TextoNormalCentrado"/>
      </w:pPr>
    </w:p>
    <w:p w14:paraId="1493F091" w14:textId="77777777" w:rsidR="00503FC5" w:rsidRPr="00267232" w:rsidRDefault="00503FC5" w:rsidP="00503FC5">
      <w:pPr>
        <w:pStyle w:val="TextoNormalCentrado"/>
      </w:pPr>
      <w:r w:rsidRPr="00267232">
        <w:t>Rafael Leonardo Danieli</w:t>
      </w:r>
    </w:p>
    <w:p w14:paraId="4CDE945C" w14:textId="77777777" w:rsidR="00BE74BB" w:rsidRPr="00267232" w:rsidRDefault="00BE74BB">
      <w:pPr>
        <w:pStyle w:val="TextoNormalCentrado"/>
      </w:pPr>
    </w:p>
    <w:p w14:paraId="11EE7427" w14:textId="77777777" w:rsidR="00BE74BB" w:rsidRPr="00267232" w:rsidRDefault="00BE74BB">
      <w:pPr>
        <w:pStyle w:val="TextoNormalCentrado"/>
      </w:pPr>
    </w:p>
    <w:p w14:paraId="03EAB0C6" w14:textId="77777777" w:rsidR="00BE74BB" w:rsidRPr="00267232" w:rsidRDefault="00BE74BB">
      <w:pPr>
        <w:pStyle w:val="TextoNormalCentrado"/>
      </w:pPr>
    </w:p>
    <w:p w14:paraId="5D8C3CAC" w14:textId="77777777" w:rsidR="00BE74BB" w:rsidRPr="00267232" w:rsidRDefault="00BE74BB">
      <w:pPr>
        <w:pStyle w:val="TextoNormalCentrado"/>
      </w:pPr>
    </w:p>
    <w:p w14:paraId="1CF0B07A" w14:textId="77777777" w:rsidR="00503FC5" w:rsidRPr="00267232" w:rsidRDefault="00503FC5">
      <w:pPr>
        <w:pStyle w:val="TextoNormalCentrado"/>
      </w:pPr>
    </w:p>
    <w:p w14:paraId="58AF057F" w14:textId="77777777" w:rsidR="00503FC5" w:rsidRPr="00267232" w:rsidRDefault="00503FC5">
      <w:pPr>
        <w:pStyle w:val="TextoNormalCentrado"/>
      </w:pPr>
    </w:p>
    <w:p w14:paraId="10B66696" w14:textId="77777777" w:rsidR="00625606" w:rsidRPr="00267232" w:rsidRDefault="00625606">
      <w:pPr>
        <w:pStyle w:val="TextoNormalCentrado"/>
      </w:pPr>
    </w:p>
    <w:p w14:paraId="408A3D64" w14:textId="77777777" w:rsidR="00625606" w:rsidRPr="00267232" w:rsidRDefault="00625606">
      <w:pPr>
        <w:pStyle w:val="TextoNormalCentrado"/>
      </w:pPr>
    </w:p>
    <w:p w14:paraId="12620850" w14:textId="77777777" w:rsidR="00625606" w:rsidRPr="00267232" w:rsidRDefault="00625606">
      <w:pPr>
        <w:pStyle w:val="TextoNormalCentrado"/>
      </w:pPr>
    </w:p>
    <w:p w14:paraId="55E59684" w14:textId="77777777" w:rsidR="00625606" w:rsidRPr="00267232" w:rsidRDefault="00625606">
      <w:pPr>
        <w:pStyle w:val="TextoNormalCentrado"/>
      </w:pPr>
    </w:p>
    <w:p w14:paraId="757344DD" w14:textId="2F646197" w:rsidR="007B6A01" w:rsidRPr="00267232" w:rsidRDefault="007B6A01">
      <w:pPr>
        <w:pStyle w:val="TextoNormalCentrado"/>
      </w:pPr>
      <w:r w:rsidRPr="00267232">
        <w:t>Lajeado</w:t>
      </w:r>
      <w:r w:rsidR="00503FC5" w:rsidRPr="00267232">
        <w:t xml:space="preserve">, junho de </w:t>
      </w:r>
      <w:r w:rsidR="002359B3" w:rsidRPr="00267232">
        <w:t>2015</w:t>
      </w:r>
    </w:p>
    <w:p w14:paraId="6225B5F0" w14:textId="77777777" w:rsidR="007B6A01" w:rsidRPr="00267232" w:rsidRDefault="002359B3">
      <w:pPr>
        <w:pStyle w:val="TextoNormalCentrado"/>
        <w:pageBreakBefore/>
      </w:pPr>
      <w:r w:rsidRPr="00267232">
        <w:lastRenderedPageBreak/>
        <w:t>Rafael Leonardo Danieli</w:t>
      </w:r>
    </w:p>
    <w:p w14:paraId="5BC1A881" w14:textId="77777777" w:rsidR="007B6A01" w:rsidRPr="00267232" w:rsidRDefault="007B6A01">
      <w:pPr>
        <w:pStyle w:val="TextoNormalCentrado"/>
        <w:rPr>
          <w:color w:val="FF0000"/>
        </w:rPr>
      </w:pPr>
    </w:p>
    <w:p w14:paraId="2F6A416B" w14:textId="77777777" w:rsidR="007B6A01" w:rsidRPr="00267232" w:rsidRDefault="007B6A01">
      <w:pPr>
        <w:pStyle w:val="TextoNormalCentrado"/>
        <w:rPr>
          <w:color w:val="FF0000"/>
        </w:rPr>
      </w:pPr>
    </w:p>
    <w:p w14:paraId="1A5C7692" w14:textId="77777777" w:rsidR="007B6A01" w:rsidRPr="00267232" w:rsidRDefault="007B6A01">
      <w:pPr>
        <w:pStyle w:val="TextoNormalCentrado"/>
        <w:rPr>
          <w:color w:val="FF0000"/>
        </w:rPr>
      </w:pPr>
    </w:p>
    <w:p w14:paraId="683D8A91" w14:textId="77777777" w:rsidR="007B6A01" w:rsidRPr="00267232" w:rsidRDefault="007B6A01">
      <w:pPr>
        <w:pStyle w:val="TextoNormalCentrado"/>
        <w:rPr>
          <w:color w:val="FF0000"/>
        </w:rPr>
      </w:pPr>
    </w:p>
    <w:p w14:paraId="1BF9BA1D" w14:textId="77777777" w:rsidR="007B6A01" w:rsidRPr="00267232" w:rsidRDefault="007B6A01">
      <w:pPr>
        <w:pStyle w:val="TextoNormalCentrado"/>
        <w:rPr>
          <w:color w:val="FF0000"/>
        </w:rPr>
      </w:pPr>
    </w:p>
    <w:p w14:paraId="5665B16B" w14:textId="77777777" w:rsidR="007B6A01" w:rsidRPr="00267232" w:rsidRDefault="007B6A01">
      <w:pPr>
        <w:pStyle w:val="TextoNormalCentrado"/>
        <w:rPr>
          <w:color w:val="FF0000"/>
        </w:rPr>
      </w:pPr>
    </w:p>
    <w:p w14:paraId="16542945" w14:textId="77777777" w:rsidR="007B6A01" w:rsidRPr="00267232" w:rsidRDefault="007B6A01">
      <w:pPr>
        <w:pStyle w:val="TextoNormalCentrado"/>
        <w:rPr>
          <w:color w:val="FF0000"/>
        </w:rPr>
      </w:pPr>
    </w:p>
    <w:p w14:paraId="35BFF5E9" w14:textId="77777777" w:rsidR="007B6A01" w:rsidRPr="00267232" w:rsidRDefault="007B6A01">
      <w:pPr>
        <w:pStyle w:val="TextoNormalCentrado"/>
        <w:rPr>
          <w:color w:val="FF0000"/>
        </w:rPr>
      </w:pPr>
    </w:p>
    <w:p w14:paraId="2049CE2D" w14:textId="77777777" w:rsidR="007B6A01" w:rsidRPr="00267232" w:rsidRDefault="007B6A01">
      <w:pPr>
        <w:pStyle w:val="TextoNormalCentrado"/>
        <w:rPr>
          <w:color w:val="FF0000"/>
        </w:rPr>
      </w:pPr>
    </w:p>
    <w:p w14:paraId="7012A0A2" w14:textId="2FEF06C1" w:rsidR="00A30BD7" w:rsidRDefault="007B6F11" w:rsidP="009E1EEF">
      <w:pPr>
        <w:pStyle w:val="TtuloSubttuloCentrado"/>
      </w:pPr>
      <w:r>
        <w:t>SISTEMA GERADOR DE ROTAS</w:t>
      </w:r>
    </w:p>
    <w:p w14:paraId="6BBC043F" w14:textId="15A953E0" w:rsidR="009E1EEF" w:rsidRPr="00267232" w:rsidRDefault="009E1EEF" w:rsidP="009E1EEF">
      <w:pPr>
        <w:pStyle w:val="TtuloSubttuloCentrado"/>
      </w:pPr>
      <w:r w:rsidRPr="00267232">
        <w:t>ATRAVÉS DE MAPAS DE CALOR</w:t>
      </w:r>
    </w:p>
    <w:p w14:paraId="2DAF4E8B" w14:textId="77777777" w:rsidR="007B6A01" w:rsidRPr="00267232" w:rsidRDefault="007B6A01">
      <w:pPr>
        <w:pStyle w:val="TextoNormalCentrado"/>
        <w:rPr>
          <w:color w:val="FF0000"/>
        </w:rPr>
      </w:pPr>
    </w:p>
    <w:p w14:paraId="396503BD" w14:textId="77777777" w:rsidR="007B6A01" w:rsidRPr="00267232" w:rsidRDefault="007B6A01">
      <w:pPr>
        <w:pStyle w:val="TextoNormalCentrado"/>
        <w:rPr>
          <w:color w:val="FF0000"/>
        </w:rPr>
      </w:pPr>
    </w:p>
    <w:p w14:paraId="734D29F2" w14:textId="77777777" w:rsidR="007B6A01" w:rsidRPr="00267232" w:rsidRDefault="007B6A01">
      <w:pPr>
        <w:pStyle w:val="TextoNormalCentrado"/>
        <w:rPr>
          <w:color w:val="FF0000"/>
        </w:rPr>
      </w:pPr>
    </w:p>
    <w:p w14:paraId="724F2345" w14:textId="77777777" w:rsidR="007B6A01" w:rsidRPr="00267232" w:rsidRDefault="007B6A01">
      <w:pPr>
        <w:pStyle w:val="TextoNormalCentrado"/>
        <w:rPr>
          <w:color w:val="FF0000"/>
        </w:rPr>
      </w:pPr>
    </w:p>
    <w:p w14:paraId="6108FFBB" w14:textId="77777777" w:rsidR="007B6A01" w:rsidRPr="00267232" w:rsidRDefault="007B6A01">
      <w:pPr>
        <w:pStyle w:val="TextoNormalCentrado"/>
        <w:rPr>
          <w:color w:val="FF0000"/>
        </w:rPr>
      </w:pPr>
    </w:p>
    <w:p w14:paraId="314797E7" w14:textId="77777777" w:rsidR="007B6A01" w:rsidRPr="00267232" w:rsidRDefault="007B6A01">
      <w:pPr>
        <w:pStyle w:val="TextoNormalCentrado"/>
        <w:rPr>
          <w:color w:val="FF0000"/>
        </w:rPr>
      </w:pPr>
    </w:p>
    <w:p w14:paraId="229B5322" w14:textId="77777777" w:rsidR="007B6A01" w:rsidRPr="00267232" w:rsidRDefault="007B6A01" w:rsidP="00A11AF7">
      <w:pPr>
        <w:pStyle w:val="TextoDireitoReduzido"/>
      </w:pPr>
      <w:r w:rsidRPr="00267232">
        <w:t>Trabalho de Conclusão de Curso apresentado ao Centro de Ciências Exatas e Tecnológicas do Centro Universitário UNIVATES, como parte dos requisitos para a obtenção do título de bacharel em</w:t>
      </w:r>
      <w:r w:rsidR="002359B3" w:rsidRPr="00267232">
        <w:t xml:space="preserve"> Engenharia da Computação</w:t>
      </w:r>
      <w:r w:rsidRPr="00267232">
        <w:t>.</w:t>
      </w:r>
    </w:p>
    <w:p w14:paraId="3BD10D81" w14:textId="11B49FA3" w:rsidR="007B6A01" w:rsidRPr="00267232" w:rsidRDefault="007B6A01" w:rsidP="00A11AF7">
      <w:pPr>
        <w:pStyle w:val="TextoDireitoReduzido"/>
      </w:pPr>
      <w:r w:rsidRPr="00267232">
        <w:t xml:space="preserve">Área de concentração: </w:t>
      </w:r>
      <w:r w:rsidR="00C2205C" w:rsidRPr="00267232">
        <w:t>s</w:t>
      </w:r>
      <w:r w:rsidR="00505AF5" w:rsidRPr="00267232">
        <w:t>egurança pública, g</w:t>
      </w:r>
      <w:r w:rsidR="00295B95" w:rsidRPr="00267232">
        <w:t xml:space="preserve">eoprocessamento, </w:t>
      </w:r>
      <w:r w:rsidR="007B6F11">
        <w:t>sistemas móveis</w:t>
      </w:r>
      <w:r w:rsidR="00505AF5" w:rsidRPr="00267232">
        <w:t>.</w:t>
      </w:r>
    </w:p>
    <w:p w14:paraId="69D321EC" w14:textId="77777777" w:rsidR="007B6A01" w:rsidRPr="00267232" w:rsidRDefault="007B6A01">
      <w:pPr>
        <w:pStyle w:val="TextoNormalCentrado"/>
      </w:pPr>
    </w:p>
    <w:p w14:paraId="63C95923" w14:textId="595CDD9F" w:rsidR="007B6A01" w:rsidRPr="00267232" w:rsidRDefault="007B6A01" w:rsidP="00A11AF7">
      <w:pPr>
        <w:pStyle w:val="TextoNormal"/>
        <w:rPr>
          <w:color w:val="FF0000"/>
        </w:rPr>
      </w:pPr>
      <w:r w:rsidRPr="00267232">
        <w:tab/>
      </w:r>
      <w:r w:rsidRPr="00267232">
        <w:tab/>
      </w:r>
      <w:r w:rsidRPr="00267232">
        <w:tab/>
      </w:r>
      <w:r w:rsidRPr="00267232">
        <w:tab/>
      </w:r>
      <w:r w:rsidRPr="00267232">
        <w:tab/>
        <w:t xml:space="preserve">ORIENTADOR: </w:t>
      </w:r>
      <w:r w:rsidR="002359B3" w:rsidRPr="00267232">
        <w:t>Prof. Alexandre Stü</w:t>
      </w:r>
      <w:r w:rsidR="007B6F11">
        <w:t>r</w:t>
      </w:r>
      <w:r w:rsidR="002359B3" w:rsidRPr="00267232">
        <w:t>mer Wolf</w:t>
      </w:r>
    </w:p>
    <w:p w14:paraId="7CCFFD6B" w14:textId="319A219C" w:rsidR="007B6A01" w:rsidRPr="00267232" w:rsidRDefault="007B6A01" w:rsidP="009E1EEF">
      <w:pPr>
        <w:pStyle w:val="TextoNormal"/>
        <w:rPr>
          <w:color w:val="FF0000"/>
        </w:rPr>
      </w:pPr>
      <w:r w:rsidRPr="00267232">
        <w:rPr>
          <w:color w:val="FF0000"/>
        </w:rPr>
        <w:tab/>
      </w:r>
      <w:r w:rsidRPr="00267232">
        <w:rPr>
          <w:color w:val="FF0000"/>
        </w:rPr>
        <w:tab/>
      </w:r>
      <w:r w:rsidRPr="00267232">
        <w:rPr>
          <w:color w:val="FF0000"/>
        </w:rPr>
        <w:tab/>
      </w:r>
      <w:r w:rsidRPr="00267232">
        <w:rPr>
          <w:color w:val="FF0000"/>
        </w:rPr>
        <w:tab/>
      </w:r>
      <w:r w:rsidRPr="00267232">
        <w:rPr>
          <w:color w:val="FF0000"/>
        </w:rPr>
        <w:tab/>
      </w:r>
    </w:p>
    <w:p w14:paraId="5239EBC7" w14:textId="77777777" w:rsidR="007B6A01" w:rsidRPr="00267232" w:rsidRDefault="007B6A01">
      <w:pPr>
        <w:pStyle w:val="TextoNormalCentrado"/>
        <w:rPr>
          <w:color w:val="FF0000"/>
        </w:rPr>
      </w:pPr>
    </w:p>
    <w:p w14:paraId="13171F84" w14:textId="77777777" w:rsidR="007B6A01" w:rsidRPr="00267232" w:rsidRDefault="007B6A01">
      <w:pPr>
        <w:pStyle w:val="TextoNormalCentrado"/>
        <w:rPr>
          <w:color w:val="FF0000"/>
        </w:rPr>
      </w:pPr>
    </w:p>
    <w:p w14:paraId="703810E0" w14:textId="77777777" w:rsidR="009E1EEF" w:rsidRPr="00267232" w:rsidRDefault="009E1EEF" w:rsidP="009E1EEF">
      <w:pPr>
        <w:pStyle w:val="TextoNormalCentrado"/>
      </w:pPr>
    </w:p>
    <w:p w14:paraId="343109CE" w14:textId="77777777" w:rsidR="00625606" w:rsidRPr="00267232" w:rsidRDefault="00625606" w:rsidP="009E1EEF">
      <w:pPr>
        <w:pStyle w:val="TextoNormalCentrado"/>
      </w:pPr>
    </w:p>
    <w:p w14:paraId="5851E6AC" w14:textId="77777777" w:rsidR="00625606" w:rsidRPr="00267232" w:rsidRDefault="00625606" w:rsidP="009E1EEF">
      <w:pPr>
        <w:pStyle w:val="TextoNormalCentrado"/>
      </w:pPr>
    </w:p>
    <w:p w14:paraId="590B2F39" w14:textId="77777777" w:rsidR="00625606" w:rsidRPr="00267232" w:rsidRDefault="00625606" w:rsidP="009E1EEF">
      <w:pPr>
        <w:pStyle w:val="TextoNormalCentrado"/>
      </w:pPr>
    </w:p>
    <w:p w14:paraId="5B0929BA" w14:textId="77777777" w:rsidR="00625606" w:rsidRPr="00267232" w:rsidRDefault="00625606" w:rsidP="009E1EEF">
      <w:pPr>
        <w:pStyle w:val="TextoNormalCentrado"/>
      </w:pPr>
    </w:p>
    <w:p w14:paraId="31EC5D4F" w14:textId="77777777" w:rsidR="009E1EEF" w:rsidRPr="00267232" w:rsidRDefault="009E1EEF" w:rsidP="009E1EEF">
      <w:pPr>
        <w:pStyle w:val="TextoNormalCentrado"/>
      </w:pPr>
      <w:r w:rsidRPr="00267232">
        <w:t>Lajeado, junho de 2015</w:t>
      </w:r>
    </w:p>
    <w:p w14:paraId="46D8A51F" w14:textId="7B996D23" w:rsidR="0077453D" w:rsidRPr="00267232" w:rsidRDefault="007B6A01" w:rsidP="0077453D">
      <w:pPr>
        <w:pStyle w:val="TtuloCentrado"/>
        <w:spacing w:before="2400"/>
      </w:pPr>
      <w:bookmarkStart w:id="0" w:name="_Toc198053729"/>
      <w:r w:rsidRPr="00267232">
        <w:lastRenderedPageBreak/>
        <w:t>AGRADECIMENTOS</w:t>
      </w:r>
      <w:bookmarkEnd w:id="0"/>
    </w:p>
    <w:p w14:paraId="00437C8B" w14:textId="77777777" w:rsidR="0077453D" w:rsidRPr="00267232" w:rsidRDefault="0077453D" w:rsidP="0077453D">
      <w:pPr>
        <w:pStyle w:val="TextoNormal"/>
      </w:pPr>
    </w:p>
    <w:p w14:paraId="380D91A6" w14:textId="77777777" w:rsidR="0077453D" w:rsidRPr="00267232" w:rsidRDefault="0077453D" w:rsidP="0077453D">
      <w:pPr>
        <w:pStyle w:val="TextoNormal"/>
      </w:pPr>
    </w:p>
    <w:p w14:paraId="3F49647A" w14:textId="74DF565D" w:rsidR="003B1A07" w:rsidRPr="00267232" w:rsidRDefault="003B1A07" w:rsidP="00EA48E7">
      <w:pPr>
        <w:pStyle w:val="TextoNormal"/>
        <w:spacing w:after="240"/>
        <w:rPr>
          <w:color w:val="000000" w:themeColor="text1"/>
        </w:rPr>
      </w:pPr>
      <w:r w:rsidRPr="00267232">
        <w:rPr>
          <w:color w:val="000000" w:themeColor="text1"/>
        </w:rPr>
        <w:t>Ao Professor Alexandre</w:t>
      </w:r>
      <w:r w:rsidR="00AD7AF2" w:rsidRPr="00267232">
        <w:rPr>
          <w:color w:val="000000" w:themeColor="text1"/>
        </w:rPr>
        <w:t xml:space="preserve"> Stü</w:t>
      </w:r>
      <w:r w:rsidR="00252A32">
        <w:rPr>
          <w:color w:val="000000" w:themeColor="text1"/>
        </w:rPr>
        <w:t>r</w:t>
      </w:r>
      <w:r w:rsidR="00074DF6" w:rsidRPr="00267232">
        <w:rPr>
          <w:color w:val="000000" w:themeColor="text1"/>
        </w:rPr>
        <w:t>mer Wolf</w:t>
      </w:r>
      <w:r w:rsidRPr="00267232">
        <w:rPr>
          <w:color w:val="000000" w:themeColor="text1"/>
        </w:rPr>
        <w:t xml:space="preserve">, com quem compartilhei as primeiras ideias daquilo </w:t>
      </w:r>
      <w:r w:rsidR="000870EA" w:rsidRPr="00267232">
        <w:rPr>
          <w:color w:val="000000" w:themeColor="text1"/>
        </w:rPr>
        <w:t>que</w:t>
      </w:r>
      <w:r w:rsidRPr="00267232">
        <w:rPr>
          <w:color w:val="000000" w:themeColor="text1"/>
        </w:rPr>
        <w:t xml:space="preserve"> veio а </w:t>
      </w:r>
      <w:r w:rsidR="000870EA" w:rsidRPr="00267232">
        <w:rPr>
          <w:color w:val="000000" w:themeColor="text1"/>
        </w:rPr>
        <w:t>ser</w:t>
      </w:r>
      <w:r w:rsidRPr="00267232">
        <w:rPr>
          <w:color w:val="000000" w:themeColor="text1"/>
        </w:rPr>
        <w:t xml:space="preserve"> </w:t>
      </w:r>
      <w:r w:rsidR="00DC638D" w:rsidRPr="00267232">
        <w:rPr>
          <w:color w:val="000000" w:themeColor="text1"/>
        </w:rPr>
        <w:t>esse</w:t>
      </w:r>
      <w:r w:rsidR="004B10A5" w:rsidRPr="00267232">
        <w:rPr>
          <w:color w:val="000000" w:themeColor="text1"/>
        </w:rPr>
        <w:t xml:space="preserve"> </w:t>
      </w:r>
      <w:r w:rsidRPr="00267232">
        <w:rPr>
          <w:color w:val="000000" w:themeColor="text1"/>
        </w:rPr>
        <w:t xml:space="preserve">trabalho. </w:t>
      </w:r>
      <w:r w:rsidR="000870EA" w:rsidRPr="00267232">
        <w:rPr>
          <w:color w:val="000000" w:themeColor="text1"/>
        </w:rPr>
        <w:t>Nossas</w:t>
      </w:r>
      <w:r w:rsidRPr="00267232">
        <w:rPr>
          <w:color w:val="000000" w:themeColor="text1"/>
        </w:rPr>
        <w:t xml:space="preserve"> conversas e trocas de conhecimento foram fundamentais, sem o seu conhecimento acadêmico nada disto seria possível. </w:t>
      </w:r>
    </w:p>
    <w:p w14:paraId="20A796C9" w14:textId="7A88EB7F" w:rsidR="003B1A07" w:rsidRPr="00267232" w:rsidRDefault="00053ACA" w:rsidP="00156F15">
      <w:pPr>
        <w:pStyle w:val="TextoNormal"/>
        <w:spacing w:after="240"/>
        <w:rPr>
          <w:color w:val="000000" w:themeColor="text1"/>
        </w:rPr>
      </w:pPr>
      <w:r>
        <w:rPr>
          <w:color w:val="000000" w:themeColor="text1"/>
        </w:rPr>
        <w:t>À</w:t>
      </w:r>
      <w:r w:rsidR="007533C6" w:rsidRPr="00267232">
        <w:rPr>
          <w:color w:val="000000" w:themeColor="text1"/>
        </w:rPr>
        <w:t xml:space="preserve"> minha família pelo carinho e incentivo nos momentos di</w:t>
      </w:r>
      <w:r w:rsidR="00FC02FD">
        <w:rPr>
          <w:color w:val="000000" w:themeColor="text1"/>
        </w:rPr>
        <w:t>fíceis desta trajetória. Ao</w:t>
      </w:r>
      <w:r w:rsidR="003C468E">
        <w:rPr>
          <w:color w:val="000000" w:themeColor="text1"/>
        </w:rPr>
        <w:t>s</w:t>
      </w:r>
      <w:r w:rsidR="00FC02FD">
        <w:rPr>
          <w:color w:val="000000" w:themeColor="text1"/>
        </w:rPr>
        <w:t xml:space="preserve"> meus pais e ao meu irmão </w:t>
      </w:r>
      <w:r w:rsidR="007533C6" w:rsidRPr="00267232">
        <w:rPr>
          <w:color w:val="000000" w:themeColor="text1"/>
        </w:rPr>
        <w:t xml:space="preserve">por me apoiarem </w:t>
      </w:r>
      <w:r w:rsidR="003B1A07" w:rsidRPr="00267232">
        <w:rPr>
          <w:color w:val="000000" w:themeColor="text1"/>
        </w:rPr>
        <w:t>do</w:t>
      </w:r>
      <w:r w:rsidR="007533C6" w:rsidRPr="00267232">
        <w:rPr>
          <w:color w:val="000000" w:themeColor="text1"/>
        </w:rPr>
        <w:t xml:space="preserve"> início </w:t>
      </w:r>
      <w:r w:rsidR="00890979" w:rsidRPr="00267232">
        <w:rPr>
          <w:color w:val="000000" w:themeColor="text1"/>
        </w:rPr>
        <w:t>a</w:t>
      </w:r>
      <w:r w:rsidR="003B1A07" w:rsidRPr="00267232">
        <w:rPr>
          <w:color w:val="000000" w:themeColor="text1"/>
        </w:rPr>
        <w:t xml:space="preserve">o fim </w:t>
      </w:r>
      <w:r w:rsidR="007533C6" w:rsidRPr="00267232">
        <w:rPr>
          <w:color w:val="000000" w:themeColor="text1"/>
        </w:rPr>
        <w:t xml:space="preserve">deste sonho, auxiliando de todas as formas possíveis para torna-lo realidade. </w:t>
      </w:r>
    </w:p>
    <w:p w14:paraId="58506553" w14:textId="5E137259" w:rsidR="003B1A07" w:rsidRPr="00267232" w:rsidRDefault="00053ACA" w:rsidP="00156F15">
      <w:pPr>
        <w:pStyle w:val="TextoNormal"/>
        <w:spacing w:after="240"/>
        <w:rPr>
          <w:color w:val="000000" w:themeColor="text1"/>
        </w:rPr>
      </w:pPr>
      <w:r>
        <w:rPr>
          <w:color w:val="000000" w:themeColor="text1"/>
        </w:rPr>
        <w:t>À</w:t>
      </w:r>
      <w:r w:rsidR="00C7442B" w:rsidRPr="00267232">
        <w:rPr>
          <w:color w:val="000000" w:themeColor="text1"/>
        </w:rPr>
        <w:t xml:space="preserve"> minha amada Clediane, </w:t>
      </w:r>
      <w:r w:rsidR="0029537D" w:rsidRPr="00267232">
        <w:rPr>
          <w:color w:val="000000" w:themeColor="text1"/>
        </w:rPr>
        <w:t>quero</w:t>
      </w:r>
      <w:r w:rsidR="00C7442B" w:rsidRPr="00267232">
        <w:rPr>
          <w:color w:val="000000" w:themeColor="text1"/>
        </w:rPr>
        <w:t xml:space="preserve"> agradecer pela paciência, pelo incentivo, pela força e principalmente pelo carinho e lhe dizer que valeu a pena todo o nosso esforço</w:t>
      </w:r>
      <w:r w:rsidR="0017209A" w:rsidRPr="00267232">
        <w:rPr>
          <w:color w:val="000000" w:themeColor="text1"/>
        </w:rPr>
        <w:t xml:space="preserve">. Hoje, estamos </w:t>
      </w:r>
      <w:r w:rsidR="00C7442B" w:rsidRPr="00267232">
        <w:rPr>
          <w:color w:val="000000" w:themeColor="text1"/>
        </w:rPr>
        <w:t>colhendo juntos o</w:t>
      </w:r>
      <w:r w:rsidR="0017209A" w:rsidRPr="00267232">
        <w:rPr>
          <w:color w:val="000000" w:themeColor="text1"/>
        </w:rPr>
        <w:t>s frutos do nosso empenho e dedicação.</w:t>
      </w:r>
    </w:p>
    <w:p w14:paraId="76E69B47" w14:textId="77777777" w:rsidR="007B6A01" w:rsidRPr="00267232" w:rsidRDefault="007B6A01" w:rsidP="00750DCC">
      <w:pPr>
        <w:pStyle w:val="TtuloCentrado"/>
        <w:spacing w:before="1418"/>
      </w:pPr>
      <w:bookmarkStart w:id="1" w:name="_Toc198053730"/>
      <w:r w:rsidRPr="00267232">
        <w:lastRenderedPageBreak/>
        <w:t>RESUMO</w:t>
      </w:r>
      <w:bookmarkEnd w:id="1"/>
    </w:p>
    <w:p w14:paraId="7FCAB8E3" w14:textId="77777777" w:rsidR="00750DCC" w:rsidRPr="00267232" w:rsidRDefault="00750DCC" w:rsidP="00750DCC">
      <w:pPr>
        <w:pStyle w:val="TextoNormal"/>
      </w:pPr>
    </w:p>
    <w:p w14:paraId="1F23E357" w14:textId="77777777" w:rsidR="00750DCC" w:rsidRPr="00267232" w:rsidRDefault="00750DCC" w:rsidP="00750DCC">
      <w:pPr>
        <w:pStyle w:val="TextoNormal"/>
      </w:pPr>
    </w:p>
    <w:p w14:paraId="34D8F9A0" w14:textId="6139FDCC" w:rsidR="007B6A01" w:rsidRPr="00267232" w:rsidRDefault="00750DCC">
      <w:pPr>
        <w:pStyle w:val="TextoSimples"/>
      </w:pPr>
      <w:r w:rsidRPr="00267232">
        <w:t xml:space="preserve">Ao longo dos anos muito se discute sobre segurança púbica e </w:t>
      </w:r>
      <w:r w:rsidR="00491CDB">
        <w:t>estratégias para a</w:t>
      </w:r>
      <w:r w:rsidRPr="00267232">
        <w:t xml:space="preserve"> redução dos índices de criminalidade nas </w:t>
      </w:r>
      <w:r w:rsidR="00491CDB">
        <w:t>c</w:t>
      </w:r>
      <w:r w:rsidRPr="00267232">
        <w:t xml:space="preserve">idades. Este projeto visa a criação de uma aplicação </w:t>
      </w:r>
      <w:r w:rsidR="00491CDB">
        <w:t>móvel</w:t>
      </w:r>
      <w:r w:rsidRPr="00267232">
        <w:t xml:space="preserve"> multiplataforma, voltada para os órgãos de segurança pública do Estado do Rio Grande do Sul</w:t>
      </w:r>
      <w:r w:rsidR="00491CDB">
        <w:t>, com objetivo de</w:t>
      </w:r>
      <w:r w:rsidRPr="00267232">
        <w:t xml:space="preserve"> auxiliar no policiamento preventivo </w:t>
      </w:r>
      <w:r w:rsidR="00C97E9B" w:rsidRPr="00267232">
        <w:t>da cidade de Porto Alegre.</w:t>
      </w:r>
      <w:r w:rsidRPr="00267232">
        <w:t xml:space="preserve"> </w:t>
      </w:r>
      <w:r w:rsidR="00C97E9B" w:rsidRPr="00267232">
        <w:t xml:space="preserve">O desenvolvimento </w:t>
      </w:r>
      <w:r w:rsidR="0077453D" w:rsidRPr="00267232">
        <w:t>deste</w:t>
      </w:r>
      <w:r w:rsidR="00C97E9B" w:rsidRPr="00267232">
        <w:t xml:space="preserve"> Sistema de Informação Geográfica permitirá o direcionamento de viaturas para locais onde aconteceram crimes</w:t>
      </w:r>
      <w:r w:rsidR="00491CDB">
        <w:t>,</w:t>
      </w:r>
      <w:r w:rsidR="00C97E9B" w:rsidRPr="00267232">
        <w:t xml:space="preserve"> </w:t>
      </w:r>
      <w:r w:rsidRPr="00267232">
        <w:t xml:space="preserve">utilizando </w:t>
      </w:r>
      <w:r w:rsidR="00C97E9B" w:rsidRPr="00267232">
        <w:t xml:space="preserve">ferramentas </w:t>
      </w:r>
      <w:r w:rsidRPr="00267232">
        <w:t xml:space="preserve">de geoprocessamento </w:t>
      </w:r>
      <w:r w:rsidR="00C97E9B" w:rsidRPr="00267232">
        <w:t>como Google Maps para mapear</w:t>
      </w:r>
      <w:r w:rsidR="005F4F67">
        <w:t xml:space="preserve"> as ocorrências policiais já registradas em delegacias</w:t>
      </w:r>
      <w:r w:rsidR="00543C63">
        <w:t xml:space="preserve"> e</w:t>
      </w:r>
      <w:r w:rsidR="00C97E9B" w:rsidRPr="00267232">
        <w:t xml:space="preserve"> através de </w:t>
      </w:r>
      <w:r w:rsidR="00491CDB">
        <w:t>m</w:t>
      </w:r>
      <w:r w:rsidR="00C97E9B" w:rsidRPr="00267232">
        <w:t xml:space="preserve">apas de </w:t>
      </w:r>
      <w:r w:rsidR="00491CDB">
        <w:t>c</w:t>
      </w:r>
      <w:r w:rsidR="00C97E9B" w:rsidRPr="00267232">
        <w:t>alor</w:t>
      </w:r>
      <w:r w:rsidR="00543C63">
        <w:t xml:space="preserve"> </w:t>
      </w:r>
      <w:r w:rsidR="004939AA">
        <w:t xml:space="preserve">e </w:t>
      </w:r>
      <w:r w:rsidR="00C97E9B" w:rsidRPr="00267232">
        <w:t>fornecer informações de rotas</w:t>
      </w:r>
      <w:r w:rsidRPr="00267232">
        <w:t xml:space="preserve"> </w:t>
      </w:r>
      <w:r w:rsidR="00C97E9B" w:rsidRPr="00267232">
        <w:t xml:space="preserve">precisas e </w:t>
      </w:r>
      <w:r w:rsidR="00C97E9B" w:rsidRPr="00267232">
        <w:rPr>
          <w:i/>
        </w:rPr>
        <w:t>online</w:t>
      </w:r>
      <w:r w:rsidR="00C97E9B" w:rsidRPr="00267232">
        <w:t xml:space="preserve">. </w:t>
      </w:r>
    </w:p>
    <w:p w14:paraId="23F2C5D6" w14:textId="77777777" w:rsidR="00C97E9B" w:rsidRPr="00267232" w:rsidRDefault="00C97E9B">
      <w:pPr>
        <w:pStyle w:val="TextoSimples"/>
        <w:rPr>
          <w:u w:val="single"/>
        </w:rPr>
      </w:pPr>
    </w:p>
    <w:p w14:paraId="02ED5016" w14:textId="06E63FBB" w:rsidR="007B6A01" w:rsidRPr="00267232" w:rsidRDefault="007B6A01">
      <w:pPr>
        <w:pStyle w:val="TextoSimples"/>
        <w:rPr>
          <w:b/>
        </w:rPr>
      </w:pPr>
      <w:r w:rsidRPr="00267232">
        <w:rPr>
          <w:b/>
        </w:rPr>
        <w:t xml:space="preserve">Palavras-chave: </w:t>
      </w:r>
      <w:r w:rsidR="00A66BBF" w:rsidRPr="00267232">
        <w:rPr>
          <w:b/>
        </w:rPr>
        <w:t>Geoprocessamento</w:t>
      </w:r>
      <w:r w:rsidRPr="00267232">
        <w:rPr>
          <w:b/>
        </w:rPr>
        <w:t xml:space="preserve">, </w:t>
      </w:r>
      <w:r w:rsidR="00A66BBF" w:rsidRPr="00267232">
        <w:rPr>
          <w:b/>
        </w:rPr>
        <w:t>Segurança Pública</w:t>
      </w:r>
      <w:r w:rsidRPr="00267232">
        <w:rPr>
          <w:b/>
        </w:rPr>
        <w:t xml:space="preserve">, </w:t>
      </w:r>
      <w:r w:rsidR="00A66BBF" w:rsidRPr="00267232">
        <w:rPr>
          <w:b/>
        </w:rPr>
        <w:t xml:space="preserve">Aplicativo </w:t>
      </w:r>
      <w:r w:rsidR="00B4490B">
        <w:rPr>
          <w:b/>
        </w:rPr>
        <w:t>Móvel</w:t>
      </w:r>
      <w:r w:rsidRPr="00267232">
        <w:rPr>
          <w:b/>
        </w:rPr>
        <w:t xml:space="preserve">, </w:t>
      </w:r>
      <w:r w:rsidR="00A66BBF" w:rsidRPr="00267232">
        <w:rPr>
          <w:b/>
        </w:rPr>
        <w:t>Mapa de Calor, GPS</w:t>
      </w:r>
      <w:r w:rsidRPr="00267232">
        <w:rPr>
          <w:b/>
        </w:rPr>
        <w:t>.</w:t>
      </w:r>
    </w:p>
    <w:p w14:paraId="6526111D" w14:textId="77777777" w:rsidR="007B6A01" w:rsidRPr="00436780" w:rsidRDefault="007B6A01">
      <w:pPr>
        <w:pStyle w:val="TtuloCentrado"/>
        <w:rPr>
          <w:lang w:val="en-US"/>
        </w:rPr>
      </w:pPr>
      <w:bookmarkStart w:id="2" w:name="_Toc198053731"/>
      <w:r w:rsidRPr="00436780">
        <w:rPr>
          <w:lang w:val="en-US"/>
        </w:rPr>
        <w:lastRenderedPageBreak/>
        <w:t>Abstract</w:t>
      </w:r>
      <w:bookmarkEnd w:id="2"/>
    </w:p>
    <w:p w14:paraId="57C4B91D" w14:textId="77777777" w:rsidR="00436780" w:rsidRPr="00436780" w:rsidRDefault="00436780" w:rsidP="00436780">
      <w:pPr>
        <w:pStyle w:val="TextoNormal"/>
        <w:rPr>
          <w:lang w:val="en-US"/>
        </w:rPr>
      </w:pPr>
    </w:p>
    <w:p w14:paraId="30FE845F" w14:textId="77777777" w:rsidR="00436780" w:rsidRPr="00436780" w:rsidRDefault="00436780" w:rsidP="00436780">
      <w:pPr>
        <w:pStyle w:val="TextoNormal"/>
        <w:rPr>
          <w:lang w:val="en-US"/>
        </w:rPr>
      </w:pPr>
    </w:p>
    <w:p w14:paraId="36B77AB1" w14:textId="55DD26C7" w:rsidR="007B6A01" w:rsidRDefault="00436780">
      <w:pPr>
        <w:pStyle w:val="TextoSimples"/>
        <w:rPr>
          <w:lang w:val="en-US"/>
        </w:rPr>
      </w:pPr>
      <w:r w:rsidRPr="00436780">
        <w:rPr>
          <w:lang w:val="en-US"/>
        </w:rPr>
        <w:t>Over the years, there are many discussions on public safety and ways to reduce criminal rates in cities. This project aims to create a mobile application platform, focused on public security organs of the State of Rio Grande do Sul to assist in preventive policing in the city of Porto Alegre. The development of Geographic Information System will enable the targeting of vehicles to locations where crimes happened using geoprocessing tools such as Google Maps, to map through heat maps, and provide accurate online routes information.</w:t>
      </w:r>
    </w:p>
    <w:p w14:paraId="72AC650F" w14:textId="77777777" w:rsidR="00436780" w:rsidRPr="00436780" w:rsidRDefault="00436780">
      <w:pPr>
        <w:pStyle w:val="TextoSimples"/>
        <w:rPr>
          <w:lang w:val="en-US"/>
        </w:rPr>
      </w:pPr>
    </w:p>
    <w:p w14:paraId="37EAA5B4" w14:textId="48CA91C0" w:rsidR="007B6A01" w:rsidRPr="0086108E" w:rsidRDefault="007B6A01">
      <w:pPr>
        <w:pStyle w:val="TextoSimples"/>
        <w:rPr>
          <w:b/>
          <w:lang w:val="en-US"/>
        </w:rPr>
      </w:pPr>
      <w:r w:rsidRPr="0086108E">
        <w:rPr>
          <w:b/>
          <w:lang w:val="en-US"/>
        </w:rPr>
        <w:t xml:space="preserve">Keywords: </w:t>
      </w:r>
      <w:r w:rsidR="0086108E" w:rsidRPr="0086108E">
        <w:rPr>
          <w:b/>
          <w:lang w:val="en-US"/>
        </w:rPr>
        <w:t xml:space="preserve">Geoprocessing, </w:t>
      </w:r>
      <w:r w:rsidR="0086108E">
        <w:rPr>
          <w:b/>
          <w:lang w:val="en-US"/>
        </w:rPr>
        <w:t>Public S</w:t>
      </w:r>
      <w:r w:rsidR="0086108E" w:rsidRPr="0086108E">
        <w:rPr>
          <w:b/>
          <w:lang w:val="en-US"/>
        </w:rPr>
        <w:t>afety, Mobile</w:t>
      </w:r>
      <w:r w:rsidR="0086108E">
        <w:rPr>
          <w:b/>
          <w:lang w:val="en-US"/>
        </w:rPr>
        <w:t xml:space="preserve"> App</w:t>
      </w:r>
      <w:r w:rsidR="0086108E" w:rsidRPr="0086108E">
        <w:rPr>
          <w:b/>
          <w:lang w:val="en-US"/>
        </w:rPr>
        <w:t xml:space="preserve">, </w:t>
      </w:r>
      <w:r w:rsidR="00CC1DB0">
        <w:rPr>
          <w:b/>
          <w:lang w:val="en-US"/>
        </w:rPr>
        <w:t>Heatmap</w:t>
      </w:r>
      <w:r w:rsidR="0086108E" w:rsidRPr="0086108E">
        <w:rPr>
          <w:b/>
          <w:lang w:val="en-US"/>
        </w:rPr>
        <w:t>, GPS.</w:t>
      </w:r>
    </w:p>
    <w:p w14:paraId="3FE3C1AF" w14:textId="77777777" w:rsidR="007B6A01" w:rsidRPr="00267232" w:rsidRDefault="007B6A01">
      <w:pPr>
        <w:pStyle w:val="TextoSimples"/>
        <w:rPr>
          <w:b/>
          <w:color w:val="FF0000"/>
          <w:lang w:val="en-US"/>
        </w:rPr>
      </w:pPr>
    </w:p>
    <w:p w14:paraId="1F8A2181" w14:textId="77777777" w:rsidR="007B6A01" w:rsidRPr="00267232" w:rsidRDefault="007B6A01">
      <w:pPr>
        <w:pStyle w:val="TtuloCentrado"/>
      </w:pPr>
      <w:bookmarkStart w:id="3" w:name="_Toc198053733"/>
      <w:r w:rsidRPr="00267232">
        <w:lastRenderedPageBreak/>
        <w:t>LISTA DE FIGURAS</w:t>
      </w:r>
      <w:bookmarkEnd w:id="3"/>
    </w:p>
    <w:p w14:paraId="47FCCC27" w14:textId="77777777" w:rsidR="0077453D" w:rsidRPr="00267232" w:rsidRDefault="0077453D" w:rsidP="0077453D">
      <w:pPr>
        <w:pStyle w:val="TextoNormal"/>
      </w:pPr>
    </w:p>
    <w:p w14:paraId="4830D87F" w14:textId="77777777" w:rsidR="0077453D" w:rsidRPr="00267232" w:rsidRDefault="0077453D" w:rsidP="0077453D">
      <w:pPr>
        <w:pStyle w:val="TextoNormal"/>
      </w:pPr>
    </w:p>
    <w:p w14:paraId="40836893" w14:textId="77777777" w:rsidR="00B52B86" w:rsidRDefault="00510BF5">
      <w:pPr>
        <w:pStyle w:val="ndicedeilustraes"/>
        <w:tabs>
          <w:tab w:val="right" w:leader="dot" w:pos="9060"/>
        </w:tabs>
        <w:rPr>
          <w:rFonts w:asciiTheme="minorHAnsi" w:eastAsiaTheme="minorEastAsia" w:hAnsiTheme="minorHAnsi" w:cstheme="minorBidi"/>
          <w:noProof/>
          <w:sz w:val="22"/>
          <w:szCs w:val="22"/>
          <w:lang w:eastAsia="pt-BR"/>
        </w:rPr>
      </w:pPr>
      <w:r w:rsidRPr="00267232">
        <w:rPr>
          <w:b/>
          <w:color w:val="FF0000"/>
        </w:rPr>
        <w:fldChar w:fldCharType="begin"/>
      </w:r>
      <w:r w:rsidRPr="00267232">
        <w:rPr>
          <w:b/>
          <w:color w:val="FF0000"/>
        </w:rPr>
        <w:instrText xml:space="preserve"> TOC \h \z \c "Figura" </w:instrText>
      </w:r>
      <w:r w:rsidRPr="00267232">
        <w:rPr>
          <w:b/>
          <w:color w:val="FF0000"/>
        </w:rPr>
        <w:fldChar w:fldCharType="separate"/>
      </w:r>
      <w:hyperlink w:anchor="_Toc431052296" w:history="1">
        <w:r w:rsidR="00B52B86" w:rsidRPr="00B12947">
          <w:rPr>
            <w:rStyle w:val="Hyperlink"/>
            <w:noProof/>
          </w:rPr>
          <w:t>Figura 1 - Taxas de Registro de Crimes Violentos contra ao Patrimônio</w:t>
        </w:r>
        <w:r w:rsidR="00B52B86">
          <w:rPr>
            <w:noProof/>
            <w:webHidden/>
          </w:rPr>
          <w:tab/>
        </w:r>
        <w:r w:rsidR="00B52B86">
          <w:rPr>
            <w:noProof/>
            <w:webHidden/>
          </w:rPr>
          <w:fldChar w:fldCharType="begin"/>
        </w:r>
        <w:r w:rsidR="00B52B86">
          <w:rPr>
            <w:noProof/>
            <w:webHidden/>
          </w:rPr>
          <w:instrText xml:space="preserve"> PAGEREF _Toc431052296 \h </w:instrText>
        </w:r>
        <w:r w:rsidR="00B52B86">
          <w:rPr>
            <w:noProof/>
            <w:webHidden/>
          </w:rPr>
        </w:r>
        <w:r w:rsidR="00B52B86">
          <w:rPr>
            <w:noProof/>
            <w:webHidden/>
          </w:rPr>
          <w:fldChar w:fldCharType="separate"/>
        </w:r>
        <w:r w:rsidR="00DC482D">
          <w:rPr>
            <w:noProof/>
            <w:webHidden/>
          </w:rPr>
          <w:t>17</w:t>
        </w:r>
        <w:r w:rsidR="00B52B86">
          <w:rPr>
            <w:noProof/>
            <w:webHidden/>
          </w:rPr>
          <w:fldChar w:fldCharType="end"/>
        </w:r>
      </w:hyperlink>
    </w:p>
    <w:p w14:paraId="0C4FAF3D"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297" w:history="1">
        <w:r w:rsidR="00B52B86" w:rsidRPr="00B12947">
          <w:rPr>
            <w:rStyle w:val="Hyperlink"/>
            <w:noProof/>
          </w:rPr>
          <w:t>Figura 2 - Ilustração processo preventivo e reativo</w:t>
        </w:r>
        <w:r w:rsidR="00B52B86">
          <w:rPr>
            <w:noProof/>
            <w:webHidden/>
          </w:rPr>
          <w:tab/>
        </w:r>
        <w:r w:rsidR="00B52B86">
          <w:rPr>
            <w:noProof/>
            <w:webHidden/>
          </w:rPr>
          <w:fldChar w:fldCharType="begin"/>
        </w:r>
        <w:r w:rsidR="00B52B86">
          <w:rPr>
            <w:noProof/>
            <w:webHidden/>
          </w:rPr>
          <w:instrText xml:space="preserve"> PAGEREF _Toc431052297 \h </w:instrText>
        </w:r>
        <w:r w:rsidR="00B52B86">
          <w:rPr>
            <w:noProof/>
            <w:webHidden/>
          </w:rPr>
        </w:r>
        <w:r w:rsidR="00B52B86">
          <w:rPr>
            <w:noProof/>
            <w:webHidden/>
          </w:rPr>
          <w:fldChar w:fldCharType="separate"/>
        </w:r>
        <w:r w:rsidR="00DC482D">
          <w:rPr>
            <w:noProof/>
            <w:webHidden/>
          </w:rPr>
          <w:t>18</w:t>
        </w:r>
        <w:r w:rsidR="00B52B86">
          <w:rPr>
            <w:noProof/>
            <w:webHidden/>
          </w:rPr>
          <w:fldChar w:fldCharType="end"/>
        </w:r>
      </w:hyperlink>
    </w:p>
    <w:p w14:paraId="680276D9"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298" w:history="1">
        <w:r w:rsidR="00B52B86" w:rsidRPr="00B12947">
          <w:rPr>
            <w:rStyle w:val="Hyperlink"/>
            <w:noProof/>
          </w:rPr>
          <w:t>Figura 3 - Estrutura geral de um SIG</w:t>
        </w:r>
        <w:r w:rsidR="00B52B86">
          <w:rPr>
            <w:noProof/>
            <w:webHidden/>
          </w:rPr>
          <w:tab/>
        </w:r>
        <w:r w:rsidR="00B52B86">
          <w:rPr>
            <w:noProof/>
            <w:webHidden/>
          </w:rPr>
          <w:fldChar w:fldCharType="begin"/>
        </w:r>
        <w:r w:rsidR="00B52B86">
          <w:rPr>
            <w:noProof/>
            <w:webHidden/>
          </w:rPr>
          <w:instrText xml:space="preserve"> PAGEREF _Toc431052298 \h </w:instrText>
        </w:r>
        <w:r w:rsidR="00B52B86">
          <w:rPr>
            <w:noProof/>
            <w:webHidden/>
          </w:rPr>
        </w:r>
        <w:r w:rsidR="00B52B86">
          <w:rPr>
            <w:noProof/>
            <w:webHidden/>
          </w:rPr>
          <w:fldChar w:fldCharType="separate"/>
        </w:r>
        <w:r w:rsidR="00DC482D">
          <w:rPr>
            <w:noProof/>
            <w:webHidden/>
          </w:rPr>
          <w:t>23</w:t>
        </w:r>
        <w:r w:rsidR="00B52B86">
          <w:rPr>
            <w:noProof/>
            <w:webHidden/>
          </w:rPr>
          <w:fldChar w:fldCharType="end"/>
        </w:r>
      </w:hyperlink>
    </w:p>
    <w:p w14:paraId="41964BCF"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299" w:history="1">
        <w:r w:rsidR="00B52B86" w:rsidRPr="00B12947">
          <w:rPr>
            <w:rStyle w:val="Hyperlink"/>
            <w:noProof/>
          </w:rPr>
          <w:t>Figura 4 - Três abstrações básicas: ponto, linha e região.</w:t>
        </w:r>
        <w:r w:rsidR="00B52B86">
          <w:rPr>
            <w:noProof/>
            <w:webHidden/>
          </w:rPr>
          <w:tab/>
        </w:r>
        <w:r w:rsidR="00B52B86">
          <w:rPr>
            <w:noProof/>
            <w:webHidden/>
          </w:rPr>
          <w:fldChar w:fldCharType="begin"/>
        </w:r>
        <w:r w:rsidR="00B52B86">
          <w:rPr>
            <w:noProof/>
            <w:webHidden/>
          </w:rPr>
          <w:instrText xml:space="preserve"> PAGEREF _Toc431052299 \h </w:instrText>
        </w:r>
        <w:r w:rsidR="00B52B86">
          <w:rPr>
            <w:noProof/>
            <w:webHidden/>
          </w:rPr>
        </w:r>
        <w:r w:rsidR="00B52B86">
          <w:rPr>
            <w:noProof/>
            <w:webHidden/>
          </w:rPr>
          <w:fldChar w:fldCharType="separate"/>
        </w:r>
        <w:r w:rsidR="00DC482D">
          <w:rPr>
            <w:noProof/>
            <w:webHidden/>
          </w:rPr>
          <w:t>26</w:t>
        </w:r>
        <w:r w:rsidR="00B52B86">
          <w:rPr>
            <w:noProof/>
            <w:webHidden/>
          </w:rPr>
          <w:fldChar w:fldCharType="end"/>
        </w:r>
      </w:hyperlink>
    </w:p>
    <w:p w14:paraId="3DE70A08"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0" w:history="1">
        <w:r w:rsidR="00B52B86" w:rsidRPr="00B12947">
          <w:rPr>
            <w:rStyle w:val="Hyperlink"/>
            <w:noProof/>
          </w:rPr>
          <w:t>Figura 5 - Estrutura matricial e estrutura vetorial</w:t>
        </w:r>
        <w:r w:rsidR="00B52B86">
          <w:rPr>
            <w:noProof/>
            <w:webHidden/>
          </w:rPr>
          <w:tab/>
        </w:r>
        <w:r w:rsidR="00B52B86">
          <w:rPr>
            <w:noProof/>
            <w:webHidden/>
          </w:rPr>
          <w:fldChar w:fldCharType="begin"/>
        </w:r>
        <w:r w:rsidR="00B52B86">
          <w:rPr>
            <w:noProof/>
            <w:webHidden/>
          </w:rPr>
          <w:instrText xml:space="preserve"> PAGEREF _Toc431052300 \h </w:instrText>
        </w:r>
        <w:r w:rsidR="00B52B86">
          <w:rPr>
            <w:noProof/>
            <w:webHidden/>
          </w:rPr>
        </w:r>
        <w:r w:rsidR="00B52B86">
          <w:rPr>
            <w:noProof/>
            <w:webHidden/>
          </w:rPr>
          <w:fldChar w:fldCharType="separate"/>
        </w:r>
        <w:r w:rsidR="00DC482D">
          <w:rPr>
            <w:noProof/>
            <w:webHidden/>
          </w:rPr>
          <w:t>27</w:t>
        </w:r>
        <w:r w:rsidR="00B52B86">
          <w:rPr>
            <w:noProof/>
            <w:webHidden/>
          </w:rPr>
          <w:fldChar w:fldCharType="end"/>
        </w:r>
      </w:hyperlink>
    </w:p>
    <w:p w14:paraId="6378B9D5"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1" w:history="1">
        <w:r w:rsidR="00B52B86" w:rsidRPr="00B12947">
          <w:rPr>
            <w:rStyle w:val="Hyperlink"/>
            <w:noProof/>
          </w:rPr>
          <w:t>Figura 6 - Arquitetura do PhoneGap</w:t>
        </w:r>
        <w:r w:rsidR="00B52B86">
          <w:rPr>
            <w:noProof/>
            <w:webHidden/>
          </w:rPr>
          <w:tab/>
        </w:r>
        <w:r w:rsidR="00B52B86">
          <w:rPr>
            <w:noProof/>
            <w:webHidden/>
          </w:rPr>
          <w:fldChar w:fldCharType="begin"/>
        </w:r>
        <w:r w:rsidR="00B52B86">
          <w:rPr>
            <w:noProof/>
            <w:webHidden/>
          </w:rPr>
          <w:instrText xml:space="preserve"> PAGEREF _Toc431052301 \h </w:instrText>
        </w:r>
        <w:r w:rsidR="00B52B86">
          <w:rPr>
            <w:noProof/>
            <w:webHidden/>
          </w:rPr>
        </w:r>
        <w:r w:rsidR="00B52B86">
          <w:rPr>
            <w:noProof/>
            <w:webHidden/>
          </w:rPr>
          <w:fldChar w:fldCharType="separate"/>
        </w:r>
        <w:r w:rsidR="00DC482D">
          <w:rPr>
            <w:noProof/>
            <w:webHidden/>
          </w:rPr>
          <w:t>39</w:t>
        </w:r>
        <w:r w:rsidR="00B52B86">
          <w:rPr>
            <w:noProof/>
            <w:webHidden/>
          </w:rPr>
          <w:fldChar w:fldCharType="end"/>
        </w:r>
      </w:hyperlink>
    </w:p>
    <w:p w14:paraId="297E13EC"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2" w:history="1">
        <w:r w:rsidR="00B52B86" w:rsidRPr="00B12947">
          <w:rPr>
            <w:rStyle w:val="Hyperlink"/>
            <w:noProof/>
          </w:rPr>
          <w:t>Figura 7 - Arquitetura MVC do AngularJS</w:t>
        </w:r>
        <w:r w:rsidR="00B52B86">
          <w:rPr>
            <w:noProof/>
            <w:webHidden/>
          </w:rPr>
          <w:tab/>
        </w:r>
        <w:r w:rsidR="00B52B86">
          <w:rPr>
            <w:noProof/>
            <w:webHidden/>
          </w:rPr>
          <w:fldChar w:fldCharType="begin"/>
        </w:r>
        <w:r w:rsidR="00B52B86">
          <w:rPr>
            <w:noProof/>
            <w:webHidden/>
          </w:rPr>
          <w:instrText xml:space="preserve"> PAGEREF _Toc431052302 \h </w:instrText>
        </w:r>
        <w:r w:rsidR="00B52B86">
          <w:rPr>
            <w:noProof/>
            <w:webHidden/>
          </w:rPr>
        </w:r>
        <w:r w:rsidR="00B52B86">
          <w:rPr>
            <w:noProof/>
            <w:webHidden/>
          </w:rPr>
          <w:fldChar w:fldCharType="separate"/>
        </w:r>
        <w:r w:rsidR="00DC482D">
          <w:rPr>
            <w:noProof/>
            <w:webHidden/>
          </w:rPr>
          <w:t>40</w:t>
        </w:r>
        <w:r w:rsidR="00B52B86">
          <w:rPr>
            <w:noProof/>
            <w:webHidden/>
          </w:rPr>
          <w:fldChar w:fldCharType="end"/>
        </w:r>
      </w:hyperlink>
    </w:p>
    <w:p w14:paraId="64CEFBA8"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3" w:history="1">
        <w:r w:rsidR="00B52B86" w:rsidRPr="00B12947">
          <w:rPr>
            <w:rStyle w:val="Hyperlink"/>
            <w:noProof/>
          </w:rPr>
          <w:t xml:space="preserve">Figura 8 - </w:t>
        </w:r>
        <w:r w:rsidR="00B52B86" w:rsidRPr="00B12947">
          <w:rPr>
            <w:rStyle w:val="Hyperlink"/>
            <w:i/>
            <w:noProof/>
          </w:rPr>
          <w:t>Data binding</w:t>
        </w:r>
        <w:r w:rsidR="00B52B86" w:rsidRPr="00B12947">
          <w:rPr>
            <w:rStyle w:val="Hyperlink"/>
            <w:noProof/>
          </w:rPr>
          <w:t xml:space="preserve"> com AngularJS</w:t>
        </w:r>
        <w:r w:rsidR="00B52B86">
          <w:rPr>
            <w:noProof/>
            <w:webHidden/>
          </w:rPr>
          <w:tab/>
        </w:r>
        <w:r w:rsidR="00B52B86">
          <w:rPr>
            <w:noProof/>
            <w:webHidden/>
          </w:rPr>
          <w:fldChar w:fldCharType="begin"/>
        </w:r>
        <w:r w:rsidR="00B52B86">
          <w:rPr>
            <w:noProof/>
            <w:webHidden/>
          </w:rPr>
          <w:instrText xml:space="preserve"> PAGEREF _Toc431052303 \h </w:instrText>
        </w:r>
        <w:r w:rsidR="00B52B86">
          <w:rPr>
            <w:noProof/>
            <w:webHidden/>
          </w:rPr>
        </w:r>
        <w:r w:rsidR="00B52B86">
          <w:rPr>
            <w:noProof/>
            <w:webHidden/>
          </w:rPr>
          <w:fldChar w:fldCharType="separate"/>
        </w:r>
        <w:r w:rsidR="00DC482D">
          <w:rPr>
            <w:noProof/>
            <w:webHidden/>
          </w:rPr>
          <w:t>41</w:t>
        </w:r>
        <w:r w:rsidR="00B52B86">
          <w:rPr>
            <w:noProof/>
            <w:webHidden/>
          </w:rPr>
          <w:fldChar w:fldCharType="end"/>
        </w:r>
      </w:hyperlink>
    </w:p>
    <w:p w14:paraId="73993B56"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4" w:history="1">
        <w:r w:rsidR="00B52B86" w:rsidRPr="00B12947">
          <w:rPr>
            <w:rStyle w:val="Hyperlink"/>
            <w:noProof/>
          </w:rPr>
          <w:t>Figura 9 - Iterações com o usuário</w:t>
        </w:r>
        <w:r w:rsidR="00B52B86">
          <w:rPr>
            <w:noProof/>
            <w:webHidden/>
          </w:rPr>
          <w:tab/>
        </w:r>
        <w:r w:rsidR="00B52B86">
          <w:rPr>
            <w:noProof/>
            <w:webHidden/>
          </w:rPr>
          <w:fldChar w:fldCharType="begin"/>
        </w:r>
        <w:r w:rsidR="00B52B86">
          <w:rPr>
            <w:noProof/>
            <w:webHidden/>
          </w:rPr>
          <w:instrText xml:space="preserve"> PAGEREF _Toc431052304 \h </w:instrText>
        </w:r>
        <w:r w:rsidR="00B52B86">
          <w:rPr>
            <w:noProof/>
            <w:webHidden/>
          </w:rPr>
        </w:r>
        <w:r w:rsidR="00B52B86">
          <w:rPr>
            <w:noProof/>
            <w:webHidden/>
          </w:rPr>
          <w:fldChar w:fldCharType="separate"/>
        </w:r>
        <w:r w:rsidR="00DC482D">
          <w:rPr>
            <w:noProof/>
            <w:webHidden/>
          </w:rPr>
          <w:t>44</w:t>
        </w:r>
        <w:r w:rsidR="00B52B86">
          <w:rPr>
            <w:noProof/>
            <w:webHidden/>
          </w:rPr>
          <w:fldChar w:fldCharType="end"/>
        </w:r>
      </w:hyperlink>
    </w:p>
    <w:p w14:paraId="5886543E"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5" w:history="1">
        <w:r w:rsidR="00B52B86" w:rsidRPr="00B12947">
          <w:rPr>
            <w:rStyle w:val="Hyperlink"/>
            <w:noProof/>
          </w:rPr>
          <w:t>Figura 10 – Diagrama ER do protótipo</w:t>
        </w:r>
        <w:r w:rsidR="00B52B86">
          <w:rPr>
            <w:noProof/>
            <w:webHidden/>
          </w:rPr>
          <w:tab/>
        </w:r>
        <w:r w:rsidR="00B52B86">
          <w:rPr>
            <w:noProof/>
            <w:webHidden/>
          </w:rPr>
          <w:fldChar w:fldCharType="begin"/>
        </w:r>
        <w:r w:rsidR="00B52B86">
          <w:rPr>
            <w:noProof/>
            <w:webHidden/>
          </w:rPr>
          <w:instrText xml:space="preserve"> PAGEREF _Toc431052305 \h </w:instrText>
        </w:r>
        <w:r w:rsidR="00B52B86">
          <w:rPr>
            <w:noProof/>
            <w:webHidden/>
          </w:rPr>
        </w:r>
        <w:r w:rsidR="00B52B86">
          <w:rPr>
            <w:noProof/>
            <w:webHidden/>
          </w:rPr>
          <w:fldChar w:fldCharType="separate"/>
        </w:r>
        <w:r w:rsidR="00DC482D">
          <w:rPr>
            <w:noProof/>
            <w:webHidden/>
          </w:rPr>
          <w:t>45</w:t>
        </w:r>
        <w:r w:rsidR="00B52B86">
          <w:rPr>
            <w:noProof/>
            <w:webHidden/>
          </w:rPr>
          <w:fldChar w:fldCharType="end"/>
        </w:r>
      </w:hyperlink>
    </w:p>
    <w:p w14:paraId="345AAE0F"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6" w:history="1">
        <w:r w:rsidR="00B52B86" w:rsidRPr="00B12947">
          <w:rPr>
            <w:rStyle w:val="Hyperlink"/>
            <w:noProof/>
          </w:rPr>
          <w:t>Figura 11 – Instrução SQL que lista as ocorrências válidas</w:t>
        </w:r>
        <w:r w:rsidR="00B52B86">
          <w:rPr>
            <w:noProof/>
            <w:webHidden/>
          </w:rPr>
          <w:tab/>
        </w:r>
        <w:r w:rsidR="00B52B86">
          <w:rPr>
            <w:noProof/>
            <w:webHidden/>
          </w:rPr>
          <w:fldChar w:fldCharType="begin"/>
        </w:r>
        <w:r w:rsidR="00B52B86">
          <w:rPr>
            <w:noProof/>
            <w:webHidden/>
          </w:rPr>
          <w:instrText xml:space="preserve"> PAGEREF _Toc431052306 \h </w:instrText>
        </w:r>
        <w:r w:rsidR="00B52B86">
          <w:rPr>
            <w:noProof/>
            <w:webHidden/>
          </w:rPr>
        </w:r>
        <w:r w:rsidR="00B52B86">
          <w:rPr>
            <w:noProof/>
            <w:webHidden/>
          </w:rPr>
          <w:fldChar w:fldCharType="separate"/>
        </w:r>
        <w:r w:rsidR="00DC482D">
          <w:rPr>
            <w:noProof/>
            <w:webHidden/>
          </w:rPr>
          <w:t>48</w:t>
        </w:r>
        <w:r w:rsidR="00B52B86">
          <w:rPr>
            <w:noProof/>
            <w:webHidden/>
          </w:rPr>
          <w:fldChar w:fldCharType="end"/>
        </w:r>
      </w:hyperlink>
    </w:p>
    <w:p w14:paraId="15D43FA2"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7" w:history="1">
        <w:r w:rsidR="00B52B86" w:rsidRPr="00B12947">
          <w:rPr>
            <w:rStyle w:val="Hyperlink"/>
            <w:noProof/>
          </w:rPr>
          <w:t>Figura 12 - Código fonte responsável por converter endereço em ponto geográfico</w:t>
        </w:r>
        <w:r w:rsidR="00B52B86">
          <w:rPr>
            <w:noProof/>
            <w:webHidden/>
          </w:rPr>
          <w:tab/>
        </w:r>
        <w:r w:rsidR="00B52B86">
          <w:rPr>
            <w:noProof/>
            <w:webHidden/>
          </w:rPr>
          <w:fldChar w:fldCharType="begin"/>
        </w:r>
        <w:r w:rsidR="00B52B86">
          <w:rPr>
            <w:noProof/>
            <w:webHidden/>
          </w:rPr>
          <w:instrText xml:space="preserve"> PAGEREF _Toc431052307 \h </w:instrText>
        </w:r>
        <w:r w:rsidR="00B52B86">
          <w:rPr>
            <w:noProof/>
            <w:webHidden/>
          </w:rPr>
        </w:r>
        <w:r w:rsidR="00B52B86">
          <w:rPr>
            <w:noProof/>
            <w:webHidden/>
          </w:rPr>
          <w:fldChar w:fldCharType="separate"/>
        </w:r>
        <w:r w:rsidR="00DC482D">
          <w:rPr>
            <w:noProof/>
            <w:webHidden/>
          </w:rPr>
          <w:t>50</w:t>
        </w:r>
        <w:r w:rsidR="00B52B86">
          <w:rPr>
            <w:noProof/>
            <w:webHidden/>
          </w:rPr>
          <w:fldChar w:fldCharType="end"/>
        </w:r>
      </w:hyperlink>
    </w:p>
    <w:p w14:paraId="0A99D696"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8" w:history="1">
        <w:r w:rsidR="00B52B86" w:rsidRPr="00B12947">
          <w:rPr>
            <w:rStyle w:val="Hyperlink"/>
            <w:noProof/>
          </w:rPr>
          <w:t>Figura 13 - Funcionamento da extração de dados</w:t>
        </w:r>
        <w:r w:rsidR="00B52B86">
          <w:rPr>
            <w:noProof/>
            <w:webHidden/>
          </w:rPr>
          <w:tab/>
        </w:r>
        <w:r w:rsidR="00B52B86">
          <w:rPr>
            <w:noProof/>
            <w:webHidden/>
          </w:rPr>
          <w:fldChar w:fldCharType="begin"/>
        </w:r>
        <w:r w:rsidR="00B52B86">
          <w:rPr>
            <w:noProof/>
            <w:webHidden/>
          </w:rPr>
          <w:instrText xml:space="preserve"> PAGEREF _Toc431052308 \h </w:instrText>
        </w:r>
        <w:r w:rsidR="00B52B86">
          <w:rPr>
            <w:noProof/>
            <w:webHidden/>
          </w:rPr>
        </w:r>
        <w:r w:rsidR="00B52B86">
          <w:rPr>
            <w:noProof/>
            <w:webHidden/>
          </w:rPr>
          <w:fldChar w:fldCharType="separate"/>
        </w:r>
        <w:r w:rsidR="00DC482D">
          <w:rPr>
            <w:noProof/>
            <w:webHidden/>
          </w:rPr>
          <w:t>50</w:t>
        </w:r>
        <w:r w:rsidR="00B52B86">
          <w:rPr>
            <w:noProof/>
            <w:webHidden/>
          </w:rPr>
          <w:fldChar w:fldCharType="end"/>
        </w:r>
      </w:hyperlink>
    </w:p>
    <w:p w14:paraId="4AC9FCD4"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09" w:history="1">
        <w:r w:rsidR="00B52B86" w:rsidRPr="00B12947">
          <w:rPr>
            <w:rStyle w:val="Hyperlink"/>
            <w:noProof/>
          </w:rPr>
          <w:t>Figura 14 - Arquitetura da aplicação proposta</w:t>
        </w:r>
        <w:r w:rsidR="00B52B86">
          <w:rPr>
            <w:noProof/>
            <w:webHidden/>
          </w:rPr>
          <w:tab/>
        </w:r>
        <w:r w:rsidR="00B52B86">
          <w:rPr>
            <w:noProof/>
            <w:webHidden/>
          </w:rPr>
          <w:fldChar w:fldCharType="begin"/>
        </w:r>
        <w:r w:rsidR="00B52B86">
          <w:rPr>
            <w:noProof/>
            <w:webHidden/>
          </w:rPr>
          <w:instrText xml:space="preserve"> PAGEREF _Toc431052309 \h </w:instrText>
        </w:r>
        <w:r w:rsidR="00B52B86">
          <w:rPr>
            <w:noProof/>
            <w:webHidden/>
          </w:rPr>
        </w:r>
        <w:r w:rsidR="00B52B86">
          <w:rPr>
            <w:noProof/>
            <w:webHidden/>
          </w:rPr>
          <w:fldChar w:fldCharType="separate"/>
        </w:r>
        <w:r w:rsidR="00DC482D">
          <w:rPr>
            <w:noProof/>
            <w:webHidden/>
          </w:rPr>
          <w:t>52</w:t>
        </w:r>
        <w:r w:rsidR="00B52B86">
          <w:rPr>
            <w:noProof/>
            <w:webHidden/>
          </w:rPr>
          <w:fldChar w:fldCharType="end"/>
        </w:r>
      </w:hyperlink>
    </w:p>
    <w:p w14:paraId="41F51DAB"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0" w:history="1">
        <w:r w:rsidR="00B52B86" w:rsidRPr="00B12947">
          <w:rPr>
            <w:rStyle w:val="Hyperlink"/>
            <w:noProof/>
          </w:rPr>
          <w:t>Figura 15 - Compilação para o sistema operacional Android</w:t>
        </w:r>
        <w:r w:rsidR="00B52B86">
          <w:rPr>
            <w:noProof/>
            <w:webHidden/>
          </w:rPr>
          <w:tab/>
        </w:r>
        <w:r w:rsidR="00B52B86">
          <w:rPr>
            <w:noProof/>
            <w:webHidden/>
          </w:rPr>
          <w:fldChar w:fldCharType="begin"/>
        </w:r>
        <w:r w:rsidR="00B52B86">
          <w:rPr>
            <w:noProof/>
            <w:webHidden/>
          </w:rPr>
          <w:instrText xml:space="preserve"> PAGEREF _Toc431052310 \h </w:instrText>
        </w:r>
        <w:r w:rsidR="00B52B86">
          <w:rPr>
            <w:noProof/>
            <w:webHidden/>
          </w:rPr>
        </w:r>
        <w:r w:rsidR="00B52B86">
          <w:rPr>
            <w:noProof/>
            <w:webHidden/>
          </w:rPr>
          <w:fldChar w:fldCharType="separate"/>
        </w:r>
        <w:r w:rsidR="00DC482D">
          <w:rPr>
            <w:noProof/>
            <w:webHidden/>
          </w:rPr>
          <w:t>54</w:t>
        </w:r>
        <w:r w:rsidR="00B52B86">
          <w:rPr>
            <w:noProof/>
            <w:webHidden/>
          </w:rPr>
          <w:fldChar w:fldCharType="end"/>
        </w:r>
      </w:hyperlink>
    </w:p>
    <w:p w14:paraId="737FFBFD"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1" w:history="1">
        <w:r w:rsidR="00B52B86" w:rsidRPr="00B12947">
          <w:rPr>
            <w:rStyle w:val="Hyperlink"/>
            <w:noProof/>
          </w:rPr>
          <w:t>Figura 16 - Resultado da compilação</w:t>
        </w:r>
        <w:r w:rsidR="00B52B86">
          <w:rPr>
            <w:noProof/>
            <w:webHidden/>
          </w:rPr>
          <w:tab/>
        </w:r>
        <w:r w:rsidR="00B52B86">
          <w:rPr>
            <w:noProof/>
            <w:webHidden/>
          </w:rPr>
          <w:fldChar w:fldCharType="begin"/>
        </w:r>
        <w:r w:rsidR="00B52B86">
          <w:rPr>
            <w:noProof/>
            <w:webHidden/>
          </w:rPr>
          <w:instrText xml:space="preserve"> PAGEREF _Toc431052311 \h </w:instrText>
        </w:r>
        <w:r w:rsidR="00B52B86">
          <w:rPr>
            <w:noProof/>
            <w:webHidden/>
          </w:rPr>
        </w:r>
        <w:r w:rsidR="00B52B86">
          <w:rPr>
            <w:noProof/>
            <w:webHidden/>
          </w:rPr>
          <w:fldChar w:fldCharType="separate"/>
        </w:r>
        <w:r w:rsidR="00DC482D">
          <w:rPr>
            <w:noProof/>
            <w:webHidden/>
          </w:rPr>
          <w:t>54</w:t>
        </w:r>
        <w:r w:rsidR="00B52B86">
          <w:rPr>
            <w:noProof/>
            <w:webHidden/>
          </w:rPr>
          <w:fldChar w:fldCharType="end"/>
        </w:r>
      </w:hyperlink>
    </w:p>
    <w:p w14:paraId="0FF31512"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2" w:history="1">
        <w:r w:rsidR="00B52B86" w:rsidRPr="00B12947">
          <w:rPr>
            <w:rStyle w:val="Hyperlink"/>
            <w:noProof/>
          </w:rPr>
          <w:t xml:space="preserve">Figura 17 - Tela de </w:t>
        </w:r>
        <w:r w:rsidR="00B52B86" w:rsidRPr="00B12947">
          <w:rPr>
            <w:rStyle w:val="Hyperlink"/>
            <w:i/>
            <w:noProof/>
          </w:rPr>
          <w:t>login</w:t>
        </w:r>
        <w:r w:rsidR="00B52B86" w:rsidRPr="00B12947">
          <w:rPr>
            <w:rStyle w:val="Hyperlink"/>
            <w:noProof/>
          </w:rPr>
          <w:t xml:space="preserve"> do aplicativo</w:t>
        </w:r>
        <w:r w:rsidR="00B52B86">
          <w:rPr>
            <w:noProof/>
            <w:webHidden/>
          </w:rPr>
          <w:tab/>
        </w:r>
        <w:r w:rsidR="00B52B86">
          <w:rPr>
            <w:noProof/>
            <w:webHidden/>
          </w:rPr>
          <w:fldChar w:fldCharType="begin"/>
        </w:r>
        <w:r w:rsidR="00B52B86">
          <w:rPr>
            <w:noProof/>
            <w:webHidden/>
          </w:rPr>
          <w:instrText xml:space="preserve"> PAGEREF _Toc431052312 \h </w:instrText>
        </w:r>
        <w:r w:rsidR="00B52B86">
          <w:rPr>
            <w:noProof/>
            <w:webHidden/>
          </w:rPr>
        </w:r>
        <w:r w:rsidR="00B52B86">
          <w:rPr>
            <w:noProof/>
            <w:webHidden/>
          </w:rPr>
          <w:fldChar w:fldCharType="separate"/>
        </w:r>
        <w:r w:rsidR="00DC482D">
          <w:rPr>
            <w:noProof/>
            <w:webHidden/>
          </w:rPr>
          <w:t>55</w:t>
        </w:r>
        <w:r w:rsidR="00B52B86">
          <w:rPr>
            <w:noProof/>
            <w:webHidden/>
          </w:rPr>
          <w:fldChar w:fldCharType="end"/>
        </w:r>
      </w:hyperlink>
    </w:p>
    <w:p w14:paraId="7B7C0643"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3" w:history="1">
        <w:r w:rsidR="00B52B86" w:rsidRPr="00B12947">
          <w:rPr>
            <w:rStyle w:val="Hyperlink"/>
            <w:noProof/>
          </w:rPr>
          <w:t xml:space="preserve">Figura 18 - </w:t>
        </w:r>
        <w:r w:rsidR="00B52B86" w:rsidRPr="00B12947">
          <w:rPr>
            <w:rStyle w:val="Hyperlink"/>
            <w:i/>
            <w:noProof/>
          </w:rPr>
          <w:t>View</w:t>
        </w:r>
        <w:r w:rsidR="00B52B86" w:rsidRPr="00B12947">
          <w:rPr>
            <w:rStyle w:val="Hyperlink"/>
            <w:noProof/>
          </w:rPr>
          <w:t xml:space="preserve"> da tela de </w:t>
        </w:r>
        <w:r w:rsidR="00B52B86" w:rsidRPr="00B12947">
          <w:rPr>
            <w:rStyle w:val="Hyperlink"/>
            <w:i/>
            <w:noProof/>
          </w:rPr>
          <w:t>login</w:t>
        </w:r>
        <w:r w:rsidR="00B52B86">
          <w:rPr>
            <w:noProof/>
            <w:webHidden/>
          </w:rPr>
          <w:tab/>
        </w:r>
        <w:r w:rsidR="00B52B86">
          <w:rPr>
            <w:noProof/>
            <w:webHidden/>
          </w:rPr>
          <w:fldChar w:fldCharType="begin"/>
        </w:r>
        <w:r w:rsidR="00B52B86">
          <w:rPr>
            <w:noProof/>
            <w:webHidden/>
          </w:rPr>
          <w:instrText xml:space="preserve"> PAGEREF _Toc431052313 \h </w:instrText>
        </w:r>
        <w:r w:rsidR="00B52B86">
          <w:rPr>
            <w:noProof/>
            <w:webHidden/>
          </w:rPr>
        </w:r>
        <w:r w:rsidR="00B52B86">
          <w:rPr>
            <w:noProof/>
            <w:webHidden/>
          </w:rPr>
          <w:fldChar w:fldCharType="separate"/>
        </w:r>
        <w:r w:rsidR="00DC482D">
          <w:rPr>
            <w:noProof/>
            <w:webHidden/>
          </w:rPr>
          <w:t>56</w:t>
        </w:r>
        <w:r w:rsidR="00B52B86">
          <w:rPr>
            <w:noProof/>
            <w:webHidden/>
          </w:rPr>
          <w:fldChar w:fldCharType="end"/>
        </w:r>
      </w:hyperlink>
    </w:p>
    <w:p w14:paraId="6009376B"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4" w:history="1">
        <w:r w:rsidR="00B52B86" w:rsidRPr="00B12947">
          <w:rPr>
            <w:rStyle w:val="Hyperlink"/>
            <w:noProof/>
          </w:rPr>
          <w:t xml:space="preserve">Figura 19 - </w:t>
        </w:r>
        <w:r w:rsidR="00B52B86" w:rsidRPr="00B12947">
          <w:rPr>
            <w:rStyle w:val="Hyperlink"/>
            <w:i/>
            <w:noProof/>
          </w:rPr>
          <w:t>Controller</w:t>
        </w:r>
        <w:r w:rsidR="00B52B86" w:rsidRPr="00B12947">
          <w:rPr>
            <w:rStyle w:val="Hyperlink"/>
            <w:noProof/>
          </w:rPr>
          <w:t xml:space="preserve"> da tela de </w:t>
        </w:r>
        <w:r w:rsidR="00B52B86" w:rsidRPr="00B12947">
          <w:rPr>
            <w:rStyle w:val="Hyperlink"/>
            <w:i/>
            <w:noProof/>
          </w:rPr>
          <w:t>login</w:t>
        </w:r>
        <w:r w:rsidR="00B52B86">
          <w:rPr>
            <w:noProof/>
            <w:webHidden/>
          </w:rPr>
          <w:tab/>
        </w:r>
        <w:r w:rsidR="00B52B86">
          <w:rPr>
            <w:noProof/>
            <w:webHidden/>
          </w:rPr>
          <w:fldChar w:fldCharType="begin"/>
        </w:r>
        <w:r w:rsidR="00B52B86">
          <w:rPr>
            <w:noProof/>
            <w:webHidden/>
          </w:rPr>
          <w:instrText xml:space="preserve"> PAGEREF _Toc431052314 \h </w:instrText>
        </w:r>
        <w:r w:rsidR="00B52B86">
          <w:rPr>
            <w:noProof/>
            <w:webHidden/>
          </w:rPr>
        </w:r>
        <w:r w:rsidR="00B52B86">
          <w:rPr>
            <w:noProof/>
            <w:webHidden/>
          </w:rPr>
          <w:fldChar w:fldCharType="separate"/>
        </w:r>
        <w:r w:rsidR="00DC482D">
          <w:rPr>
            <w:noProof/>
            <w:webHidden/>
          </w:rPr>
          <w:t>56</w:t>
        </w:r>
        <w:r w:rsidR="00B52B86">
          <w:rPr>
            <w:noProof/>
            <w:webHidden/>
          </w:rPr>
          <w:fldChar w:fldCharType="end"/>
        </w:r>
      </w:hyperlink>
    </w:p>
    <w:p w14:paraId="5C9FE01B"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5" w:history="1">
        <w:r w:rsidR="00B52B86" w:rsidRPr="00B12947">
          <w:rPr>
            <w:rStyle w:val="Hyperlink"/>
            <w:noProof/>
          </w:rPr>
          <w:t xml:space="preserve">Figura 20 - </w:t>
        </w:r>
        <w:r w:rsidR="00B52B86" w:rsidRPr="00B12947">
          <w:rPr>
            <w:rStyle w:val="Hyperlink"/>
            <w:i/>
            <w:noProof/>
          </w:rPr>
          <w:t>Service</w:t>
        </w:r>
        <w:r w:rsidR="00B52B86" w:rsidRPr="00B12947">
          <w:rPr>
            <w:rStyle w:val="Hyperlink"/>
            <w:noProof/>
          </w:rPr>
          <w:t xml:space="preserve"> da tela de </w:t>
        </w:r>
        <w:r w:rsidR="00B52B86" w:rsidRPr="00B12947">
          <w:rPr>
            <w:rStyle w:val="Hyperlink"/>
            <w:i/>
            <w:noProof/>
          </w:rPr>
          <w:t>login</w:t>
        </w:r>
        <w:r w:rsidR="00B52B86">
          <w:rPr>
            <w:noProof/>
            <w:webHidden/>
          </w:rPr>
          <w:tab/>
        </w:r>
        <w:r w:rsidR="00B52B86">
          <w:rPr>
            <w:noProof/>
            <w:webHidden/>
          </w:rPr>
          <w:fldChar w:fldCharType="begin"/>
        </w:r>
        <w:r w:rsidR="00B52B86">
          <w:rPr>
            <w:noProof/>
            <w:webHidden/>
          </w:rPr>
          <w:instrText xml:space="preserve"> PAGEREF _Toc431052315 \h </w:instrText>
        </w:r>
        <w:r w:rsidR="00B52B86">
          <w:rPr>
            <w:noProof/>
            <w:webHidden/>
          </w:rPr>
        </w:r>
        <w:r w:rsidR="00B52B86">
          <w:rPr>
            <w:noProof/>
            <w:webHidden/>
          </w:rPr>
          <w:fldChar w:fldCharType="separate"/>
        </w:r>
        <w:r w:rsidR="00DC482D">
          <w:rPr>
            <w:noProof/>
            <w:webHidden/>
          </w:rPr>
          <w:t>57</w:t>
        </w:r>
        <w:r w:rsidR="00B52B86">
          <w:rPr>
            <w:noProof/>
            <w:webHidden/>
          </w:rPr>
          <w:fldChar w:fldCharType="end"/>
        </w:r>
      </w:hyperlink>
    </w:p>
    <w:p w14:paraId="7C655CA6"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6" w:history="1">
        <w:r w:rsidR="00B52B86" w:rsidRPr="00B12947">
          <w:rPr>
            <w:rStyle w:val="Hyperlink"/>
            <w:noProof/>
          </w:rPr>
          <w:t xml:space="preserve">Figura 21 - Código que gera o </w:t>
        </w:r>
        <w:r w:rsidR="00B52B86" w:rsidRPr="00B12947">
          <w:rPr>
            <w:rStyle w:val="Hyperlink"/>
            <w:i/>
            <w:noProof/>
          </w:rPr>
          <w:t>token</w:t>
        </w:r>
        <w:r w:rsidR="00B52B86" w:rsidRPr="00B12947">
          <w:rPr>
            <w:rStyle w:val="Hyperlink"/>
            <w:noProof/>
          </w:rPr>
          <w:t xml:space="preserve"> e atualiza no BD</w:t>
        </w:r>
        <w:r w:rsidR="00B52B86">
          <w:rPr>
            <w:noProof/>
            <w:webHidden/>
          </w:rPr>
          <w:tab/>
        </w:r>
        <w:r w:rsidR="00B52B86">
          <w:rPr>
            <w:noProof/>
            <w:webHidden/>
          </w:rPr>
          <w:fldChar w:fldCharType="begin"/>
        </w:r>
        <w:r w:rsidR="00B52B86">
          <w:rPr>
            <w:noProof/>
            <w:webHidden/>
          </w:rPr>
          <w:instrText xml:space="preserve"> PAGEREF _Toc431052316 \h </w:instrText>
        </w:r>
        <w:r w:rsidR="00B52B86">
          <w:rPr>
            <w:noProof/>
            <w:webHidden/>
          </w:rPr>
        </w:r>
        <w:r w:rsidR="00B52B86">
          <w:rPr>
            <w:noProof/>
            <w:webHidden/>
          </w:rPr>
          <w:fldChar w:fldCharType="separate"/>
        </w:r>
        <w:r w:rsidR="00DC482D">
          <w:rPr>
            <w:noProof/>
            <w:webHidden/>
          </w:rPr>
          <w:t>58</w:t>
        </w:r>
        <w:r w:rsidR="00B52B86">
          <w:rPr>
            <w:noProof/>
            <w:webHidden/>
          </w:rPr>
          <w:fldChar w:fldCharType="end"/>
        </w:r>
      </w:hyperlink>
    </w:p>
    <w:p w14:paraId="57A03B46"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7" w:history="1">
        <w:r w:rsidR="00B52B86" w:rsidRPr="00B12947">
          <w:rPr>
            <w:rStyle w:val="Hyperlink"/>
            <w:noProof/>
          </w:rPr>
          <w:t xml:space="preserve">Figura 22 - Exemplo de comunicação com </w:t>
        </w:r>
        <w:r w:rsidR="00B52B86" w:rsidRPr="00B12947">
          <w:rPr>
            <w:rStyle w:val="Hyperlink"/>
            <w:i/>
            <w:noProof/>
          </w:rPr>
          <w:t>token</w:t>
        </w:r>
        <w:r w:rsidR="00B52B86" w:rsidRPr="00B12947">
          <w:rPr>
            <w:rStyle w:val="Hyperlink"/>
            <w:noProof/>
          </w:rPr>
          <w:t xml:space="preserve"> no cabeçalho da requisição</w:t>
        </w:r>
        <w:r w:rsidR="00B52B86">
          <w:rPr>
            <w:noProof/>
            <w:webHidden/>
          </w:rPr>
          <w:tab/>
        </w:r>
        <w:r w:rsidR="00B52B86">
          <w:rPr>
            <w:noProof/>
            <w:webHidden/>
          </w:rPr>
          <w:fldChar w:fldCharType="begin"/>
        </w:r>
        <w:r w:rsidR="00B52B86">
          <w:rPr>
            <w:noProof/>
            <w:webHidden/>
          </w:rPr>
          <w:instrText xml:space="preserve"> PAGEREF _Toc431052317 \h </w:instrText>
        </w:r>
        <w:r w:rsidR="00B52B86">
          <w:rPr>
            <w:noProof/>
            <w:webHidden/>
          </w:rPr>
        </w:r>
        <w:r w:rsidR="00B52B86">
          <w:rPr>
            <w:noProof/>
            <w:webHidden/>
          </w:rPr>
          <w:fldChar w:fldCharType="separate"/>
        </w:r>
        <w:r w:rsidR="00DC482D">
          <w:rPr>
            <w:noProof/>
            <w:webHidden/>
          </w:rPr>
          <w:t>58</w:t>
        </w:r>
        <w:r w:rsidR="00B52B86">
          <w:rPr>
            <w:noProof/>
            <w:webHidden/>
          </w:rPr>
          <w:fldChar w:fldCharType="end"/>
        </w:r>
      </w:hyperlink>
    </w:p>
    <w:p w14:paraId="390EC6B8"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8" w:history="1">
        <w:r w:rsidR="00B52B86" w:rsidRPr="00B12947">
          <w:rPr>
            <w:rStyle w:val="Hyperlink"/>
            <w:noProof/>
          </w:rPr>
          <w:t xml:space="preserve">Figura 23 - </w:t>
        </w:r>
        <w:r w:rsidR="00B52B86" w:rsidRPr="00B12947">
          <w:rPr>
            <w:rStyle w:val="Hyperlink"/>
            <w:i/>
            <w:noProof/>
          </w:rPr>
          <w:t>token</w:t>
        </w:r>
        <w:r w:rsidR="00B52B86" w:rsidRPr="00B12947">
          <w:rPr>
            <w:rStyle w:val="Hyperlink"/>
            <w:noProof/>
          </w:rPr>
          <w:t xml:space="preserve"> gerado no BD</w:t>
        </w:r>
        <w:r w:rsidR="00B52B86">
          <w:rPr>
            <w:noProof/>
            <w:webHidden/>
          </w:rPr>
          <w:tab/>
        </w:r>
        <w:r w:rsidR="00B52B86">
          <w:rPr>
            <w:noProof/>
            <w:webHidden/>
          </w:rPr>
          <w:fldChar w:fldCharType="begin"/>
        </w:r>
        <w:r w:rsidR="00B52B86">
          <w:rPr>
            <w:noProof/>
            <w:webHidden/>
          </w:rPr>
          <w:instrText xml:space="preserve"> PAGEREF _Toc431052318 \h </w:instrText>
        </w:r>
        <w:r w:rsidR="00B52B86">
          <w:rPr>
            <w:noProof/>
            <w:webHidden/>
          </w:rPr>
        </w:r>
        <w:r w:rsidR="00B52B86">
          <w:rPr>
            <w:noProof/>
            <w:webHidden/>
          </w:rPr>
          <w:fldChar w:fldCharType="separate"/>
        </w:r>
        <w:r w:rsidR="00DC482D">
          <w:rPr>
            <w:noProof/>
            <w:webHidden/>
          </w:rPr>
          <w:t>58</w:t>
        </w:r>
        <w:r w:rsidR="00B52B86">
          <w:rPr>
            <w:noProof/>
            <w:webHidden/>
          </w:rPr>
          <w:fldChar w:fldCharType="end"/>
        </w:r>
      </w:hyperlink>
    </w:p>
    <w:p w14:paraId="06EA55F7"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19" w:history="1">
        <w:r w:rsidR="00B52B86" w:rsidRPr="00B12947">
          <w:rPr>
            <w:rStyle w:val="Hyperlink"/>
            <w:noProof/>
          </w:rPr>
          <w:t>Figura 24 - Código para geração do mapa de calor e os gradientes utilizados</w:t>
        </w:r>
        <w:r w:rsidR="00B52B86">
          <w:rPr>
            <w:noProof/>
            <w:webHidden/>
          </w:rPr>
          <w:tab/>
        </w:r>
        <w:r w:rsidR="00B52B86">
          <w:rPr>
            <w:noProof/>
            <w:webHidden/>
          </w:rPr>
          <w:fldChar w:fldCharType="begin"/>
        </w:r>
        <w:r w:rsidR="00B52B86">
          <w:rPr>
            <w:noProof/>
            <w:webHidden/>
          </w:rPr>
          <w:instrText xml:space="preserve"> PAGEREF _Toc431052319 \h </w:instrText>
        </w:r>
        <w:r w:rsidR="00B52B86">
          <w:rPr>
            <w:noProof/>
            <w:webHidden/>
          </w:rPr>
        </w:r>
        <w:r w:rsidR="00B52B86">
          <w:rPr>
            <w:noProof/>
            <w:webHidden/>
          </w:rPr>
          <w:fldChar w:fldCharType="separate"/>
        </w:r>
        <w:r w:rsidR="00DC482D">
          <w:rPr>
            <w:noProof/>
            <w:webHidden/>
          </w:rPr>
          <w:t>59</w:t>
        </w:r>
        <w:r w:rsidR="00B52B86">
          <w:rPr>
            <w:noProof/>
            <w:webHidden/>
          </w:rPr>
          <w:fldChar w:fldCharType="end"/>
        </w:r>
      </w:hyperlink>
    </w:p>
    <w:p w14:paraId="66F0A564"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0" w:history="1">
        <w:r w:rsidR="00B52B86" w:rsidRPr="00B12947">
          <w:rPr>
            <w:rStyle w:val="Hyperlink"/>
            <w:noProof/>
          </w:rPr>
          <w:t>Figura 25 - Visualização do mapa de calor</w:t>
        </w:r>
        <w:r w:rsidR="00B52B86">
          <w:rPr>
            <w:noProof/>
            <w:webHidden/>
          </w:rPr>
          <w:tab/>
        </w:r>
        <w:r w:rsidR="00B52B86">
          <w:rPr>
            <w:noProof/>
            <w:webHidden/>
          </w:rPr>
          <w:fldChar w:fldCharType="begin"/>
        </w:r>
        <w:r w:rsidR="00B52B86">
          <w:rPr>
            <w:noProof/>
            <w:webHidden/>
          </w:rPr>
          <w:instrText xml:space="preserve"> PAGEREF _Toc431052320 \h </w:instrText>
        </w:r>
        <w:r w:rsidR="00B52B86">
          <w:rPr>
            <w:noProof/>
            <w:webHidden/>
          </w:rPr>
        </w:r>
        <w:r w:rsidR="00B52B86">
          <w:rPr>
            <w:noProof/>
            <w:webHidden/>
          </w:rPr>
          <w:fldChar w:fldCharType="separate"/>
        </w:r>
        <w:r w:rsidR="00DC482D">
          <w:rPr>
            <w:noProof/>
            <w:webHidden/>
          </w:rPr>
          <w:t>60</w:t>
        </w:r>
        <w:r w:rsidR="00B52B86">
          <w:rPr>
            <w:noProof/>
            <w:webHidden/>
          </w:rPr>
          <w:fldChar w:fldCharType="end"/>
        </w:r>
      </w:hyperlink>
    </w:p>
    <w:p w14:paraId="3905E42A"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1" w:history="1">
        <w:r w:rsidR="00B52B86" w:rsidRPr="00B12947">
          <w:rPr>
            <w:rStyle w:val="Hyperlink"/>
            <w:noProof/>
          </w:rPr>
          <w:t>Figura 26 - Tela com o filtro para o mapa de calor</w:t>
        </w:r>
        <w:r w:rsidR="00B52B86">
          <w:rPr>
            <w:noProof/>
            <w:webHidden/>
          </w:rPr>
          <w:tab/>
        </w:r>
        <w:r w:rsidR="00B52B86">
          <w:rPr>
            <w:noProof/>
            <w:webHidden/>
          </w:rPr>
          <w:fldChar w:fldCharType="begin"/>
        </w:r>
        <w:r w:rsidR="00B52B86">
          <w:rPr>
            <w:noProof/>
            <w:webHidden/>
          </w:rPr>
          <w:instrText xml:space="preserve"> PAGEREF _Toc431052321 \h </w:instrText>
        </w:r>
        <w:r w:rsidR="00B52B86">
          <w:rPr>
            <w:noProof/>
            <w:webHidden/>
          </w:rPr>
        </w:r>
        <w:r w:rsidR="00B52B86">
          <w:rPr>
            <w:noProof/>
            <w:webHidden/>
          </w:rPr>
          <w:fldChar w:fldCharType="separate"/>
        </w:r>
        <w:r w:rsidR="00DC482D">
          <w:rPr>
            <w:noProof/>
            <w:webHidden/>
          </w:rPr>
          <w:t>61</w:t>
        </w:r>
        <w:r w:rsidR="00B52B86">
          <w:rPr>
            <w:noProof/>
            <w:webHidden/>
          </w:rPr>
          <w:fldChar w:fldCharType="end"/>
        </w:r>
      </w:hyperlink>
    </w:p>
    <w:p w14:paraId="320EFC3F"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2" w:history="1">
        <w:r w:rsidR="00B52B86" w:rsidRPr="00B12947">
          <w:rPr>
            <w:rStyle w:val="Hyperlink"/>
            <w:noProof/>
          </w:rPr>
          <w:t>Figura 27 - Ocorrências do bairro centro de Porto Alegre/RS</w:t>
        </w:r>
        <w:r w:rsidR="00B52B86">
          <w:rPr>
            <w:noProof/>
            <w:webHidden/>
          </w:rPr>
          <w:tab/>
        </w:r>
        <w:r w:rsidR="00B52B86">
          <w:rPr>
            <w:noProof/>
            <w:webHidden/>
          </w:rPr>
          <w:fldChar w:fldCharType="begin"/>
        </w:r>
        <w:r w:rsidR="00B52B86">
          <w:rPr>
            <w:noProof/>
            <w:webHidden/>
          </w:rPr>
          <w:instrText xml:space="preserve"> PAGEREF _Toc431052322 \h </w:instrText>
        </w:r>
        <w:r w:rsidR="00B52B86">
          <w:rPr>
            <w:noProof/>
            <w:webHidden/>
          </w:rPr>
        </w:r>
        <w:r w:rsidR="00B52B86">
          <w:rPr>
            <w:noProof/>
            <w:webHidden/>
          </w:rPr>
          <w:fldChar w:fldCharType="separate"/>
        </w:r>
        <w:r w:rsidR="00DC482D">
          <w:rPr>
            <w:noProof/>
            <w:webHidden/>
          </w:rPr>
          <w:t>61</w:t>
        </w:r>
        <w:r w:rsidR="00B52B86">
          <w:rPr>
            <w:noProof/>
            <w:webHidden/>
          </w:rPr>
          <w:fldChar w:fldCharType="end"/>
        </w:r>
      </w:hyperlink>
    </w:p>
    <w:p w14:paraId="03EFC054"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3" w:history="1">
        <w:r w:rsidR="00B52B86" w:rsidRPr="00B12947">
          <w:rPr>
            <w:rStyle w:val="Hyperlink"/>
            <w:noProof/>
          </w:rPr>
          <w:t>Figura 28 - Consulta aos registros do bairro centro</w:t>
        </w:r>
        <w:r w:rsidR="00B52B86">
          <w:rPr>
            <w:noProof/>
            <w:webHidden/>
          </w:rPr>
          <w:tab/>
        </w:r>
        <w:r w:rsidR="00B52B86">
          <w:rPr>
            <w:noProof/>
            <w:webHidden/>
          </w:rPr>
          <w:fldChar w:fldCharType="begin"/>
        </w:r>
        <w:r w:rsidR="00B52B86">
          <w:rPr>
            <w:noProof/>
            <w:webHidden/>
          </w:rPr>
          <w:instrText xml:space="preserve"> PAGEREF _Toc431052323 \h </w:instrText>
        </w:r>
        <w:r w:rsidR="00B52B86">
          <w:rPr>
            <w:noProof/>
            <w:webHidden/>
          </w:rPr>
        </w:r>
        <w:r w:rsidR="00B52B86">
          <w:rPr>
            <w:noProof/>
            <w:webHidden/>
          </w:rPr>
          <w:fldChar w:fldCharType="separate"/>
        </w:r>
        <w:r w:rsidR="00DC482D">
          <w:rPr>
            <w:noProof/>
            <w:webHidden/>
          </w:rPr>
          <w:t>62</w:t>
        </w:r>
        <w:r w:rsidR="00B52B86">
          <w:rPr>
            <w:noProof/>
            <w:webHidden/>
          </w:rPr>
          <w:fldChar w:fldCharType="end"/>
        </w:r>
      </w:hyperlink>
    </w:p>
    <w:p w14:paraId="1FB1F5EA"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4" w:history="1">
        <w:r w:rsidR="00B52B86" w:rsidRPr="00B12947">
          <w:rPr>
            <w:rStyle w:val="Hyperlink"/>
            <w:noProof/>
          </w:rPr>
          <w:t>Figura 29 -  Filtragem para crime de furto de veículos no centro de Porto Alegre</w:t>
        </w:r>
        <w:r w:rsidR="00B52B86">
          <w:rPr>
            <w:noProof/>
            <w:webHidden/>
          </w:rPr>
          <w:tab/>
        </w:r>
        <w:r w:rsidR="00B52B86">
          <w:rPr>
            <w:noProof/>
            <w:webHidden/>
          </w:rPr>
          <w:fldChar w:fldCharType="begin"/>
        </w:r>
        <w:r w:rsidR="00B52B86">
          <w:rPr>
            <w:noProof/>
            <w:webHidden/>
          </w:rPr>
          <w:instrText xml:space="preserve"> PAGEREF _Toc431052324 \h </w:instrText>
        </w:r>
        <w:r w:rsidR="00B52B86">
          <w:rPr>
            <w:noProof/>
            <w:webHidden/>
          </w:rPr>
        </w:r>
        <w:r w:rsidR="00B52B86">
          <w:rPr>
            <w:noProof/>
            <w:webHidden/>
          </w:rPr>
          <w:fldChar w:fldCharType="separate"/>
        </w:r>
        <w:r w:rsidR="00DC482D">
          <w:rPr>
            <w:noProof/>
            <w:webHidden/>
          </w:rPr>
          <w:t>62</w:t>
        </w:r>
        <w:r w:rsidR="00B52B86">
          <w:rPr>
            <w:noProof/>
            <w:webHidden/>
          </w:rPr>
          <w:fldChar w:fldCharType="end"/>
        </w:r>
      </w:hyperlink>
    </w:p>
    <w:p w14:paraId="0933C99C"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5" w:history="1">
        <w:r w:rsidR="00B52B86" w:rsidRPr="00B12947">
          <w:rPr>
            <w:rStyle w:val="Hyperlink"/>
            <w:noProof/>
          </w:rPr>
          <w:t>Figura 30 - Código que realiza requisições de rotas</w:t>
        </w:r>
        <w:r w:rsidR="00B52B86">
          <w:rPr>
            <w:noProof/>
            <w:webHidden/>
          </w:rPr>
          <w:tab/>
        </w:r>
        <w:r w:rsidR="00B52B86">
          <w:rPr>
            <w:noProof/>
            <w:webHidden/>
          </w:rPr>
          <w:fldChar w:fldCharType="begin"/>
        </w:r>
        <w:r w:rsidR="00B52B86">
          <w:rPr>
            <w:noProof/>
            <w:webHidden/>
          </w:rPr>
          <w:instrText xml:space="preserve"> PAGEREF _Toc431052325 \h </w:instrText>
        </w:r>
        <w:r w:rsidR="00B52B86">
          <w:rPr>
            <w:noProof/>
            <w:webHidden/>
          </w:rPr>
        </w:r>
        <w:r w:rsidR="00B52B86">
          <w:rPr>
            <w:noProof/>
            <w:webHidden/>
          </w:rPr>
          <w:fldChar w:fldCharType="separate"/>
        </w:r>
        <w:r w:rsidR="00DC482D">
          <w:rPr>
            <w:noProof/>
            <w:webHidden/>
          </w:rPr>
          <w:t>64</w:t>
        </w:r>
        <w:r w:rsidR="00B52B86">
          <w:rPr>
            <w:noProof/>
            <w:webHidden/>
          </w:rPr>
          <w:fldChar w:fldCharType="end"/>
        </w:r>
      </w:hyperlink>
    </w:p>
    <w:p w14:paraId="22CA109C"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6" w:history="1">
        <w:r w:rsidR="00B52B86" w:rsidRPr="00B12947">
          <w:rPr>
            <w:rStyle w:val="Hyperlink"/>
            <w:noProof/>
          </w:rPr>
          <w:t>Figura 31 - Solicitação de rota</w:t>
        </w:r>
        <w:r w:rsidR="00B52B86">
          <w:rPr>
            <w:noProof/>
            <w:webHidden/>
          </w:rPr>
          <w:tab/>
        </w:r>
        <w:r w:rsidR="00B52B86">
          <w:rPr>
            <w:noProof/>
            <w:webHidden/>
          </w:rPr>
          <w:fldChar w:fldCharType="begin"/>
        </w:r>
        <w:r w:rsidR="00B52B86">
          <w:rPr>
            <w:noProof/>
            <w:webHidden/>
          </w:rPr>
          <w:instrText xml:space="preserve"> PAGEREF _Toc431052326 \h </w:instrText>
        </w:r>
        <w:r w:rsidR="00B52B86">
          <w:rPr>
            <w:noProof/>
            <w:webHidden/>
          </w:rPr>
        </w:r>
        <w:r w:rsidR="00B52B86">
          <w:rPr>
            <w:noProof/>
            <w:webHidden/>
          </w:rPr>
          <w:fldChar w:fldCharType="separate"/>
        </w:r>
        <w:r w:rsidR="00DC482D">
          <w:rPr>
            <w:noProof/>
            <w:webHidden/>
          </w:rPr>
          <w:t>65</w:t>
        </w:r>
        <w:r w:rsidR="00B52B86">
          <w:rPr>
            <w:noProof/>
            <w:webHidden/>
          </w:rPr>
          <w:fldChar w:fldCharType="end"/>
        </w:r>
      </w:hyperlink>
    </w:p>
    <w:p w14:paraId="3CEBE738" w14:textId="77777777" w:rsidR="00B52B86"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2327" w:history="1">
        <w:r w:rsidR="00B52B86" w:rsidRPr="00B12947">
          <w:rPr>
            <w:rStyle w:val="Hyperlink"/>
            <w:noProof/>
          </w:rPr>
          <w:t>Figura 32 - Consultas pra o cálculo de rotas</w:t>
        </w:r>
        <w:r w:rsidR="00B52B86">
          <w:rPr>
            <w:noProof/>
            <w:webHidden/>
          </w:rPr>
          <w:tab/>
        </w:r>
        <w:r w:rsidR="00B52B86">
          <w:rPr>
            <w:noProof/>
            <w:webHidden/>
          </w:rPr>
          <w:fldChar w:fldCharType="begin"/>
        </w:r>
        <w:r w:rsidR="00B52B86">
          <w:rPr>
            <w:noProof/>
            <w:webHidden/>
          </w:rPr>
          <w:instrText xml:space="preserve"> PAGEREF _Toc431052327 \h </w:instrText>
        </w:r>
        <w:r w:rsidR="00B52B86">
          <w:rPr>
            <w:noProof/>
            <w:webHidden/>
          </w:rPr>
        </w:r>
        <w:r w:rsidR="00B52B86">
          <w:rPr>
            <w:noProof/>
            <w:webHidden/>
          </w:rPr>
          <w:fldChar w:fldCharType="separate"/>
        </w:r>
        <w:r w:rsidR="00DC482D">
          <w:rPr>
            <w:noProof/>
            <w:webHidden/>
          </w:rPr>
          <w:t>66</w:t>
        </w:r>
        <w:r w:rsidR="00B52B86">
          <w:rPr>
            <w:noProof/>
            <w:webHidden/>
          </w:rPr>
          <w:fldChar w:fldCharType="end"/>
        </w:r>
      </w:hyperlink>
    </w:p>
    <w:p w14:paraId="6B0ABB44" w14:textId="77777777" w:rsidR="007B6A01" w:rsidRPr="00267232" w:rsidRDefault="00510BF5" w:rsidP="00A11AF7">
      <w:pPr>
        <w:pStyle w:val="TextoNormal"/>
        <w:rPr>
          <w:color w:val="FF0000"/>
        </w:rPr>
      </w:pPr>
      <w:r w:rsidRPr="00267232">
        <w:rPr>
          <w:color w:val="FF0000"/>
        </w:rPr>
        <w:fldChar w:fldCharType="end"/>
      </w:r>
    </w:p>
    <w:p w14:paraId="6062F729" w14:textId="14EE624C" w:rsidR="007B6A01" w:rsidRPr="00267232" w:rsidRDefault="007B6A01" w:rsidP="0077453D">
      <w:pPr>
        <w:pStyle w:val="TtuloCentrado"/>
      </w:pPr>
      <w:bookmarkStart w:id="4" w:name="_Toc198053734"/>
      <w:r w:rsidRPr="00267232">
        <w:lastRenderedPageBreak/>
        <w:t>LISTA DE CÓDIGOS</w:t>
      </w:r>
      <w:bookmarkEnd w:id="4"/>
    </w:p>
    <w:p w14:paraId="183DAF24" w14:textId="77777777" w:rsidR="0077453D" w:rsidRPr="00267232" w:rsidRDefault="0077453D" w:rsidP="0077453D">
      <w:pPr>
        <w:pStyle w:val="TextoNormal"/>
      </w:pPr>
    </w:p>
    <w:p w14:paraId="1174AE08" w14:textId="77777777" w:rsidR="0077453D" w:rsidRPr="00267232" w:rsidRDefault="0077453D" w:rsidP="0077453D">
      <w:pPr>
        <w:pStyle w:val="TextoNormal"/>
      </w:pPr>
    </w:p>
    <w:p w14:paraId="4312BCE2" w14:textId="77777777" w:rsidR="005C5961" w:rsidRDefault="00510BF5">
      <w:pPr>
        <w:pStyle w:val="ndicedeilustraes"/>
        <w:tabs>
          <w:tab w:val="right" w:leader="dot" w:pos="9060"/>
        </w:tabs>
        <w:rPr>
          <w:rFonts w:asciiTheme="minorHAnsi" w:eastAsiaTheme="minorEastAsia" w:hAnsiTheme="minorHAnsi" w:cstheme="minorBidi"/>
          <w:noProof/>
          <w:sz w:val="22"/>
          <w:szCs w:val="22"/>
          <w:lang w:eastAsia="pt-BR"/>
        </w:rPr>
      </w:pPr>
      <w:r w:rsidRPr="00267232">
        <w:rPr>
          <w:color w:val="FF0000"/>
        </w:rPr>
        <w:fldChar w:fldCharType="begin"/>
      </w:r>
      <w:r w:rsidRPr="00267232">
        <w:rPr>
          <w:color w:val="FF0000"/>
        </w:rPr>
        <w:instrText xml:space="preserve"> TOC \h \z \c "Listagem" </w:instrText>
      </w:r>
      <w:r w:rsidRPr="00267232">
        <w:rPr>
          <w:color w:val="FF0000"/>
        </w:rPr>
        <w:fldChar w:fldCharType="separate"/>
      </w:r>
      <w:hyperlink w:anchor="_Toc431051411" w:history="1">
        <w:r w:rsidR="005C5961" w:rsidRPr="00EF3D84">
          <w:rPr>
            <w:rStyle w:val="Hyperlink"/>
            <w:noProof/>
          </w:rPr>
          <w:t>Listagem 1 - Inserção de um registro em uma tabela espacial</w:t>
        </w:r>
        <w:r w:rsidR="005C5961">
          <w:rPr>
            <w:noProof/>
            <w:webHidden/>
          </w:rPr>
          <w:tab/>
        </w:r>
        <w:r w:rsidR="005C5961">
          <w:rPr>
            <w:noProof/>
            <w:webHidden/>
          </w:rPr>
          <w:fldChar w:fldCharType="begin"/>
        </w:r>
        <w:r w:rsidR="005C5961">
          <w:rPr>
            <w:noProof/>
            <w:webHidden/>
          </w:rPr>
          <w:instrText xml:space="preserve"> PAGEREF _Toc431051411 \h </w:instrText>
        </w:r>
        <w:r w:rsidR="005C5961">
          <w:rPr>
            <w:noProof/>
            <w:webHidden/>
          </w:rPr>
        </w:r>
        <w:r w:rsidR="005C5961">
          <w:rPr>
            <w:noProof/>
            <w:webHidden/>
          </w:rPr>
          <w:fldChar w:fldCharType="separate"/>
        </w:r>
        <w:r w:rsidR="00DC482D">
          <w:rPr>
            <w:noProof/>
            <w:webHidden/>
          </w:rPr>
          <w:t>33</w:t>
        </w:r>
        <w:r w:rsidR="005C5961">
          <w:rPr>
            <w:noProof/>
            <w:webHidden/>
          </w:rPr>
          <w:fldChar w:fldCharType="end"/>
        </w:r>
      </w:hyperlink>
    </w:p>
    <w:p w14:paraId="40E50BE2"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2" w:history="1">
        <w:r w:rsidR="005C5961" w:rsidRPr="00EF3D84">
          <w:rPr>
            <w:rStyle w:val="Hyperlink"/>
            <w:noProof/>
          </w:rPr>
          <w:t>Listagem 2 - Seleção em uma tabela espacial</w:t>
        </w:r>
        <w:r w:rsidR="005C5961">
          <w:rPr>
            <w:noProof/>
            <w:webHidden/>
          </w:rPr>
          <w:tab/>
        </w:r>
        <w:r w:rsidR="005C5961">
          <w:rPr>
            <w:noProof/>
            <w:webHidden/>
          </w:rPr>
          <w:fldChar w:fldCharType="begin"/>
        </w:r>
        <w:r w:rsidR="005C5961">
          <w:rPr>
            <w:noProof/>
            <w:webHidden/>
          </w:rPr>
          <w:instrText xml:space="preserve"> PAGEREF _Toc431051412 \h </w:instrText>
        </w:r>
        <w:r w:rsidR="005C5961">
          <w:rPr>
            <w:noProof/>
            <w:webHidden/>
          </w:rPr>
        </w:r>
        <w:r w:rsidR="005C5961">
          <w:rPr>
            <w:noProof/>
            <w:webHidden/>
          </w:rPr>
          <w:fldChar w:fldCharType="separate"/>
        </w:r>
        <w:r w:rsidR="00DC482D">
          <w:rPr>
            <w:noProof/>
            <w:webHidden/>
          </w:rPr>
          <w:t>33</w:t>
        </w:r>
        <w:r w:rsidR="005C5961">
          <w:rPr>
            <w:noProof/>
            <w:webHidden/>
          </w:rPr>
          <w:fldChar w:fldCharType="end"/>
        </w:r>
      </w:hyperlink>
    </w:p>
    <w:p w14:paraId="3DAA791F" w14:textId="77777777" w:rsidR="007B6A01" w:rsidRPr="00267232" w:rsidRDefault="00510BF5">
      <w:pPr>
        <w:pStyle w:val="ndicedeilustraes1"/>
        <w:tabs>
          <w:tab w:val="right" w:leader="dot" w:pos="10079"/>
        </w:tabs>
        <w:rPr>
          <w:color w:val="FF0000"/>
        </w:rPr>
      </w:pPr>
      <w:r w:rsidRPr="00267232">
        <w:rPr>
          <w:color w:val="FF0000"/>
        </w:rPr>
        <w:fldChar w:fldCharType="end"/>
      </w:r>
    </w:p>
    <w:p w14:paraId="4FF56E08" w14:textId="77777777" w:rsidR="007B6A01" w:rsidRPr="00267232" w:rsidRDefault="007B6A01" w:rsidP="00F5090C">
      <w:pPr>
        <w:pStyle w:val="TtuloCentrado"/>
      </w:pPr>
      <w:bookmarkStart w:id="5" w:name="_Toc198053735"/>
      <w:r w:rsidRPr="00267232">
        <w:lastRenderedPageBreak/>
        <w:t>LISTA DE TABELAS</w:t>
      </w:r>
      <w:bookmarkEnd w:id="5"/>
    </w:p>
    <w:p w14:paraId="444513FD" w14:textId="77777777" w:rsidR="0077453D" w:rsidRPr="00267232" w:rsidRDefault="0077453D" w:rsidP="0077453D">
      <w:pPr>
        <w:pStyle w:val="TextoNormal"/>
      </w:pPr>
    </w:p>
    <w:p w14:paraId="291CBBC2" w14:textId="77777777" w:rsidR="0077453D" w:rsidRPr="00267232" w:rsidRDefault="0077453D" w:rsidP="0077453D">
      <w:pPr>
        <w:pStyle w:val="TextoNormal"/>
      </w:pPr>
    </w:p>
    <w:p w14:paraId="60DA5BC9" w14:textId="77777777" w:rsidR="005C5961" w:rsidRDefault="00510BF5">
      <w:pPr>
        <w:pStyle w:val="ndicedeilustraes"/>
        <w:tabs>
          <w:tab w:val="right" w:leader="dot" w:pos="9060"/>
        </w:tabs>
        <w:rPr>
          <w:rFonts w:asciiTheme="minorHAnsi" w:eastAsiaTheme="minorEastAsia" w:hAnsiTheme="minorHAnsi" w:cstheme="minorBidi"/>
          <w:noProof/>
          <w:sz w:val="22"/>
          <w:szCs w:val="22"/>
          <w:lang w:eastAsia="pt-BR"/>
        </w:rPr>
      </w:pPr>
      <w:r w:rsidRPr="00267232">
        <w:rPr>
          <w:color w:val="FF0000"/>
        </w:rPr>
        <w:fldChar w:fldCharType="begin"/>
      </w:r>
      <w:r w:rsidRPr="00267232">
        <w:rPr>
          <w:color w:val="FF0000"/>
        </w:rPr>
        <w:instrText xml:space="preserve"> TOC \h \z \c "Tabela" </w:instrText>
      </w:r>
      <w:r w:rsidRPr="00267232">
        <w:rPr>
          <w:color w:val="FF0000"/>
        </w:rPr>
        <w:fldChar w:fldCharType="separate"/>
      </w:r>
      <w:hyperlink w:anchor="_Toc431051413" w:history="1">
        <w:r w:rsidR="005C5961" w:rsidRPr="00F50D1B">
          <w:rPr>
            <w:rStyle w:val="Hyperlink"/>
            <w:noProof/>
          </w:rPr>
          <w:t xml:space="preserve">Tabela 1 - </w:t>
        </w:r>
        <w:r w:rsidR="005C5961" w:rsidRPr="00F50D1B">
          <w:rPr>
            <w:rStyle w:val="Hyperlink"/>
            <w:i/>
            <w:noProof/>
          </w:rPr>
          <w:t>Ranking</w:t>
        </w:r>
        <w:r w:rsidR="005C5961" w:rsidRPr="00F50D1B">
          <w:rPr>
            <w:rStyle w:val="Hyperlink"/>
            <w:noProof/>
          </w:rPr>
          <w:t xml:space="preserve"> criminal por munícipio</w:t>
        </w:r>
        <w:r w:rsidR="005C5961">
          <w:rPr>
            <w:noProof/>
            <w:webHidden/>
          </w:rPr>
          <w:tab/>
        </w:r>
        <w:r w:rsidR="005C5961">
          <w:rPr>
            <w:noProof/>
            <w:webHidden/>
          </w:rPr>
          <w:fldChar w:fldCharType="begin"/>
        </w:r>
        <w:r w:rsidR="005C5961">
          <w:rPr>
            <w:noProof/>
            <w:webHidden/>
          </w:rPr>
          <w:instrText xml:space="preserve"> PAGEREF _Toc431051413 \h </w:instrText>
        </w:r>
        <w:r w:rsidR="005C5961">
          <w:rPr>
            <w:noProof/>
            <w:webHidden/>
          </w:rPr>
        </w:r>
        <w:r w:rsidR="005C5961">
          <w:rPr>
            <w:noProof/>
            <w:webHidden/>
          </w:rPr>
          <w:fldChar w:fldCharType="separate"/>
        </w:r>
        <w:r w:rsidR="00DC482D">
          <w:rPr>
            <w:noProof/>
            <w:webHidden/>
          </w:rPr>
          <w:t>19</w:t>
        </w:r>
        <w:r w:rsidR="005C5961">
          <w:rPr>
            <w:noProof/>
            <w:webHidden/>
          </w:rPr>
          <w:fldChar w:fldCharType="end"/>
        </w:r>
      </w:hyperlink>
    </w:p>
    <w:p w14:paraId="34002276"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4" w:history="1">
        <w:r w:rsidR="005C5961" w:rsidRPr="00F50D1B">
          <w:rPr>
            <w:rStyle w:val="Hyperlink"/>
            <w:noProof/>
          </w:rPr>
          <w:t>Tabela 2 - Tabela de metadado do sistema de coordenadas</w:t>
        </w:r>
        <w:r w:rsidR="005C5961">
          <w:rPr>
            <w:noProof/>
            <w:webHidden/>
          </w:rPr>
          <w:tab/>
        </w:r>
        <w:r w:rsidR="005C5961">
          <w:rPr>
            <w:noProof/>
            <w:webHidden/>
          </w:rPr>
          <w:fldChar w:fldCharType="begin"/>
        </w:r>
        <w:r w:rsidR="005C5961">
          <w:rPr>
            <w:noProof/>
            <w:webHidden/>
          </w:rPr>
          <w:instrText xml:space="preserve"> PAGEREF _Toc431051414 \h </w:instrText>
        </w:r>
        <w:r w:rsidR="005C5961">
          <w:rPr>
            <w:noProof/>
            <w:webHidden/>
          </w:rPr>
        </w:r>
        <w:r w:rsidR="005C5961">
          <w:rPr>
            <w:noProof/>
            <w:webHidden/>
          </w:rPr>
          <w:fldChar w:fldCharType="separate"/>
        </w:r>
        <w:r w:rsidR="00DC482D">
          <w:rPr>
            <w:noProof/>
            <w:webHidden/>
          </w:rPr>
          <w:t>32</w:t>
        </w:r>
        <w:r w:rsidR="005C5961">
          <w:rPr>
            <w:noProof/>
            <w:webHidden/>
          </w:rPr>
          <w:fldChar w:fldCharType="end"/>
        </w:r>
      </w:hyperlink>
    </w:p>
    <w:p w14:paraId="0436C6B0"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5" w:history="1">
        <w:r w:rsidR="005C5961" w:rsidRPr="00F50D1B">
          <w:rPr>
            <w:rStyle w:val="Hyperlink"/>
            <w:noProof/>
          </w:rPr>
          <w:t>Tabela 3 - Tabela de metadado das tabelas com colunas espaciais</w:t>
        </w:r>
        <w:r w:rsidR="005C5961">
          <w:rPr>
            <w:noProof/>
            <w:webHidden/>
          </w:rPr>
          <w:tab/>
        </w:r>
        <w:r w:rsidR="005C5961">
          <w:rPr>
            <w:noProof/>
            <w:webHidden/>
          </w:rPr>
          <w:fldChar w:fldCharType="begin"/>
        </w:r>
        <w:r w:rsidR="005C5961">
          <w:rPr>
            <w:noProof/>
            <w:webHidden/>
          </w:rPr>
          <w:instrText xml:space="preserve"> PAGEREF _Toc431051415 \h </w:instrText>
        </w:r>
        <w:r w:rsidR="005C5961">
          <w:rPr>
            <w:noProof/>
            <w:webHidden/>
          </w:rPr>
        </w:r>
        <w:r w:rsidR="005C5961">
          <w:rPr>
            <w:noProof/>
            <w:webHidden/>
          </w:rPr>
          <w:fldChar w:fldCharType="separate"/>
        </w:r>
        <w:r w:rsidR="00DC482D">
          <w:rPr>
            <w:noProof/>
            <w:webHidden/>
          </w:rPr>
          <w:t>33</w:t>
        </w:r>
        <w:r w:rsidR="005C5961">
          <w:rPr>
            <w:noProof/>
            <w:webHidden/>
          </w:rPr>
          <w:fldChar w:fldCharType="end"/>
        </w:r>
      </w:hyperlink>
    </w:p>
    <w:p w14:paraId="4470FBCB"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6" w:history="1">
        <w:r w:rsidR="005C5961" w:rsidRPr="00F50D1B">
          <w:rPr>
            <w:rStyle w:val="Hyperlink"/>
            <w:noProof/>
          </w:rPr>
          <w:t>Tabela 4 - Tabela de usuários</w:t>
        </w:r>
        <w:r w:rsidR="005C5961">
          <w:rPr>
            <w:noProof/>
            <w:webHidden/>
          </w:rPr>
          <w:tab/>
        </w:r>
        <w:r w:rsidR="005C5961">
          <w:rPr>
            <w:noProof/>
            <w:webHidden/>
          </w:rPr>
          <w:fldChar w:fldCharType="begin"/>
        </w:r>
        <w:r w:rsidR="005C5961">
          <w:rPr>
            <w:noProof/>
            <w:webHidden/>
          </w:rPr>
          <w:instrText xml:space="preserve"> PAGEREF _Toc431051416 \h </w:instrText>
        </w:r>
        <w:r w:rsidR="005C5961">
          <w:rPr>
            <w:noProof/>
            <w:webHidden/>
          </w:rPr>
        </w:r>
        <w:r w:rsidR="005C5961">
          <w:rPr>
            <w:noProof/>
            <w:webHidden/>
          </w:rPr>
          <w:fldChar w:fldCharType="separate"/>
        </w:r>
        <w:r w:rsidR="00DC482D">
          <w:rPr>
            <w:noProof/>
            <w:webHidden/>
          </w:rPr>
          <w:t>45</w:t>
        </w:r>
        <w:r w:rsidR="005C5961">
          <w:rPr>
            <w:noProof/>
            <w:webHidden/>
          </w:rPr>
          <w:fldChar w:fldCharType="end"/>
        </w:r>
      </w:hyperlink>
    </w:p>
    <w:p w14:paraId="3D787AE1"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7" w:history="1">
        <w:r w:rsidR="005C5961" w:rsidRPr="00F50D1B">
          <w:rPr>
            <w:rStyle w:val="Hyperlink"/>
            <w:noProof/>
          </w:rPr>
          <w:t>Tabela 5 - Tabela de batalhões</w:t>
        </w:r>
        <w:r w:rsidR="005C5961">
          <w:rPr>
            <w:noProof/>
            <w:webHidden/>
          </w:rPr>
          <w:tab/>
        </w:r>
        <w:r w:rsidR="005C5961">
          <w:rPr>
            <w:noProof/>
            <w:webHidden/>
          </w:rPr>
          <w:fldChar w:fldCharType="begin"/>
        </w:r>
        <w:r w:rsidR="005C5961">
          <w:rPr>
            <w:noProof/>
            <w:webHidden/>
          </w:rPr>
          <w:instrText xml:space="preserve"> PAGEREF _Toc431051417 \h </w:instrText>
        </w:r>
        <w:r w:rsidR="005C5961">
          <w:rPr>
            <w:noProof/>
            <w:webHidden/>
          </w:rPr>
        </w:r>
        <w:r w:rsidR="005C5961">
          <w:rPr>
            <w:noProof/>
            <w:webHidden/>
          </w:rPr>
          <w:fldChar w:fldCharType="separate"/>
        </w:r>
        <w:r w:rsidR="00DC482D">
          <w:rPr>
            <w:noProof/>
            <w:webHidden/>
          </w:rPr>
          <w:t>46</w:t>
        </w:r>
        <w:r w:rsidR="005C5961">
          <w:rPr>
            <w:noProof/>
            <w:webHidden/>
          </w:rPr>
          <w:fldChar w:fldCharType="end"/>
        </w:r>
      </w:hyperlink>
    </w:p>
    <w:p w14:paraId="520EE54D"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8" w:history="1">
        <w:r w:rsidR="005C5961" w:rsidRPr="00F50D1B">
          <w:rPr>
            <w:rStyle w:val="Hyperlink"/>
            <w:noProof/>
          </w:rPr>
          <w:t>Tabela 6 - Tabela de ocorrências</w:t>
        </w:r>
        <w:r w:rsidR="005C5961">
          <w:rPr>
            <w:noProof/>
            <w:webHidden/>
          </w:rPr>
          <w:tab/>
        </w:r>
        <w:r w:rsidR="005C5961">
          <w:rPr>
            <w:noProof/>
            <w:webHidden/>
          </w:rPr>
          <w:fldChar w:fldCharType="begin"/>
        </w:r>
        <w:r w:rsidR="005C5961">
          <w:rPr>
            <w:noProof/>
            <w:webHidden/>
          </w:rPr>
          <w:instrText xml:space="preserve"> PAGEREF _Toc431051418 \h </w:instrText>
        </w:r>
        <w:r w:rsidR="005C5961">
          <w:rPr>
            <w:noProof/>
            <w:webHidden/>
          </w:rPr>
        </w:r>
        <w:r w:rsidR="005C5961">
          <w:rPr>
            <w:noProof/>
            <w:webHidden/>
          </w:rPr>
          <w:fldChar w:fldCharType="separate"/>
        </w:r>
        <w:r w:rsidR="00DC482D">
          <w:rPr>
            <w:noProof/>
            <w:webHidden/>
          </w:rPr>
          <w:t>46</w:t>
        </w:r>
        <w:r w:rsidR="005C5961">
          <w:rPr>
            <w:noProof/>
            <w:webHidden/>
          </w:rPr>
          <w:fldChar w:fldCharType="end"/>
        </w:r>
      </w:hyperlink>
    </w:p>
    <w:p w14:paraId="207F9377" w14:textId="77777777" w:rsidR="005C5961" w:rsidRDefault="003A1106">
      <w:pPr>
        <w:pStyle w:val="ndicedeilustraes"/>
        <w:tabs>
          <w:tab w:val="right" w:leader="dot" w:pos="9060"/>
        </w:tabs>
        <w:rPr>
          <w:rFonts w:asciiTheme="minorHAnsi" w:eastAsiaTheme="minorEastAsia" w:hAnsiTheme="minorHAnsi" w:cstheme="minorBidi"/>
          <w:noProof/>
          <w:sz w:val="22"/>
          <w:szCs w:val="22"/>
          <w:lang w:eastAsia="pt-BR"/>
        </w:rPr>
      </w:pPr>
      <w:hyperlink w:anchor="_Toc431051419" w:history="1">
        <w:r w:rsidR="005C5961" w:rsidRPr="00F50D1B">
          <w:rPr>
            <w:rStyle w:val="Hyperlink"/>
            <w:noProof/>
          </w:rPr>
          <w:t>Tabela 7 - Tabela de bairros</w:t>
        </w:r>
        <w:r w:rsidR="005C5961">
          <w:rPr>
            <w:noProof/>
            <w:webHidden/>
          </w:rPr>
          <w:tab/>
        </w:r>
        <w:r w:rsidR="005C5961">
          <w:rPr>
            <w:noProof/>
            <w:webHidden/>
          </w:rPr>
          <w:fldChar w:fldCharType="begin"/>
        </w:r>
        <w:r w:rsidR="005C5961">
          <w:rPr>
            <w:noProof/>
            <w:webHidden/>
          </w:rPr>
          <w:instrText xml:space="preserve"> PAGEREF _Toc431051419 \h </w:instrText>
        </w:r>
        <w:r w:rsidR="005C5961">
          <w:rPr>
            <w:noProof/>
            <w:webHidden/>
          </w:rPr>
        </w:r>
        <w:r w:rsidR="005C5961">
          <w:rPr>
            <w:noProof/>
            <w:webHidden/>
          </w:rPr>
          <w:fldChar w:fldCharType="separate"/>
        </w:r>
        <w:r w:rsidR="00DC482D">
          <w:rPr>
            <w:noProof/>
            <w:webHidden/>
          </w:rPr>
          <w:t>47</w:t>
        </w:r>
        <w:r w:rsidR="005C5961">
          <w:rPr>
            <w:noProof/>
            <w:webHidden/>
          </w:rPr>
          <w:fldChar w:fldCharType="end"/>
        </w:r>
      </w:hyperlink>
    </w:p>
    <w:p w14:paraId="10CA690A" w14:textId="77777777" w:rsidR="007B6A01" w:rsidRPr="00267232" w:rsidRDefault="00510BF5" w:rsidP="00A11AF7">
      <w:pPr>
        <w:pStyle w:val="TextoNormal"/>
        <w:rPr>
          <w:color w:val="FF0000"/>
        </w:rPr>
      </w:pPr>
      <w:r w:rsidRPr="00267232">
        <w:rPr>
          <w:color w:val="FF0000"/>
        </w:rPr>
        <w:fldChar w:fldCharType="end"/>
      </w:r>
    </w:p>
    <w:p w14:paraId="0111B247" w14:textId="4E9C0F68" w:rsidR="007B6A01" w:rsidRPr="00267232" w:rsidRDefault="007B6A01" w:rsidP="0077453D">
      <w:pPr>
        <w:pStyle w:val="TtuloCentrado"/>
        <w:tabs>
          <w:tab w:val="right" w:leader="dot" w:pos="9071"/>
        </w:tabs>
        <w:spacing w:before="2400"/>
        <w:outlineLvl w:val="9"/>
      </w:pPr>
      <w:bookmarkStart w:id="6" w:name="_Toc198053736"/>
      <w:r w:rsidRPr="00267232">
        <w:lastRenderedPageBreak/>
        <w:t>LISTA DE ABREVIATURAS</w:t>
      </w:r>
      <w:bookmarkEnd w:id="6"/>
    </w:p>
    <w:p w14:paraId="5382180E" w14:textId="77777777" w:rsidR="0077453D" w:rsidRPr="00267232" w:rsidRDefault="0077453D" w:rsidP="003A72E8">
      <w:pPr>
        <w:pStyle w:val="TextoNormalSespaamento"/>
        <w:rPr>
          <w:rFonts w:ascii="Times New Roman" w:hAnsi="Times New Roman" w:cs="Times New Roman"/>
        </w:rPr>
      </w:pPr>
    </w:p>
    <w:p w14:paraId="40E1C4B3" w14:textId="77777777" w:rsidR="0077453D" w:rsidRPr="00267232" w:rsidRDefault="0077453D" w:rsidP="003A72E8">
      <w:pPr>
        <w:pStyle w:val="TextoNormalSespaamento"/>
        <w:rPr>
          <w:rFonts w:ascii="Times New Roman" w:hAnsi="Times New Roman" w:cs="Times New Roman"/>
        </w:rPr>
      </w:pPr>
    </w:p>
    <w:p w14:paraId="12273642" w14:textId="77777777" w:rsidR="00A66BBF" w:rsidRPr="00C67374" w:rsidRDefault="00A66BBF" w:rsidP="003A72E8">
      <w:pPr>
        <w:pStyle w:val="TextoNormalSespaamento"/>
        <w:rPr>
          <w:rFonts w:ascii="Times New Roman" w:hAnsi="Times New Roman" w:cs="Times New Roman"/>
        </w:rPr>
      </w:pPr>
      <w:r w:rsidRPr="00267232">
        <w:rPr>
          <w:rFonts w:ascii="Times New Roman" w:hAnsi="Times New Roman" w:cs="Times New Roman"/>
        </w:rPr>
        <w:t>AJAX</w:t>
      </w:r>
      <w:r w:rsidRPr="00267232">
        <w:rPr>
          <w:rFonts w:ascii="Times New Roman" w:hAnsi="Times New Roman" w:cs="Times New Roman"/>
        </w:rPr>
        <w:tab/>
      </w:r>
      <w:r w:rsidRPr="00267232">
        <w:rPr>
          <w:rFonts w:ascii="Times New Roman" w:hAnsi="Times New Roman" w:cs="Times New Roman"/>
        </w:rPr>
        <w:tab/>
        <w:t>-</w:t>
      </w:r>
      <w:r w:rsidRPr="00267232">
        <w:rPr>
          <w:rFonts w:ascii="Times New Roman" w:hAnsi="Times New Roman" w:cs="Times New Roman"/>
        </w:rPr>
        <w:tab/>
      </w:r>
      <w:r w:rsidRPr="00C67374">
        <w:rPr>
          <w:rFonts w:ascii="Times New Roman" w:hAnsi="Times New Roman" w:cs="Times New Roman"/>
        </w:rPr>
        <w:t>Asynchronous Javascript and XML</w:t>
      </w:r>
    </w:p>
    <w:p w14:paraId="05594DE2" w14:textId="77777777" w:rsidR="00A66BBF" w:rsidRPr="00C67374" w:rsidRDefault="00A66BBF" w:rsidP="00781406">
      <w:pPr>
        <w:pStyle w:val="TextoNormal"/>
      </w:pPr>
      <w:r w:rsidRPr="00C67374">
        <w:t>ANSI</w:t>
      </w:r>
      <w:r w:rsidRPr="00C67374">
        <w:tab/>
      </w:r>
      <w:r w:rsidRPr="00C67374">
        <w:tab/>
        <w:t xml:space="preserve">-     </w:t>
      </w:r>
      <w:r w:rsidRPr="00C67374">
        <w:tab/>
        <w:t xml:space="preserve">American National Standard Institute  </w:t>
      </w:r>
      <w:r w:rsidRPr="00C67374">
        <w:tab/>
      </w:r>
      <w:r w:rsidRPr="00C67374">
        <w:tab/>
      </w:r>
      <w:r w:rsidRPr="00C67374">
        <w:tab/>
        <w:t xml:space="preserve"> </w:t>
      </w:r>
    </w:p>
    <w:p w14:paraId="4E0D8AA7" w14:textId="77777777" w:rsidR="00A66BBF" w:rsidRPr="00C67374" w:rsidRDefault="00A66BBF" w:rsidP="00781406">
      <w:pPr>
        <w:pStyle w:val="TextoNormal"/>
      </w:pPr>
      <w:r w:rsidRPr="00C67374">
        <w:t>API</w:t>
      </w:r>
      <w:r w:rsidRPr="00C67374">
        <w:tab/>
      </w:r>
      <w:r w:rsidRPr="00C67374">
        <w:tab/>
        <w:t xml:space="preserve">-  </w:t>
      </w:r>
      <w:r w:rsidRPr="00C67374">
        <w:tab/>
        <w:t>Application Programming Interface</w:t>
      </w:r>
    </w:p>
    <w:p w14:paraId="788D014E" w14:textId="77777777" w:rsidR="00A66BBF" w:rsidRPr="00C67374" w:rsidRDefault="00A66BBF" w:rsidP="00781406">
      <w:pPr>
        <w:pStyle w:val="TextoNormal"/>
      </w:pPr>
      <w:r w:rsidRPr="00C67374">
        <w:t>ASF</w:t>
      </w:r>
      <w:r w:rsidRPr="00C67374">
        <w:tab/>
      </w:r>
      <w:r w:rsidRPr="00C67374">
        <w:tab/>
        <w:t>-</w:t>
      </w:r>
      <w:r w:rsidRPr="00C67374">
        <w:tab/>
        <w:t>Apache Software Foundation</w:t>
      </w:r>
    </w:p>
    <w:p w14:paraId="547808F7" w14:textId="77777777" w:rsidR="00A66BBF" w:rsidRPr="00C67374" w:rsidRDefault="00A66BBF" w:rsidP="00781406">
      <w:pPr>
        <w:pStyle w:val="TextoNormal"/>
      </w:pPr>
      <w:r w:rsidRPr="00C67374">
        <w:t>BD</w:t>
      </w:r>
      <w:r w:rsidRPr="00C67374">
        <w:tab/>
      </w:r>
      <w:r w:rsidRPr="00C67374">
        <w:tab/>
        <w:t xml:space="preserve">- </w:t>
      </w:r>
      <w:r w:rsidRPr="00C67374">
        <w:tab/>
        <w:t>Banco de Dados</w:t>
      </w:r>
    </w:p>
    <w:p w14:paraId="1BFCE0D9" w14:textId="77777777" w:rsidR="00A66BBF" w:rsidRPr="00C67374" w:rsidRDefault="00A66BBF" w:rsidP="00781406">
      <w:pPr>
        <w:pStyle w:val="TextoNormal"/>
      </w:pPr>
      <w:r w:rsidRPr="00C67374">
        <w:t>BDG</w:t>
      </w:r>
      <w:r w:rsidRPr="00C67374">
        <w:tab/>
      </w:r>
      <w:r w:rsidRPr="00C67374">
        <w:tab/>
        <w:t xml:space="preserve">-     </w:t>
      </w:r>
      <w:r w:rsidRPr="00C67374">
        <w:tab/>
        <w:t>Banco de Dados Geográfico</w:t>
      </w:r>
    </w:p>
    <w:p w14:paraId="4F4A94A3" w14:textId="77777777" w:rsidR="00A66BBF" w:rsidRPr="00C67374" w:rsidRDefault="00A66BBF" w:rsidP="00781406">
      <w:pPr>
        <w:pStyle w:val="TextoNormal"/>
      </w:pPr>
      <w:r w:rsidRPr="00C67374">
        <w:t>BO</w:t>
      </w:r>
      <w:r w:rsidRPr="00C67374">
        <w:tab/>
      </w:r>
      <w:r w:rsidRPr="00C67374">
        <w:tab/>
        <w:t>-</w:t>
      </w:r>
      <w:r w:rsidRPr="00C67374">
        <w:tab/>
        <w:t>Boletim de Ocorrência</w:t>
      </w:r>
    </w:p>
    <w:p w14:paraId="7B3506B4" w14:textId="77777777" w:rsidR="00A66BBF" w:rsidRPr="00C67374" w:rsidRDefault="00A66BBF" w:rsidP="00781406">
      <w:pPr>
        <w:pStyle w:val="TextoNormal"/>
      </w:pPr>
      <w:r w:rsidRPr="00C67374">
        <w:t>CDMA</w:t>
      </w:r>
      <w:r w:rsidRPr="00C67374">
        <w:tab/>
        <w:t>-</w:t>
      </w:r>
      <w:r w:rsidRPr="00C67374">
        <w:tab/>
        <w:t>Code Division Multiple Access</w:t>
      </w:r>
      <w:r w:rsidRPr="00C67374">
        <w:tab/>
        <w:t xml:space="preserve"> </w:t>
      </w:r>
    </w:p>
    <w:p w14:paraId="3C4F3142" w14:textId="77777777" w:rsidR="00A66BBF" w:rsidRPr="00C67374" w:rsidRDefault="00A66BBF" w:rsidP="00781406">
      <w:pPr>
        <w:pStyle w:val="TextoNormal"/>
      </w:pPr>
      <w:r w:rsidRPr="00C67374">
        <w:t>CSS</w:t>
      </w:r>
      <w:r w:rsidRPr="00C67374">
        <w:tab/>
      </w:r>
      <w:r w:rsidRPr="00C67374">
        <w:tab/>
        <w:t>-</w:t>
      </w:r>
      <w:r w:rsidRPr="00C67374">
        <w:tab/>
        <w:t>Cascading Style Sheets</w:t>
      </w:r>
      <w:r w:rsidRPr="00C67374">
        <w:tab/>
      </w:r>
      <w:r w:rsidRPr="00C67374">
        <w:tab/>
        <w:t xml:space="preserve">  </w:t>
      </w:r>
    </w:p>
    <w:p w14:paraId="45219335" w14:textId="77777777" w:rsidR="00A66BBF" w:rsidRPr="00C67374" w:rsidRDefault="00A66BBF" w:rsidP="00781406">
      <w:pPr>
        <w:pStyle w:val="TextoNormal"/>
      </w:pPr>
      <w:r w:rsidRPr="00C67374">
        <w:t>EJB</w:t>
      </w:r>
      <w:r w:rsidRPr="00C67374">
        <w:tab/>
      </w:r>
      <w:r w:rsidRPr="00C67374">
        <w:tab/>
        <w:t>-</w:t>
      </w:r>
      <w:r w:rsidRPr="00C67374">
        <w:tab/>
        <w:t>Enterprise Java Beans</w:t>
      </w:r>
      <w:r w:rsidRPr="00C67374">
        <w:tab/>
      </w:r>
      <w:r w:rsidRPr="00C67374">
        <w:tab/>
      </w:r>
      <w:r w:rsidRPr="00C67374">
        <w:tab/>
      </w:r>
      <w:r w:rsidRPr="00C67374">
        <w:tab/>
        <w:t xml:space="preserve">  </w:t>
      </w:r>
    </w:p>
    <w:p w14:paraId="3419371D" w14:textId="77777777" w:rsidR="00A66BBF" w:rsidRPr="00C67374" w:rsidRDefault="00A66BBF" w:rsidP="00781406">
      <w:pPr>
        <w:pStyle w:val="TextoNormal"/>
      </w:pPr>
      <w:r w:rsidRPr="00C67374">
        <w:t>EPSG</w:t>
      </w:r>
      <w:r w:rsidRPr="00C67374">
        <w:tab/>
      </w:r>
      <w:r w:rsidRPr="00C67374">
        <w:tab/>
        <w:t>-</w:t>
      </w:r>
      <w:r w:rsidRPr="00C67374">
        <w:tab/>
        <w:t>European Petroleum Survey Group</w:t>
      </w:r>
    </w:p>
    <w:p w14:paraId="46642BBA" w14:textId="77777777" w:rsidR="00A66BBF" w:rsidRPr="00C67374" w:rsidRDefault="00A66BBF" w:rsidP="00781406">
      <w:pPr>
        <w:pStyle w:val="TextoNormal"/>
      </w:pPr>
      <w:r w:rsidRPr="00C67374">
        <w:t>GiST</w:t>
      </w:r>
      <w:r w:rsidRPr="00C67374">
        <w:tab/>
      </w:r>
      <w:r w:rsidRPr="00C67374">
        <w:tab/>
        <w:t>-</w:t>
      </w:r>
      <w:r w:rsidRPr="00C67374">
        <w:tab/>
        <w:t>Generalized Search Trees</w:t>
      </w:r>
    </w:p>
    <w:p w14:paraId="0BEE5065" w14:textId="77777777" w:rsidR="00A66BBF" w:rsidRPr="00C67374" w:rsidRDefault="00A66BBF" w:rsidP="00781406">
      <w:pPr>
        <w:pStyle w:val="TextoNormal"/>
      </w:pPr>
      <w:r w:rsidRPr="00C67374">
        <w:t>GPS</w:t>
      </w:r>
      <w:r w:rsidRPr="00C67374">
        <w:tab/>
      </w:r>
      <w:r w:rsidRPr="00C67374">
        <w:tab/>
        <w:t>-</w:t>
      </w:r>
      <w:r w:rsidRPr="00C67374">
        <w:tab/>
        <w:t>Sistemas de Posicionamento Global</w:t>
      </w:r>
    </w:p>
    <w:p w14:paraId="508EF3A7" w14:textId="77777777" w:rsidR="00A66BBF" w:rsidRPr="00C67374" w:rsidRDefault="00A66BBF" w:rsidP="00781406">
      <w:pPr>
        <w:pStyle w:val="TextoNormal"/>
      </w:pPr>
      <w:r w:rsidRPr="00C67374">
        <w:t>GUI</w:t>
      </w:r>
      <w:r w:rsidRPr="00C67374">
        <w:tab/>
      </w:r>
      <w:r w:rsidRPr="00C67374">
        <w:tab/>
        <w:t>-</w:t>
      </w:r>
      <w:r w:rsidRPr="00C67374">
        <w:tab/>
        <w:t>Graphical User Interface</w:t>
      </w:r>
    </w:p>
    <w:p w14:paraId="17263A04" w14:textId="77777777" w:rsidR="00A66BBF" w:rsidRPr="00C67374" w:rsidRDefault="00A66BBF" w:rsidP="00781406">
      <w:pPr>
        <w:pStyle w:val="TextoNormal"/>
      </w:pPr>
      <w:r w:rsidRPr="00C67374">
        <w:t>HTML</w:t>
      </w:r>
      <w:r w:rsidRPr="00C67374">
        <w:tab/>
      </w:r>
      <w:r w:rsidRPr="00C67374">
        <w:tab/>
        <w:t>-</w:t>
      </w:r>
      <w:r w:rsidRPr="00C67374">
        <w:tab/>
        <w:t>Hypertext Markup Language</w:t>
      </w:r>
    </w:p>
    <w:p w14:paraId="308C77F5" w14:textId="77777777" w:rsidR="00A66BBF" w:rsidRPr="00C67374" w:rsidRDefault="00A66BBF" w:rsidP="00781406">
      <w:pPr>
        <w:pStyle w:val="TextoNormal"/>
      </w:pPr>
      <w:r w:rsidRPr="00C67374">
        <w:t>HTTP</w:t>
      </w:r>
      <w:r w:rsidRPr="00C67374">
        <w:tab/>
      </w:r>
      <w:r w:rsidRPr="00C67374">
        <w:tab/>
        <w:t>-</w:t>
      </w:r>
      <w:r w:rsidRPr="00C67374">
        <w:tab/>
        <w:t xml:space="preserve">Hypertext Transfer Protocol  </w:t>
      </w:r>
    </w:p>
    <w:p w14:paraId="17E2B6F1" w14:textId="77777777" w:rsidR="00A66BBF" w:rsidRPr="00C67374" w:rsidRDefault="00A66BBF" w:rsidP="00781406">
      <w:pPr>
        <w:pStyle w:val="TextoNormal"/>
      </w:pPr>
      <w:r w:rsidRPr="00C67374">
        <w:t>JSON</w:t>
      </w:r>
      <w:r w:rsidRPr="00C67374">
        <w:tab/>
      </w:r>
      <w:r w:rsidRPr="00C67374">
        <w:tab/>
        <w:t>-</w:t>
      </w:r>
      <w:r w:rsidRPr="00C67374">
        <w:tab/>
        <w:t>JavaScript Object Notation</w:t>
      </w:r>
    </w:p>
    <w:p w14:paraId="6F90F338" w14:textId="77777777" w:rsidR="00A66BBF" w:rsidRPr="00C67374" w:rsidRDefault="00A66BBF" w:rsidP="00781406">
      <w:pPr>
        <w:pStyle w:val="TextoNormal"/>
      </w:pPr>
      <w:r w:rsidRPr="00C67374">
        <w:t>MVC</w:t>
      </w:r>
      <w:r w:rsidRPr="00C67374">
        <w:tab/>
      </w:r>
      <w:r w:rsidRPr="00C67374">
        <w:tab/>
        <w:t>-</w:t>
      </w:r>
      <w:r w:rsidRPr="00C67374">
        <w:tab/>
        <w:t>Model-View-Controller</w:t>
      </w:r>
    </w:p>
    <w:p w14:paraId="26CFA9F9" w14:textId="77777777" w:rsidR="00A66BBF" w:rsidRPr="00C67374" w:rsidRDefault="00A66BBF" w:rsidP="00781406">
      <w:pPr>
        <w:pStyle w:val="TextoNormal"/>
      </w:pPr>
      <w:r w:rsidRPr="00C67374">
        <w:t>NASA</w:t>
      </w:r>
      <w:r w:rsidRPr="00C67374">
        <w:tab/>
      </w:r>
      <w:r w:rsidRPr="00C67374">
        <w:tab/>
        <w:t>-</w:t>
      </w:r>
      <w:r w:rsidRPr="00C67374">
        <w:tab/>
        <w:t>National Aeronautics and Space Administration</w:t>
      </w:r>
    </w:p>
    <w:p w14:paraId="07B88E67" w14:textId="77777777" w:rsidR="00A66BBF" w:rsidRPr="00C67374" w:rsidRDefault="00A66BBF" w:rsidP="00781406">
      <w:pPr>
        <w:pStyle w:val="TextoNormal"/>
      </w:pPr>
      <w:r w:rsidRPr="00C67374">
        <w:t>OGC</w:t>
      </w:r>
      <w:r w:rsidRPr="00C67374">
        <w:tab/>
      </w:r>
      <w:r w:rsidRPr="00C67374">
        <w:tab/>
        <w:t>-</w:t>
      </w:r>
      <w:r w:rsidRPr="00C67374">
        <w:tab/>
        <w:t>Open Geospatial Consortium</w:t>
      </w:r>
    </w:p>
    <w:p w14:paraId="4E3BA9D5" w14:textId="77777777" w:rsidR="00A66BBF" w:rsidRPr="00C67374" w:rsidRDefault="00A66BBF" w:rsidP="00781406">
      <w:pPr>
        <w:pStyle w:val="TextoNormal"/>
      </w:pPr>
      <w:r w:rsidRPr="00C67374">
        <w:t>POA</w:t>
      </w:r>
      <w:r w:rsidRPr="00C67374">
        <w:tab/>
      </w:r>
      <w:r w:rsidRPr="00C67374">
        <w:tab/>
        <w:t>-</w:t>
      </w:r>
      <w:r w:rsidRPr="00C67374">
        <w:tab/>
        <w:t>Porto Alegre</w:t>
      </w:r>
    </w:p>
    <w:p w14:paraId="61EF34DB" w14:textId="77777777" w:rsidR="00A66BBF" w:rsidRPr="00C67374" w:rsidRDefault="00A66BBF" w:rsidP="00781406">
      <w:pPr>
        <w:pStyle w:val="TextoNormal"/>
      </w:pPr>
      <w:r w:rsidRPr="00C67374">
        <w:t>PPS</w:t>
      </w:r>
      <w:r w:rsidRPr="00C67374">
        <w:tab/>
      </w:r>
      <w:r w:rsidRPr="00C67374">
        <w:tab/>
        <w:t>-</w:t>
      </w:r>
      <w:r w:rsidRPr="00C67374">
        <w:tab/>
        <w:t>Precise Positioning Service</w:t>
      </w:r>
    </w:p>
    <w:p w14:paraId="30CBA5A7" w14:textId="77777777" w:rsidR="00A66BBF" w:rsidRPr="00C67374" w:rsidRDefault="00A66BBF" w:rsidP="00781406">
      <w:pPr>
        <w:pStyle w:val="TextoNormal"/>
      </w:pPr>
      <w:r w:rsidRPr="00C67374">
        <w:t>REST</w:t>
      </w:r>
      <w:r w:rsidRPr="00C67374">
        <w:tab/>
      </w:r>
      <w:r w:rsidRPr="00C67374">
        <w:tab/>
        <w:t>-</w:t>
      </w:r>
      <w:r w:rsidRPr="00C67374">
        <w:tab/>
        <w:t>Representational State Transfer</w:t>
      </w:r>
    </w:p>
    <w:p w14:paraId="0F9EC752" w14:textId="77777777" w:rsidR="00A66BBF" w:rsidRPr="00C67374" w:rsidRDefault="00A66BBF" w:rsidP="00781406">
      <w:pPr>
        <w:pStyle w:val="TextoNormal"/>
      </w:pPr>
      <w:r w:rsidRPr="00C67374">
        <w:t>RMPA</w:t>
      </w:r>
      <w:r w:rsidRPr="00C67374">
        <w:tab/>
      </w:r>
      <w:r w:rsidRPr="00C67374">
        <w:tab/>
        <w:t>-</w:t>
      </w:r>
      <w:r w:rsidRPr="00C67374">
        <w:tab/>
        <w:t>Região Metropolitana de Porto Alegre</w:t>
      </w:r>
    </w:p>
    <w:p w14:paraId="59514B7C" w14:textId="77777777" w:rsidR="00A66BBF" w:rsidRPr="00C67374" w:rsidRDefault="00A66BBF" w:rsidP="00781406">
      <w:pPr>
        <w:pStyle w:val="TextoNormal"/>
      </w:pPr>
      <w:r w:rsidRPr="00C67374">
        <w:t>RPC</w:t>
      </w:r>
      <w:r w:rsidRPr="00C67374">
        <w:tab/>
      </w:r>
      <w:r w:rsidRPr="00C67374">
        <w:tab/>
        <w:t xml:space="preserve">- </w:t>
      </w:r>
      <w:r w:rsidRPr="00C67374">
        <w:tab/>
        <w:t>Remote Procedure Call</w:t>
      </w:r>
    </w:p>
    <w:p w14:paraId="1EC9C4D1" w14:textId="77777777" w:rsidR="00A66BBF" w:rsidRPr="00C67374" w:rsidRDefault="00A66BBF" w:rsidP="00781406">
      <w:pPr>
        <w:pStyle w:val="TextoNormal"/>
      </w:pPr>
      <w:r w:rsidRPr="00C67374">
        <w:t>SGBD</w:t>
      </w:r>
      <w:r w:rsidRPr="00C67374">
        <w:tab/>
      </w:r>
      <w:r w:rsidRPr="00C67374">
        <w:tab/>
        <w:t>-</w:t>
      </w:r>
      <w:r w:rsidRPr="00C67374">
        <w:tab/>
        <w:t>Sistemas Gerador de Banco de Dados</w:t>
      </w:r>
    </w:p>
    <w:p w14:paraId="3D904790" w14:textId="77777777" w:rsidR="00A66BBF" w:rsidRPr="00C67374" w:rsidRDefault="00A66BBF" w:rsidP="00781406">
      <w:pPr>
        <w:pStyle w:val="TextoNormal"/>
      </w:pPr>
      <w:r w:rsidRPr="00C67374">
        <w:t>SIG</w:t>
      </w:r>
      <w:r w:rsidRPr="00C67374">
        <w:tab/>
      </w:r>
      <w:r w:rsidRPr="00C67374">
        <w:tab/>
        <w:t>-</w:t>
      </w:r>
      <w:r w:rsidRPr="00C67374">
        <w:tab/>
        <w:t>Sistema de Informações Geográfica</w:t>
      </w:r>
    </w:p>
    <w:p w14:paraId="63163DA5" w14:textId="77777777" w:rsidR="00A66BBF" w:rsidRPr="00C67374" w:rsidRDefault="00A66BBF" w:rsidP="00781406">
      <w:pPr>
        <w:pStyle w:val="TextoNormal"/>
      </w:pPr>
      <w:r w:rsidRPr="00C67374">
        <w:t>SOAP</w:t>
      </w:r>
      <w:r w:rsidRPr="00C67374">
        <w:tab/>
      </w:r>
      <w:r w:rsidRPr="00C67374">
        <w:tab/>
        <w:t>-</w:t>
      </w:r>
      <w:r w:rsidRPr="00C67374">
        <w:tab/>
        <w:t>Simple Object Access Protocol</w:t>
      </w:r>
    </w:p>
    <w:p w14:paraId="6747D714" w14:textId="77777777" w:rsidR="00A66BBF" w:rsidRPr="00C67374" w:rsidRDefault="00A66BBF" w:rsidP="00781406">
      <w:pPr>
        <w:pStyle w:val="TextoNormal"/>
      </w:pPr>
      <w:r w:rsidRPr="00C67374">
        <w:t>SPS</w:t>
      </w:r>
      <w:r w:rsidRPr="00C67374">
        <w:tab/>
      </w:r>
      <w:r w:rsidRPr="00C67374">
        <w:tab/>
        <w:t>-</w:t>
      </w:r>
      <w:r w:rsidRPr="00C67374">
        <w:tab/>
        <w:t>Standard Positioning Service</w:t>
      </w:r>
    </w:p>
    <w:p w14:paraId="4A1308EF" w14:textId="77777777" w:rsidR="00A66BBF" w:rsidRPr="00C67374" w:rsidRDefault="00A66BBF" w:rsidP="00781406">
      <w:pPr>
        <w:pStyle w:val="TextoNormal"/>
      </w:pPr>
      <w:r w:rsidRPr="00C67374">
        <w:t>SQL</w:t>
      </w:r>
      <w:r w:rsidRPr="00C67374">
        <w:tab/>
      </w:r>
      <w:r w:rsidRPr="00C67374">
        <w:tab/>
        <w:t>-</w:t>
      </w:r>
      <w:r w:rsidRPr="00C67374">
        <w:tab/>
        <w:t>Structured Query Language</w:t>
      </w:r>
    </w:p>
    <w:p w14:paraId="574A9D87" w14:textId="77777777" w:rsidR="00A66BBF" w:rsidRPr="00C67374" w:rsidRDefault="00A66BBF" w:rsidP="00781406">
      <w:pPr>
        <w:pStyle w:val="TextoNormal"/>
      </w:pPr>
      <w:r w:rsidRPr="00C67374">
        <w:lastRenderedPageBreak/>
        <w:t>SRID</w:t>
      </w:r>
      <w:r w:rsidRPr="00C67374">
        <w:tab/>
      </w:r>
      <w:r w:rsidRPr="00C67374">
        <w:tab/>
        <w:t>-</w:t>
      </w:r>
      <w:r w:rsidRPr="00C67374">
        <w:tab/>
        <w:t>Spatial Reference System Identifier</w:t>
      </w:r>
    </w:p>
    <w:p w14:paraId="648A22AD" w14:textId="77777777" w:rsidR="00A66BBF" w:rsidRPr="00C67374" w:rsidRDefault="00A66BBF" w:rsidP="00781406">
      <w:pPr>
        <w:pStyle w:val="TextoNormal"/>
      </w:pPr>
      <w:r w:rsidRPr="00C67374">
        <w:t>SSP-RS</w:t>
      </w:r>
      <w:r w:rsidRPr="00C67374">
        <w:tab/>
        <w:t>-</w:t>
      </w:r>
      <w:r w:rsidRPr="00C67374">
        <w:tab/>
        <w:t>Secretaria de Segurança Pública do Rio Grande do Sul</w:t>
      </w:r>
    </w:p>
    <w:p w14:paraId="22613080" w14:textId="77777777" w:rsidR="00A66BBF" w:rsidRPr="00C67374" w:rsidRDefault="00A66BBF" w:rsidP="00781406">
      <w:pPr>
        <w:pStyle w:val="TextoNormal"/>
      </w:pPr>
      <w:r w:rsidRPr="00C67374">
        <w:t>TOA</w:t>
      </w:r>
      <w:r w:rsidRPr="00C67374">
        <w:tab/>
      </w:r>
      <w:r w:rsidRPr="00C67374">
        <w:tab/>
        <w:t>-</w:t>
      </w:r>
      <w:r w:rsidRPr="00C67374">
        <w:tab/>
        <w:t>Time Of Arrival</w:t>
      </w:r>
    </w:p>
    <w:p w14:paraId="058E5653" w14:textId="77777777" w:rsidR="00A66BBF" w:rsidRPr="00C67374" w:rsidRDefault="00A66BBF" w:rsidP="00781406">
      <w:pPr>
        <w:pStyle w:val="TextoNormal"/>
      </w:pPr>
      <w:r w:rsidRPr="00C67374">
        <w:t>URI</w:t>
      </w:r>
      <w:r w:rsidRPr="00C67374">
        <w:tab/>
      </w:r>
      <w:r w:rsidRPr="00C67374">
        <w:tab/>
        <w:t>-</w:t>
      </w:r>
      <w:r w:rsidRPr="00C67374">
        <w:tab/>
        <w:t>Uniform Resource Identifier</w:t>
      </w:r>
    </w:p>
    <w:p w14:paraId="40926DFE" w14:textId="77777777" w:rsidR="00A66BBF" w:rsidRPr="00C67374" w:rsidRDefault="00A66BBF" w:rsidP="00781406">
      <w:pPr>
        <w:pStyle w:val="TextoNormal"/>
      </w:pPr>
      <w:r w:rsidRPr="00C67374">
        <w:t>UTM</w:t>
      </w:r>
      <w:r w:rsidRPr="00C67374">
        <w:tab/>
      </w:r>
      <w:r w:rsidRPr="00C67374">
        <w:tab/>
        <w:t>-</w:t>
      </w:r>
      <w:r w:rsidRPr="00C67374">
        <w:tab/>
        <w:t>Projeção Universal de Mercator</w:t>
      </w:r>
    </w:p>
    <w:p w14:paraId="4C9279D2" w14:textId="77777777" w:rsidR="00A66BBF" w:rsidRPr="00C67374" w:rsidRDefault="00A66BBF" w:rsidP="00781406">
      <w:pPr>
        <w:pStyle w:val="TextoNormal"/>
      </w:pPr>
      <w:r w:rsidRPr="00C67374">
        <w:t>WKB</w:t>
      </w:r>
      <w:r w:rsidRPr="00C67374">
        <w:tab/>
      </w:r>
      <w:r w:rsidRPr="00C67374">
        <w:tab/>
        <w:t>-</w:t>
      </w:r>
      <w:r w:rsidRPr="00C67374">
        <w:tab/>
        <w:t>Well-Known Binary</w:t>
      </w:r>
    </w:p>
    <w:p w14:paraId="2A58513F" w14:textId="77777777" w:rsidR="00A66BBF" w:rsidRPr="00C67374" w:rsidRDefault="00A66BBF" w:rsidP="00781406">
      <w:pPr>
        <w:pStyle w:val="TextoNormal"/>
      </w:pPr>
      <w:r w:rsidRPr="00C67374">
        <w:t>WKT</w:t>
      </w:r>
      <w:r w:rsidRPr="00C67374">
        <w:tab/>
      </w:r>
      <w:r w:rsidRPr="00C67374">
        <w:tab/>
        <w:t>-</w:t>
      </w:r>
      <w:r w:rsidRPr="00C67374">
        <w:tab/>
        <w:t>Well-Known Text</w:t>
      </w:r>
    </w:p>
    <w:p w14:paraId="19319D34" w14:textId="77777777" w:rsidR="00A66BBF" w:rsidRPr="00C67374" w:rsidRDefault="00A66BBF" w:rsidP="00781406">
      <w:pPr>
        <w:pStyle w:val="TextoNormal"/>
      </w:pPr>
      <w:r w:rsidRPr="00C67374">
        <w:t>XML</w:t>
      </w:r>
      <w:r w:rsidRPr="00C67374">
        <w:tab/>
      </w:r>
      <w:r w:rsidRPr="00C67374">
        <w:tab/>
        <w:t xml:space="preserve">- </w:t>
      </w:r>
      <w:r w:rsidRPr="00C67374">
        <w:tab/>
        <w:t>Extensible Markup Language</w:t>
      </w:r>
    </w:p>
    <w:p w14:paraId="402F6052" w14:textId="77777777" w:rsidR="00BD2B18" w:rsidRPr="00267232" w:rsidRDefault="00BD2B18" w:rsidP="00F5090C">
      <w:pPr>
        <w:pStyle w:val="TtuloCentrado"/>
        <w:outlineLvl w:val="2"/>
      </w:pPr>
      <w:r w:rsidRPr="00267232">
        <w:lastRenderedPageBreak/>
        <w:t>SUMÁRIO</w:t>
      </w:r>
    </w:p>
    <w:p w14:paraId="3043EB48" w14:textId="77777777" w:rsidR="0077453D" w:rsidRPr="00267232" w:rsidRDefault="0077453D" w:rsidP="0077453D">
      <w:pPr>
        <w:pStyle w:val="TextoNormal"/>
      </w:pPr>
    </w:p>
    <w:p w14:paraId="38A60458" w14:textId="77777777" w:rsidR="0077453D" w:rsidRPr="00267232" w:rsidRDefault="0077453D" w:rsidP="0077453D">
      <w:pPr>
        <w:pStyle w:val="TextoNormal"/>
      </w:pPr>
    </w:p>
    <w:p w14:paraId="029BB628" w14:textId="77777777" w:rsidR="005C5961" w:rsidRDefault="00BD2B18">
      <w:pPr>
        <w:pStyle w:val="Sumrio1"/>
        <w:tabs>
          <w:tab w:val="left" w:pos="480"/>
          <w:tab w:val="right" w:leader="dot" w:pos="9060"/>
        </w:tabs>
        <w:rPr>
          <w:rFonts w:asciiTheme="minorHAnsi" w:eastAsiaTheme="minorEastAsia" w:hAnsiTheme="minorHAnsi" w:cstheme="minorBidi"/>
          <w:caps w:val="0"/>
          <w:noProof/>
          <w:sz w:val="22"/>
          <w:szCs w:val="22"/>
          <w:lang w:eastAsia="pt-BR"/>
        </w:rPr>
      </w:pPr>
      <w:r w:rsidRPr="00846A42">
        <w:rPr>
          <w:caps w:val="0"/>
          <w:color w:val="FF0000"/>
        </w:rPr>
        <w:fldChar w:fldCharType="begin"/>
      </w:r>
      <w:r w:rsidRPr="00846A42">
        <w:rPr>
          <w:caps w:val="0"/>
          <w:color w:val="FF0000"/>
        </w:rPr>
        <w:instrText xml:space="preserve"> TOC \h \z \t "Título Subseção 1;2;Título Seção;1;Título Subseção 2;3;Título Apêndice;1" </w:instrText>
      </w:r>
      <w:r w:rsidRPr="00846A42">
        <w:rPr>
          <w:caps w:val="0"/>
          <w:color w:val="FF0000"/>
        </w:rPr>
        <w:fldChar w:fldCharType="separate"/>
      </w:r>
      <w:hyperlink w:anchor="_Toc431051420" w:history="1">
        <w:r w:rsidR="005C5961" w:rsidRPr="00FF080D">
          <w:rPr>
            <w:rStyle w:val="Hyperlink"/>
            <w:rFonts w:eastAsia="StarSymbol"/>
            <w:noProof/>
          </w:rPr>
          <w:t>1</w:t>
        </w:r>
        <w:r w:rsidR="005C5961">
          <w:rPr>
            <w:rFonts w:asciiTheme="minorHAnsi" w:eastAsiaTheme="minorEastAsia" w:hAnsiTheme="minorHAnsi" w:cstheme="minorBidi"/>
            <w:caps w:val="0"/>
            <w:noProof/>
            <w:sz w:val="22"/>
            <w:szCs w:val="22"/>
            <w:lang w:eastAsia="pt-BR"/>
          </w:rPr>
          <w:tab/>
        </w:r>
        <w:r w:rsidR="005C5961" w:rsidRPr="00FF080D">
          <w:rPr>
            <w:rStyle w:val="Hyperlink"/>
            <w:rFonts w:eastAsia="StarSymbol"/>
            <w:noProof/>
          </w:rPr>
          <w:t>Introdução</w:t>
        </w:r>
        <w:r w:rsidR="005C5961">
          <w:rPr>
            <w:noProof/>
            <w:webHidden/>
          </w:rPr>
          <w:tab/>
        </w:r>
        <w:r w:rsidR="005C5961">
          <w:rPr>
            <w:noProof/>
            <w:webHidden/>
          </w:rPr>
          <w:fldChar w:fldCharType="begin"/>
        </w:r>
        <w:r w:rsidR="005C5961">
          <w:rPr>
            <w:noProof/>
            <w:webHidden/>
          </w:rPr>
          <w:instrText xml:space="preserve"> PAGEREF _Toc431051420 \h </w:instrText>
        </w:r>
        <w:r w:rsidR="005C5961">
          <w:rPr>
            <w:noProof/>
            <w:webHidden/>
          </w:rPr>
        </w:r>
        <w:r w:rsidR="005C5961">
          <w:rPr>
            <w:noProof/>
            <w:webHidden/>
          </w:rPr>
          <w:fldChar w:fldCharType="separate"/>
        </w:r>
        <w:r w:rsidR="00DC482D">
          <w:rPr>
            <w:noProof/>
            <w:webHidden/>
          </w:rPr>
          <w:t>13</w:t>
        </w:r>
        <w:r w:rsidR="005C5961">
          <w:rPr>
            <w:noProof/>
            <w:webHidden/>
          </w:rPr>
          <w:fldChar w:fldCharType="end"/>
        </w:r>
      </w:hyperlink>
    </w:p>
    <w:p w14:paraId="2AA7D3E8" w14:textId="77777777" w:rsidR="005C5961" w:rsidRDefault="003A1106">
      <w:pPr>
        <w:pStyle w:val="Sumrio1"/>
        <w:tabs>
          <w:tab w:val="left" w:pos="480"/>
          <w:tab w:val="right" w:leader="dot" w:pos="9060"/>
        </w:tabs>
        <w:rPr>
          <w:rFonts w:asciiTheme="minorHAnsi" w:eastAsiaTheme="minorEastAsia" w:hAnsiTheme="minorHAnsi" w:cstheme="minorBidi"/>
          <w:caps w:val="0"/>
          <w:noProof/>
          <w:sz w:val="22"/>
          <w:szCs w:val="22"/>
          <w:lang w:eastAsia="pt-BR"/>
        </w:rPr>
      </w:pPr>
      <w:hyperlink w:anchor="_Toc431051421" w:history="1">
        <w:r w:rsidR="005C5961" w:rsidRPr="00FF080D">
          <w:rPr>
            <w:rStyle w:val="Hyperlink"/>
            <w:rFonts w:eastAsia="StarSymbol"/>
            <w:noProof/>
          </w:rPr>
          <w:t>2</w:t>
        </w:r>
        <w:r w:rsidR="005C5961">
          <w:rPr>
            <w:rFonts w:asciiTheme="minorHAnsi" w:eastAsiaTheme="minorEastAsia" w:hAnsiTheme="minorHAnsi" w:cstheme="minorBidi"/>
            <w:caps w:val="0"/>
            <w:noProof/>
            <w:sz w:val="22"/>
            <w:szCs w:val="22"/>
            <w:lang w:eastAsia="pt-BR"/>
          </w:rPr>
          <w:tab/>
        </w:r>
        <w:r w:rsidR="005C5961" w:rsidRPr="00FF080D">
          <w:rPr>
            <w:rStyle w:val="Hyperlink"/>
            <w:rFonts w:eastAsia="StarSymbol"/>
            <w:noProof/>
          </w:rPr>
          <w:t>SEGURANÇA PÚBLICA</w:t>
        </w:r>
        <w:r w:rsidR="005C5961">
          <w:rPr>
            <w:noProof/>
            <w:webHidden/>
          </w:rPr>
          <w:tab/>
        </w:r>
        <w:r w:rsidR="005C5961">
          <w:rPr>
            <w:noProof/>
            <w:webHidden/>
          </w:rPr>
          <w:fldChar w:fldCharType="begin"/>
        </w:r>
        <w:r w:rsidR="005C5961">
          <w:rPr>
            <w:noProof/>
            <w:webHidden/>
          </w:rPr>
          <w:instrText xml:space="preserve"> PAGEREF _Toc431051421 \h </w:instrText>
        </w:r>
        <w:r w:rsidR="005C5961">
          <w:rPr>
            <w:noProof/>
            <w:webHidden/>
          </w:rPr>
        </w:r>
        <w:r w:rsidR="005C5961">
          <w:rPr>
            <w:noProof/>
            <w:webHidden/>
          </w:rPr>
          <w:fldChar w:fldCharType="separate"/>
        </w:r>
        <w:r w:rsidR="00DC482D">
          <w:rPr>
            <w:noProof/>
            <w:webHidden/>
          </w:rPr>
          <w:t>16</w:t>
        </w:r>
        <w:r w:rsidR="005C5961">
          <w:rPr>
            <w:noProof/>
            <w:webHidden/>
          </w:rPr>
          <w:fldChar w:fldCharType="end"/>
        </w:r>
      </w:hyperlink>
    </w:p>
    <w:p w14:paraId="037927AE"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22" w:history="1">
        <w:r w:rsidR="005C5961" w:rsidRPr="00FF080D">
          <w:rPr>
            <w:rStyle w:val="Hyperlink"/>
            <w:rFonts w:eastAsia="StarSymbol"/>
            <w:noProof/>
          </w:rPr>
          <w:t>2.1</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Classificação de políticas de segurança pública: preventiva e reativa</w:t>
        </w:r>
        <w:r w:rsidR="005C5961">
          <w:rPr>
            <w:noProof/>
            <w:webHidden/>
          </w:rPr>
          <w:tab/>
        </w:r>
        <w:r w:rsidR="005C5961">
          <w:rPr>
            <w:noProof/>
            <w:webHidden/>
          </w:rPr>
          <w:fldChar w:fldCharType="begin"/>
        </w:r>
        <w:r w:rsidR="005C5961">
          <w:rPr>
            <w:noProof/>
            <w:webHidden/>
          </w:rPr>
          <w:instrText xml:space="preserve"> PAGEREF _Toc431051422 \h </w:instrText>
        </w:r>
        <w:r w:rsidR="005C5961">
          <w:rPr>
            <w:noProof/>
            <w:webHidden/>
          </w:rPr>
        </w:r>
        <w:r w:rsidR="005C5961">
          <w:rPr>
            <w:noProof/>
            <w:webHidden/>
          </w:rPr>
          <w:fldChar w:fldCharType="separate"/>
        </w:r>
        <w:r w:rsidR="00DC482D">
          <w:rPr>
            <w:noProof/>
            <w:webHidden/>
          </w:rPr>
          <w:t>17</w:t>
        </w:r>
        <w:r w:rsidR="005C5961">
          <w:rPr>
            <w:noProof/>
            <w:webHidden/>
          </w:rPr>
          <w:fldChar w:fldCharType="end"/>
        </w:r>
      </w:hyperlink>
    </w:p>
    <w:p w14:paraId="59F3F1C3"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23" w:history="1">
        <w:r w:rsidR="005C5961" w:rsidRPr="00FF080D">
          <w:rPr>
            <w:rStyle w:val="Hyperlink"/>
            <w:rFonts w:eastAsia="StarSymbol"/>
            <w:noProof/>
          </w:rPr>
          <w:t>2.2</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Criminalidade na Região Metropolitana de Porto Alegre/RS</w:t>
        </w:r>
        <w:r w:rsidR="005C5961">
          <w:rPr>
            <w:noProof/>
            <w:webHidden/>
          </w:rPr>
          <w:tab/>
        </w:r>
        <w:r w:rsidR="005C5961">
          <w:rPr>
            <w:noProof/>
            <w:webHidden/>
          </w:rPr>
          <w:fldChar w:fldCharType="begin"/>
        </w:r>
        <w:r w:rsidR="005C5961">
          <w:rPr>
            <w:noProof/>
            <w:webHidden/>
          </w:rPr>
          <w:instrText xml:space="preserve"> PAGEREF _Toc431051423 \h </w:instrText>
        </w:r>
        <w:r w:rsidR="005C5961">
          <w:rPr>
            <w:noProof/>
            <w:webHidden/>
          </w:rPr>
        </w:r>
        <w:r w:rsidR="005C5961">
          <w:rPr>
            <w:noProof/>
            <w:webHidden/>
          </w:rPr>
          <w:fldChar w:fldCharType="separate"/>
        </w:r>
        <w:r w:rsidR="00DC482D">
          <w:rPr>
            <w:noProof/>
            <w:webHidden/>
          </w:rPr>
          <w:t>19</w:t>
        </w:r>
        <w:r w:rsidR="005C5961">
          <w:rPr>
            <w:noProof/>
            <w:webHidden/>
          </w:rPr>
          <w:fldChar w:fldCharType="end"/>
        </w:r>
      </w:hyperlink>
    </w:p>
    <w:p w14:paraId="7E8E9E7A" w14:textId="77777777" w:rsidR="005C5961" w:rsidRDefault="003A1106">
      <w:pPr>
        <w:pStyle w:val="Sumrio1"/>
        <w:tabs>
          <w:tab w:val="left" w:pos="480"/>
          <w:tab w:val="right" w:leader="dot" w:pos="9060"/>
        </w:tabs>
        <w:rPr>
          <w:rFonts w:asciiTheme="minorHAnsi" w:eastAsiaTheme="minorEastAsia" w:hAnsiTheme="minorHAnsi" w:cstheme="minorBidi"/>
          <w:caps w:val="0"/>
          <w:noProof/>
          <w:sz w:val="22"/>
          <w:szCs w:val="22"/>
          <w:lang w:eastAsia="pt-BR"/>
        </w:rPr>
      </w:pPr>
      <w:hyperlink w:anchor="_Toc431051424" w:history="1">
        <w:r w:rsidR="005C5961" w:rsidRPr="00FF080D">
          <w:rPr>
            <w:rStyle w:val="Hyperlink"/>
            <w:rFonts w:eastAsia="StarSymbol"/>
            <w:noProof/>
          </w:rPr>
          <w:t>3</w:t>
        </w:r>
        <w:r w:rsidR="005C5961">
          <w:rPr>
            <w:rFonts w:asciiTheme="minorHAnsi" w:eastAsiaTheme="minorEastAsia" w:hAnsiTheme="minorHAnsi" w:cstheme="minorBidi"/>
            <w:caps w:val="0"/>
            <w:noProof/>
            <w:sz w:val="22"/>
            <w:szCs w:val="22"/>
            <w:lang w:eastAsia="pt-BR"/>
          </w:rPr>
          <w:tab/>
        </w:r>
        <w:r w:rsidR="005C5961" w:rsidRPr="00FF080D">
          <w:rPr>
            <w:rStyle w:val="Hyperlink"/>
            <w:rFonts w:eastAsia="StarSymbol"/>
            <w:noProof/>
          </w:rPr>
          <w:t>Referencial teórico</w:t>
        </w:r>
        <w:r w:rsidR="005C5961">
          <w:rPr>
            <w:noProof/>
            <w:webHidden/>
          </w:rPr>
          <w:tab/>
        </w:r>
        <w:r w:rsidR="005C5961">
          <w:rPr>
            <w:noProof/>
            <w:webHidden/>
          </w:rPr>
          <w:fldChar w:fldCharType="begin"/>
        </w:r>
        <w:r w:rsidR="005C5961">
          <w:rPr>
            <w:noProof/>
            <w:webHidden/>
          </w:rPr>
          <w:instrText xml:space="preserve"> PAGEREF _Toc431051424 \h </w:instrText>
        </w:r>
        <w:r w:rsidR="005C5961">
          <w:rPr>
            <w:noProof/>
            <w:webHidden/>
          </w:rPr>
        </w:r>
        <w:r w:rsidR="005C5961">
          <w:rPr>
            <w:noProof/>
            <w:webHidden/>
          </w:rPr>
          <w:fldChar w:fldCharType="separate"/>
        </w:r>
        <w:r w:rsidR="00DC482D">
          <w:rPr>
            <w:noProof/>
            <w:webHidden/>
          </w:rPr>
          <w:t>21</w:t>
        </w:r>
        <w:r w:rsidR="005C5961">
          <w:rPr>
            <w:noProof/>
            <w:webHidden/>
          </w:rPr>
          <w:fldChar w:fldCharType="end"/>
        </w:r>
      </w:hyperlink>
    </w:p>
    <w:p w14:paraId="4062A9F4"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25" w:history="1">
        <w:r w:rsidR="005C5961" w:rsidRPr="00FF080D">
          <w:rPr>
            <w:rStyle w:val="Hyperlink"/>
            <w:rFonts w:eastAsia="StarSymbol"/>
            <w:noProof/>
          </w:rPr>
          <w:t>3.1</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Geoprocessamento</w:t>
        </w:r>
        <w:r w:rsidR="005C5961">
          <w:rPr>
            <w:noProof/>
            <w:webHidden/>
          </w:rPr>
          <w:tab/>
        </w:r>
        <w:r w:rsidR="005C5961">
          <w:rPr>
            <w:noProof/>
            <w:webHidden/>
          </w:rPr>
          <w:fldChar w:fldCharType="begin"/>
        </w:r>
        <w:r w:rsidR="005C5961">
          <w:rPr>
            <w:noProof/>
            <w:webHidden/>
          </w:rPr>
          <w:instrText xml:space="preserve"> PAGEREF _Toc431051425 \h </w:instrText>
        </w:r>
        <w:r w:rsidR="005C5961">
          <w:rPr>
            <w:noProof/>
            <w:webHidden/>
          </w:rPr>
        </w:r>
        <w:r w:rsidR="005C5961">
          <w:rPr>
            <w:noProof/>
            <w:webHidden/>
          </w:rPr>
          <w:fldChar w:fldCharType="separate"/>
        </w:r>
        <w:r w:rsidR="00DC482D">
          <w:rPr>
            <w:noProof/>
            <w:webHidden/>
          </w:rPr>
          <w:t>21</w:t>
        </w:r>
        <w:r w:rsidR="005C5961">
          <w:rPr>
            <w:noProof/>
            <w:webHidden/>
          </w:rPr>
          <w:fldChar w:fldCharType="end"/>
        </w:r>
      </w:hyperlink>
    </w:p>
    <w:p w14:paraId="241EC464"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26" w:history="1">
        <w:r w:rsidR="005C5961" w:rsidRPr="00FF080D">
          <w:rPr>
            <w:rStyle w:val="Hyperlink"/>
            <w:rFonts w:eastAsia="StarSymbol"/>
            <w:noProof/>
          </w:rPr>
          <w:t>3.2</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Sistema de Informação Geográfica - SIG</w:t>
        </w:r>
        <w:r w:rsidR="005C5961">
          <w:rPr>
            <w:noProof/>
            <w:webHidden/>
          </w:rPr>
          <w:tab/>
        </w:r>
        <w:r w:rsidR="005C5961">
          <w:rPr>
            <w:noProof/>
            <w:webHidden/>
          </w:rPr>
          <w:fldChar w:fldCharType="begin"/>
        </w:r>
        <w:r w:rsidR="005C5961">
          <w:rPr>
            <w:noProof/>
            <w:webHidden/>
          </w:rPr>
          <w:instrText xml:space="preserve"> PAGEREF _Toc431051426 \h </w:instrText>
        </w:r>
        <w:r w:rsidR="005C5961">
          <w:rPr>
            <w:noProof/>
            <w:webHidden/>
          </w:rPr>
        </w:r>
        <w:r w:rsidR="005C5961">
          <w:rPr>
            <w:noProof/>
            <w:webHidden/>
          </w:rPr>
          <w:fldChar w:fldCharType="separate"/>
        </w:r>
        <w:r w:rsidR="00DC482D">
          <w:rPr>
            <w:noProof/>
            <w:webHidden/>
          </w:rPr>
          <w:t>22</w:t>
        </w:r>
        <w:r w:rsidR="005C5961">
          <w:rPr>
            <w:noProof/>
            <w:webHidden/>
          </w:rPr>
          <w:fldChar w:fldCharType="end"/>
        </w:r>
      </w:hyperlink>
    </w:p>
    <w:p w14:paraId="4B61067F"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27" w:history="1">
        <w:r w:rsidR="005C5961" w:rsidRPr="00FF080D">
          <w:rPr>
            <w:rStyle w:val="Hyperlink"/>
            <w:rFonts w:eastAsia="StarSymbol"/>
            <w:noProof/>
          </w:rPr>
          <w:t>3.3</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Geocodificação</w:t>
        </w:r>
        <w:r w:rsidR="005C5961">
          <w:rPr>
            <w:noProof/>
            <w:webHidden/>
          </w:rPr>
          <w:tab/>
        </w:r>
        <w:r w:rsidR="005C5961">
          <w:rPr>
            <w:noProof/>
            <w:webHidden/>
          </w:rPr>
          <w:fldChar w:fldCharType="begin"/>
        </w:r>
        <w:r w:rsidR="005C5961">
          <w:rPr>
            <w:noProof/>
            <w:webHidden/>
          </w:rPr>
          <w:instrText xml:space="preserve"> PAGEREF _Toc431051427 \h </w:instrText>
        </w:r>
        <w:r w:rsidR="005C5961">
          <w:rPr>
            <w:noProof/>
            <w:webHidden/>
          </w:rPr>
        </w:r>
        <w:r w:rsidR="005C5961">
          <w:rPr>
            <w:noProof/>
            <w:webHidden/>
          </w:rPr>
          <w:fldChar w:fldCharType="separate"/>
        </w:r>
        <w:r w:rsidR="00DC482D">
          <w:rPr>
            <w:noProof/>
            <w:webHidden/>
          </w:rPr>
          <w:t>25</w:t>
        </w:r>
        <w:r w:rsidR="005C5961">
          <w:rPr>
            <w:noProof/>
            <w:webHidden/>
          </w:rPr>
          <w:fldChar w:fldCharType="end"/>
        </w:r>
      </w:hyperlink>
    </w:p>
    <w:p w14:paraId="64430BA1"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28" w:history="1">
        <w:r w:rsidR="005C5961" w:rsidRPr="00FF080D">
          <w:rPr>
            <w:rStyle w:val="Hyperlink"/>
            <w:rFonts w:eastAsia="StarSymbol"/>
            <w:noProof/>
          </w:rPr>
          <w:t>3.4</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Banco de Dados Espacial</w:t>
        </w:r>
        <w:r w:rsidR="005C5961">
          <w:rPr>
            <w:noProof/>
            <w:webHidden/>
          </w:rPr>
          <w:tab/>
        </w:r>
        <w:r w:rsidR="005C5961">
          <w:rPr>
            <w:noProof/>
            <w:webHidden/>
          </w:rPr>
          <w:fldChar w:fldCharType="begin"/>
        </w:r>
        <w:r w:rsidR="005C5961">
          <w:rPr>
            <w:noProof/>
            <w:webHidden/>
          </w:rPr>
          <w:instrText xml:space="preserve"> PAGEREF _Toc431051428 \h </w:instrText>
        </w:r>
        <w:r w:rsidR="005C5961">
          <w:rPr>
            <w:noProof/>
            <w:webHidden/>
          </w:rPr>
        </w:r>
        <w:r w:rsidR="005C5961">
          <w:rPr>
            <w:noProof/>
            <w:webHidden/>
          </w:rPr>
          <w:fldChar w:fldCharType="separate"/>
        </w:r>
        <w:r w:rsidR="00DC482D">
          <w:rPr>
            <w:noProof/>
            <w:webHidden/>
          </w:rPr>
          <w:t>26</w:t>
        </w:r>
        <w:r w:rsidR="005C5961">
          <w:rPr>
            <w:noProof/>
            <w:webHidden/>
          </w:rPr>
          <w:fldChar w:fldCharType="end"/>
        </w:r>
      </w:hyperlink>
    </w:p>
    <w:p w14:paraId="7B2202FD" w14:textId="77777777" w:rsidR="005C5961" w:rsidRDefault="003A1106">
      <w:pPr>
        <w:pStyle w:val="Sumrio1"/>
        <w:tabs>
          <w:tab w:val="left" w:pos="480"/>
          <w:tab w:val="right" w:leader="dot" w:pos="9060"/>
        </w:tabs>
        <w:rPr>
          <w:rFonts w:asciiTheme="minorHAnsi" w:eastAsiaTheme="minorEastAsia" w:hAnsiTheme="minorHAnsi" w:cstheme="minorBidi"/>
          <w:caps w:val="0"/>
          <w:noProof/>
          <w:sz w:val="22"/>
          <w:szCs w:val="22"/>
          <w:lang w:eastAsia="pt-BR"/>
        </w:rPr>
      </w:pPr>
      <w:hyperlink w:anchor="_Toc431051429" w:history="1">
        <w:r w:rsidR="005C5961" w:rsidRPr="00FF080D">
          <w:rPr>
            <w:rStyle w:val="Hyperlink"/>
            <w:rFonts w:eastAsia="StarSymbol"/>
            <w:noProof/>
          </w:rPr>
          <w:t>4</w:t>
        </w:r>
        <w:r w:rsidR="005C5961">
          <w:rPr>
            <w:rFonts w:asciiTheme="minorHAnsi" w:eastAsiaTheme="minorEastAsia" w:hAnsiTheme="minorHAnsi" w:cstheme="minorBidi"/>
            <w:caps w:val="0"/>
            <w:noProof/>
            <w:sz w:val="22"/>
            <w:szCs w:val="22"/>
            <w:lang w:eastAsia="pt-BR"/>
          </w:rPr>
          <w:tab/>
        </w:r>
        <w:r w:rsidR="005C5961" w:rsidRPr="00FF080D">
          <w:rPr>
            <w:rStyle w:val="Hyperlink"/>
            <w:rFonts w:eastAsia="StarSymbol"/>
            <w:noProof/>
          </w:rPr>
          <w:t>tecnologias envolvidas</w:t>
        </w:r>
        <w:r w:rsidR="005C5961">
          <w:rPr>
            <w:noProof/>
            <w:webHidden/>
          </w:rPr>
          <w:tab/>
        </w:r>
        <w:r w:rsidR="005C5961">
          <w:rPr>
            <w:noProof/>
            <w:webHidden/>
          </w:rPr>
          <w:fldChar w:fldCharType="begin"/>
        </w:r>
        <w:r w:rsidR="005C5961">
          <w:rPr>
            <w:noProof/>
            <w:webHidden/>
          </w:rPr>
          <w:instrText xml:space="preserve"> PAGEREF _Toc431051429 \h </w:instrText>
        </w:r>
        <w:r w:rsidR="005C5961">
          <w:rPr>
            <w:noProof/>
            <w:webHidden/>
          </w:rPr>
        </w:r>
        <w:r w:rsidR="005C5961">
          <w:rPr>
            <w:noProof/>
            <w:webHidden/>
          </w:rPr>
          <w:fldChar w:fldCharType="separate"/>
        </w:r>
        <w:r w:rsidR="00DC482D">
          <w:rPr>
            <w:noProof/>
            <w:webHidden/>
          </w:rPr>
          <w:t>29</w:t>
        </w:r>
        <w:r w:rsidR="005C5961">
          <w:rPr>
            <w:noProof/>
            <w:webHidden/>
          </w:rPr>
          <w:fldChar w:fldCharType="end"/>
        </w:r>
      </w:hyperlink>
    </w:p>
    <w:p w14:paraId="62D9AC81"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0" w:history="1">
        <w:r w:rsidR="005C5961" w:rsidRPr="00FF080D">
          <w:rPr>
            <w:rStyle w:val="Hyperlink"/>
            <w:rFonts w:eastAsia="StarSymbol"/>
            <w:noProof/>
          </w:rPr>
          <w:t>4.1</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PostgreSQL</w:t>
        </w:r>
        <w:r w:rsidR="005C5961">
          <w:rPr>
            <w:noProof/>
            <w:webHidden/>
          </w:rPr>
          <w:tab/>
        </w:r>
        <w:r w:rsidR="005C5961">
          <w:rPr>
            <w:noProof/>
            <w:webHidden/>
          </w:rPr>
          <w:fldChar w:fldCharType="begin"/>
        </w:r>
        <w:r w:rsidR="005C5961">
          <w:rPr>
            <w:noProof/>
            <w:webHidden/>
          </w:rPr>
          <w:instrText xml:space="preserve"> PAGEREF _Toc431051430 \h </w:instrText>
        </w:r>
        <w:r w:rsidR="005C5961">
          <w:rPr>
            <w:noProof/>
            <w:webHidden/>
          </w:rPr>
        </w:r>
        <w:r w:rsidR="005C5961">
          <w:rPr>
            <w:noProof/>
            <w:webHidden/>
          </w:rPr>
          <w:fldChar w:fldCharType="separate"/>
        </w:r>
        <w:r w:rsidR="00DC482D">
          <w:rPr>
            <w:noProof/>
            <w:webHidden/>
          </w:rPr>
          <w:t>29</w:t>
        </w:r>
        <w:r w:rsidR="005C5961">
          <w:rPr>
            <w:noProof/>
            <w:webHidden/>
          </w:rPr>
          <w:fldChar w:fldCharType="end"/>
        </w:r>
      </w:hyperlink>
    </w:p>
    <w:p w14:paraId="53BBAFCC"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1" w:history="1">
        <w:r w:rsidR="005C5961" w:rsidRPr="00FF080D">
          <w:rPr>
            <w:rStyle w:val="Hyperlink"/>
            <w:rFonts w:eastAsia="StarSymbol"/>
            <w:noProof/>
          </w:rPr>
          <w:t>4.2</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PostGIS</w:t>
        </w:r>
        <w:r w:rsidR="005C5961">
          <w:rPr>
            <w:noProof/>
            <w:webHidden/>
          </w:rPr>
          <w:tab/>
        </w:r>
        <w:r w:rsidR="005C5961">
          <w:rPr>
            <w:noProof/>
            <w:webHidden/>
          </w:rPr>
          <w:fldChar w:fldCharType="begin"/>
        </w:r>
        <w:r w:rsidR="005C5961">
          <w:rPr>
            <w:noProof/>
            <w:webHidden/>
          </w:rPr>
          <w:instrText xml:space="preserve"> PAGEREF _Toc431051431 \h </w:instrText>
        </w:r>
        <w:r w:rsidR="005C5961">
          <w:rPr>
            <w:noProof/>
            <w:webHidden/>
          </w:rPr>
        </w:r>
        <w:r w:rsidR="005C5961">
          <w:rPr>
            <w:noProof/>
            <w:webHidden/>
          </w:rPr>
          <w:fldChar w:fldCharType="separate"/>
        </w:r>
        <w:r w:rsidR="00DC482D">
          <w:rPr>
            <w:noProof/>
            <w:webHidden/>
          </w:rPr>
          <w:t>31</w:t>
        </w:r>
        <w:r w:rsidR="005C5961">
          <w:rPr>
            <w:noProof/>
            <w:webHidden/>
          </w:rPr>
          <w:fldChar w:fldCharType="end"/>
        </w:r>
      </w:hyperlink>
    </w:p>
    <w:p w14:paraId="62540444"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2" w:history="1">
        <w:r w:rsidR="005C5961" w:rsidRPr="00FF080D">
          <w:rPr>
            <w:rStyle w:val="Hyperlink"/>
            <w:rFonts w:eastAsia="StarSymbol"/>
            <w:noProof/>
          </w:rPr>
          <w:t>4.3</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Operadores Espaciais</w:t>
        </w:r>
        <w:r w:rsidR="005C5961">
          <w:rPr>
            <w:noProof/>
            <w:webHidden/>
          </w:rPr>
          <w:tab/>
        </w:r>
        <w:r w:rsidR="005C5961">
          <w:rPr>
            <w:noProof/>
            <w:webHidden/>
          </w:rPr>
          <w:fldChar w:fldCharType="begin"/>
        </w:r>
        <w:r w:rsidR="005C5961">
          <w:rPr>
            <w:noProof/>
            <w:webHidden/>
          </w:rPr>
          <w:instrText xml:space="preserve"> PAGEREF _Toc431051432 \h </w:instrText>
        </w:r>
        <w:r w:rsidR="005C5961">
          <w:rPr>
            <w:noProof/>
            <w:webHidden/>
          </w:rPr>
        </w:r>
        <w:r w:rsidR="005C5961">
          <w:rPr>
            <w:noProof/>
            <w:webHidden/>
          </w:rPr>
          <w:fldChar w:fldCharType="separate"/>
        </w:r>
        <w:r w:rsidR="00DC482D">
          <w:rPr>
            <w:noProof/>
            <w:webHidden/>
          </w:rPr>
          <w:t>34</w:t>
        </w:r>
        <w:r w:rsidR="005C5961">
          <w:rPr>
            <w:noProof/>
            <w:webHidden/>
          </w:rPr>
          <w:fldChar w:fldCharType="end"/>
        </w:r>
      </w:hyperlink>
    </w:p>
    <w:p w14:paraId="4C3498C4"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3" w:history="1">
        <w:r w:rsidR="005C5961" w:rsidRPr="00FF080D">
          <w:rPr>
            <w:rStyle w:val="Hyperlink"/>
            <w:rFonts w:eastAsia="StarSymbol"/>
            <w:noProof/>
          </w:rPr>
          <w:t>4.4</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Índices GiST e R-Tree</w:t>
        </w:r>
        <w:r w:rsidR="005C5961">
          <w:rPr>
            <w:noProof/>
            <w:webHidden/>
          </w:rPr>
          <w:tab/>
        </w:r>
        <w:r w:rsidR="005C5961">
          <w:rPr>
            <w:noProof/>
            <w:webHidden/>
          </w:rPr>
          <w:fldChar w:fldCharType="begin"/>
        </w:r>
        <w:r w:rsidR="005C5961">
          <w:rPr>
            <w:noProof/>
            <w:webHidden/>
          </w:rPr>
          <w:instrText xml:space="preserve"> PAGEREF _Toc431051433 \h </w:instrText>
        </w:r>
        <w:r w:rsidR="005C5961">
          <w:rPr>
            <w:noProof/>
            <w:webHidden/>
          </w:rPr>
        </w:r>
        <w:r w:rsidR="005C5961">
          <w:rPr>
            <w:noProof/>
            <w:webHidden/>
          </w:rPr>
          <w:fldChar w:fldCharType="separate"/>
        </w:r>
        <w:r w:rsidR="00DC482D">
          <w:rPr>
            <w:noProof/>
            <w:webHidden/>
          </w:rPr>
          <w:t>36</w:t>
        </w:r>
        <w:r w:rsidR="005C5961">
          <w:rPr>
            <w:noProof/>
            <w:webHidden/>
          </w:rPr>
          <w:fldChar w:fldCharType="end"/>
        </w:r>
      </w:hyperlink>
    </w:p>
    <w:p w14:paraId="18D57EE8"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4" w:history="1">
        <w:r w:rsidR="005C5961" w:rsidRPr="00FF080D">
          <w:rPr>
            <w:rStyle w:val="Hyperlink"/>
            <w:rFonts w:eastAsia="StarSymbol"/>
            <w:noProof/>
          </w:rPr>
          <w:t>4.5</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SRID - Reference System Identifier</w:t>
        </w:r>
        <w:r w:rsidR="005C5961">
          <w:rPr>
            <w:noProof/>
            <w:webHidden/>
          </w:rPr>
          <w:tab/>
        </w:r>
        <w:r w:rsidR="005C5961">
          <w:rPr>
            <w:noProof/>
            <w:webHidden/>
          </w:rPr>
          <w:fldChar w:fldCharType="begin"/>
        </w:r>
        <w:r w:rsidR="005C5961">
          <w:rPr>
            <w:noProof/>
            <w:webHidden/>
          </w:rPr>
          <w:instrText xml:space="preserve"> PAGEREF _Toc431051434 \h </w:instrText>
        </w:r>
        <w:r w:rsidR="005C5961">
          <w:rPr>
            <w:noProof/>
            <w:webHidden/>
          </w:rPr>
        </w:r>
        <w:r w:rsidR="005C5961">
          <w:rPr>
            <w:noProof/>
            <w:webHidden/>
          </w:rPr>
          <w:fldChar w:fldCharType="separate"/>
        </w:r>
        <w:r w:rsidR="00DC482D">
          <w:rPr>
            <w:noProof/>
            <w:webHidden/>
          </w:rPr>
          <w:t>36</w:t>
        </w:r>
        <w:r w:rsidR="005C5961">
          <w:rPr>
            <w:noProof/>
            <w:webHidden/>
          </w:rPr>
          <w:fldChar w:fldCharType="end"/>
        </w:r>
      </w:hyperlink>
    </w:p>
    <w:p w14:paraId="51724CBE"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5" w:history="1">
        <w:r w:rsidR="005C5961" w:rsidRPr="00FF080D">
          <w:rPr>
            <w:rStyle w:val="Hyperlink"/>
            <w:rFonts w:eastAsia="StarSymbol"/>
            <w:noProof/>
          </w:rPr>
          <w:t>4.6</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OGC e OSGeo</w:t>
        </w:r>
        <w:r w:rsidR="005C5961">
          <w:rPr>
            <w:noProof/>
            <w:webHidden/>
          </w:rPr>
          <w:tab/>
        </w:r>
        <w:r w:rsidR="005C5961">
          <w:rPr>
            <w:noProof/>
            <w:webHidden/>
          </w:rPr>
          <w:fldChar w:fldCharType="begin"/>
        </w:r>
        <w:r w:rsidR="005C5961">
          <w:rPr>
            <w:noProof/>
            <w:webHidden/>
          </w:rPr>
          <w:instrText xml:space="preserve"> PAGEREF _Toc431051435 \h </w:instrText>
        </w:r>
        <w:r w:rsidR="005C5961">
          <w:rPr>
            <w:noProof/>
            <w:webHidden/>
          </w:rPr>
        </w:r>
        <w:r w:rsidR="005C5961">
          <w:rPr>
            <w:noProof/>
            <w:webHidden/>
          </w:rPr>
          <w:fldChar w:fldCharType="separate"/>
        </w:r>
        <w:r w:rsidR="00DC482D">
          <w:rPr>
            <w:noProof/>
            <w:webHidden/>
          </w:rPr>
          <w:t>37</w:t>
        </w:r>
        <w:r w:rsidR="005C5961">
          <w:rPr>
            <w:noProof/>
            <w:webHidden/>
          </w:rPr>
          <w:fldChar w:fldCharType="end"/>
        </w:r>
      </w:hyperlink>
    </w:p>
    <w:p w14:paraId="28F6F349"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6" w:history="1">
        <w:r w:rsidR="005C5961" w:rsidRPr="00FF080D">
          <w:rPr>
            <w:rStyle w:val="Hyperlink"/>
            <w:rFonts w:eastAsia="StarSymbol"/>
            <w:noProof/>
          </w:rPr>
          <w:t>4.7</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Web Services REST</w:t>
        </w:r>
        <w:r w:rsidR="005C5961">
          <w:rPr>
            <w:noProof/>
            <w:webHidden/>
          </w:rPr>
          <w:tab/>
        </w:r>
        <w:r w:rsidR="005C5961">
          <w:rPr>
            <w:noProof/>
            <w:webHidden/>
          </w:rPr>
          <w:fldChar w:fldCharType="begin"/>
        </w:r>
        <w:r w:rsidR="005C5961">
          <w:rPr>
            <w:noProof/>
            <w:webHidden/>
          </w:rPr>
          <w:instrText xml:space="preserve"> PAGEREF _Toc431051436 \h </w:instrText>
        </w:r>
        <w:r w:rsidR="005C5961">
          <w:rPr>
            <w:noProof/>
            <w:webHidden/>
          </w:rPr>
        </w:r>
        <w:r w:rsidR="005C5961">
          <w:rPr>
            <w:noProof/>
            <w:webHidden/>
          </w:rPr>
          <w:fldChar w:fldCharType="separate"/>
        </w:r>
        <w:r w:rsidR="00DC482D">
          <w:rPr>
            <w:noProof/>
            <w:webHidden/>
          </w:rPr>
          <w:t>37</w:t>
        </w:r>
        <w:r w:rsidR="005C5961">
          <w:rPr>
            <w:noProof/>
            <w:webHidden/>
          </w:rPr>
          <w:fldChar w:fldCharType="end"/>
        </w:r>
      </w:hyperlink>
    </w:p>
    <w:p w14:paraId="24DFFE54"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7" w:history="1">
        <w:r w:rsidR="005C5961" w:rsidRPr="00FF080D">
          <w:rPr>
            <w:rStyle w:val="Hyperlink"/>
            <w:rFonts w:eastAsia="StarSymbol"/>
            <w:noProof/>
          </w:rPr>
          <w:t>4.8</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PhoneGap</w:t>
        </w:r>
        <w:r w:rsidR="005C5961">
          <w:rPr>
            <w:noProof/>
            <w:webHidden/>
          </w:rPr>
          <w:tab/>
        </w:r>
        <w:r w:rsidR="005C5961">
          <w:rPr>
            <w:noProof/>
            <w:webHidden/>
          </w:rPr>
          <w:fldChar w:fldCharType="begin"/>
        </w:r>
        <w:r w:rsidR="005C5961">
          <w:rPr>
            <w:noProof/>
            <w:webHidden/>
          </w:rPr>
          <w:instrText xml:space="preserve"> PAGEREF _Toc431051437 \h </w:instrText>
        </w:r>
        <w:r w:rsidR="005C5961">
          <w:rPr>
            <w:noProof/>
            <w:webHidden/>
          </w:rPr>
        </w:r>
        <w:r w:rsidR="005C5961">
          <w:rPr>
            <w:noProof/>
            <w:webHidden/>
          </w:rPr>
          <w:fldChar w:fldCharType="separate"/>
        </w:r>
        <w:r w:rsidR="00DC482D">
          <w:rPr>
            <w:noProof/>
            <w:webHidden/>
          </w:rPr>
          <w:t>38</w:t>
        </w:r>
        <w:r w:rsidR="005C5961">
          <w:rPr>
            <w:noProof/>
            <w:webHidden/>
          </w:rPr>
          <w:fldChar w:fldCharType="end"/>
        </w:r>
      </w:hyperlink>
    </w:p>
    <w:p w14:paraId="402CA8F1"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8" w:history="1">
        <w:r w:rsidR="005C5961" w:rsidRPr="00FF080D">
          <w:rPr>
            <w:rStyle w:val="Hyperlink"/>
            <w:rFonts w:eastAsia="StarSymbol"/>
            <w:noProof/>
          </w:rPr>
          <w:t>4.9</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AngularJS</w:t>
        </w:r>
        <w:r w:rsidR="005C5961">
          <w:rPr>
            <w:noProof/>
            <w:webHidden/>
          </w:rPr>
          <w:tab/>
        </w:r>
        <w:r w:rsidR="005C5961">
          <w:rPr>
            <w:noProof/>
            <w:webHidden/>
          </w:rPr>
          <w:fldChar w:fldCharType="begin"/>
        </w:r>
        <w:r w:rsidR="005C5961">
          <w:rPr>
            <w:noProof/>
            <w:webHidden/>
          </w:rPr>
          <w:instrText xml:space="preserve"> PAGEREF _Toc431051438 \h </w:instrText>
        </w:r>
        <w:r w:rsidR="005C5961">
          <w:rPr>
            <w:noProof/>
            <w:webHidden/>
          </w:rPr>
        </w:r>
        <w:r w:rsidR="005C5961">
          <w:rPr>
            <w:noProof/>
            <w:webHidden/>
          </w:rPr>
          <w:fldChar w:fldCharType="separate"/>
        </w:r>
        <w:r w:rsidR="00DC482D">
          <w:rPr>
            <w:noProof/>
            <w:webHidden/>
          </w:rPr>
          <w:t>39</w:t>
        </w:r>
        <w:r w:rsidR="005C5961">
          <w:rPr>
            <w:noProof/>
            <w:webHidden/>
          </w:rPr>
          <w:fldChar w:fldCharType="end"/>
        </w:r>
      </w:hyperlink>
    </w:p>
    <w:p w14:paraId="0C5A09E2"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39" w:history="1">
        <w:r w:rsidR="005C5961" w:rsidRPr="00FF080D">
          <w:rPr>
            <w:rStyle w:val="Hyperlink"/>
            <w:rFonts w:eastAsia="StarSymbol"/>
            <w:noProof/>
          </w:rPr>
          <w:t>4.10</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Ionic Framework</w:t>
        </w:r>
        <w:r w:rsidR="005C5961">
          <w:rPr>
            <w:noProof/>
            <w:webHidden/>
          </w:rPr>
          <w:tab/>
        </w:r>
        <w:r w:rsidR="005C5961">
          <w:rPr>
            <w:noProof/>
            <w:webHidden/>
          </w:rPr>
          <w:fldChar w:fldCharType="begin"/>
        </w:r>
        <w:r w:rsidR="005C5961">
          <w:rPr>
            <w:noProof/>
            <w:webHidden/>
          </w:rPr>
          <w:instrText xml:space="preserve"> PAGEREF _Toc431051439 \h </w:instrText>
        </w:r>
        <w:r w:rsidR="005C5961">
          <w:rPr>
            <w:noProof/>
            <w:webHidden/>
          </w:rPr>
        </w:r>
        <w:r w:rsidR="005C5961">
          <w:rPr>
            <w:noProof/>
            <w:webHidden/>
          </w:rPr>
          <w:fldChar w:fldCharType="separate"/>
        </w:r>
        <w:r w:rsidR="00DC482D">
          <w:rPr>
            <w:noProof/>
            <w:webHidden/>
          </w:rPr>
          <w:t>41</w:t>
        </w:r>
        <w:r w:rsidR="005C5961">
          <w:rPr>
            <w:noProof/>
            <w:webHidden/>
          </w:rPr>
          <w:fldChar w:fldCharType="end"/>
        </w:r>
      </w:hyperlink>
    </w:p>
    <w:p w14:paraId="7539DEE4" w14:textId="77777777" w:rsidR="005C5961" w:rsidRDefault="003A1106">
      <w:pPr>
        <w:pStyle w:val="Sumrio1"/>
        <w:tabs>
          <w:tab w:val="left" w:pos="480"/>
          <w:tab w:val="right" w:leader="dot" w:pos="9060"/>
        </w:tabs>
        <w:rPr>
          <w:rFonts w:asciiTheme="minorHAnsi" w:eastAsiaTheme="minorEastAsia" w:hAnsiTheme="minorHAnsi" w:cstheme="minorBidi"/>
          <w:caps w:val="0"/>
          <w:noProof/>
          <w:sz w:val="22"/>
          <w:szCs w:val="22"/>
          <w:lang w:eastAsia="pt-BR"/>
        </w:rPr>
      </w:pPr>
      <w:hyperlink w:anchor="_Toc431051440" w:history="1">
        <w:r w:rsidR="005C5961" w:rsidRPr="00FF080D">
          <w:rPr>
            <w:rStyle w:val="Hyperlink"/>
            <w:rFonts w:eastAsia="StarSymbol"/>
            <w:noProof/>
          </w:rPr>
          <w:t>5</w:t>
        </w:r>
        <w:r w:rsidR="005C5961">
          <w:rPr>
            <w:rFonts w:asciiTheme="minorHAnsi" w:eastAsiaTheme="minorEastAsia" w:hAnsiTheme="minorHAnsi" w:cstheme="minorBidi"/>
            <w:caps w:val="0"/>
            <w:noProof/>
            <w:sz w:val="22"/>
            <w:szCs w:val="22"/>
            <w:lang w:eastAsia="pt-BR"/>
          </w:rPr>
          <w:tab/>
        </w:r>
        <w:r w:rsidR="005C5961" w:rsidRPr="00FF080D">
          <w:rPr>
            <w:rStyle w:val="Hyperlink"/>
            <w:rFonts w:eastAsia="StarSymbol"/>
            <w:noProof/>
          </w:rPr>
          <w:t>PROTÓTIPO E ESPECIFICAÇÕES</w:t>
        </w:r>
        <w:r w:rsidR="005C5961">
          <w:rPr>
            <w:noProof/>
            <w:webHidden/>
          </w:rPr>
          <w:tab/>
        </w:r>
        <w:r w:rsidR="005C5961">
          <w:rPr>
            <w:noProof/>
            <w:webHidden/>
          </w:rPr>
          <w:fldChar w:fldCharType="begin"/>
        </w:r>
        <w:r w:rsidR="005C5961">
          <w:rPr>
            <w:noProof/>
            <w:webHidden/>
          </w:rPr>
          <w:instrText xml:space="preserve"> PAGEREF _Toc431051440 \h </w:instrText>
        </w:r>
        <w:r w:rsidR="005C5961">
          <w:rPr>
            <w:noProof/>
            <w:webHidden/>
          </w:rPr>
        </w:r>
        <w:r w:rsidR="005C5961">
          <w:rPr>
            <w:noProof/>
            <w:webHidden/>
          </w:rPr>
          <w:fldChar w:fldCharType="separate"/>
        </w:r>
        <w:r w:rsidR="00DC482D">
          <w:rPr>
            <w:noProof/>
            <w:webHidden/>
          </w:rPr>
          <w:t>43</w:t>
        </w:r>
        <w:r w:rsidR="005C5961">
          <w:rPr>
            <w:noProof/>
            <w:webHidden/>
          </w:rPr>
          <w:fldChar w:fldCharType="end"/>
        </w:r>
      </w:hyperlink>
    </w:p>
    <w:p w14:paraId="4828CF15"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1" w:history="1">
        <w:r w:rsidR="005C5961" w:rsidRPr="00FF080D">
          <w:rPr>
            <w:rStyle w:val="Hyperlink"/>
            <w:rFonts w:eastAsia="StarSymbol"/>
            <w:noProof/>
          </w:rPr>
          <w:t>5.1</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Visão Geral</w:t>
        </w:r>
        <w:r w:rsidR="005C5961">
          <w:rPr>
            <w:noProof/>
            <w:webHidden/>
          </w:rPr>
          <w:tab/>
        </w:r>
        <w:r w:rsidR="005C5961">
          <w:rPr>
            <w:noProof/>
            <w:webHidden/>
          </w:rPr>
          <w:fldChar w:fldCharType="begin"/>
        </w:r>
        <w:r w:rsidR="005C5961">
          <w:rPr>
            <w:noProof/>
            <w:webHidden/>
          </w:rPr>
          <w:instrText xml:space="preserve"> PAGEREF _Toc431051441 \h </w:instrText>
        </w:r>
        <w:r w:rsidR="005C5961">
          <w:rPr>
            <w:noProof/>
            <w:webHidden/>
          </w:rPr>
        </w:r>
        <w:r w:rsidR="005C5961">
          <w:rPr>
            <w:noProof/>
            <w:webHidden/>
          </w:rPr>
          <w:fldChar w:fldCharType="separate"/>
        </w:r>
        <w:r w:rsidR="00DC482D">
          <w:rPr>
            <w:noProof/>
            <w:webHidden/>
          </w:rPr>
          <w:t>43</w:t>
        </w:r>
        <w:r w:rsidR="005C5961">
          <w:rPr>
            <w:noProof/>
            <w:webHidden/>
          </w:rPr>
          <w:fldChar w:fldCharType="end"/>
        </w:r>
      </w:hyperlink>
    </w:p>
    <w:p w14:paraId="609D3504"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2" w:history="1">
        <w:r w:rsidR="005C5961" w:rsidRPr="00FF080D">
          <w:rPr>
            <w:rStyle w:val="Hyperlink"/>
            <w:rFonts w:eastAsia="StarSymbol"/>
            <w:noProof/>
          </w:rPr>
          <w:t>5.2</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Modelo relacional</w:t>
        </w:r>
        <w:r w:rsidR="005C5961">
          <w:rPr>
            <w:noProof/>
            <w:webHidden/>
          </w:rPr>
          <w:tab/>
        </w:r>
        <w:r w:rsidR="005C5961">
          <w:rPr>
            <w:noProof/>
            <w:webHidden/>
          </w:rPr>
          <w:fldChar w:fldCharType="begin"/>
        </w:r>
        <w:r w:rsidR="005C5961">
          <w:rPr>
            <w:noProof/>
            <w:webHidden/>
          </w:rPr>
          <w:instrText xml:space="preserve"> PAGEREF _Toc431051442 \h </w:instrText>
        </w:r>
        <w:r w:rsidR="005C5961">
          <w:rPr>
            <w:noProof/>
            <w:webHidden/>
          </w:rPr>
        </w:r>
        <w:r w:rsidR="005C5961">
          <w:rPr>
            <w:noProof/>
            <w:webHidden/>
          </w:rPr>
          <w:fldChar w:fldCharType="separate"/>
        </w:r>
        <w:r w:rsidR="00DC482D">
          <w:rPr>
            <w:noProof/>
            <w:webHidden/>
          </w:rPr>
          <w:t>44</w:t>
        </w:r>
        <w:r w:rsidR="005C5961">
          <w:rPr>
            <w:noProof/>
            <w:webHidden/>
          </w:rPr>
          <w:fldChar w:fldCharType="end"/>
        </w:r>
      </w:hyperlink>
    </w:p>
    <w:p w14:paraId="0A07B2DF"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3" w:history="1">
        <w:r w:rsidR="005C5961" w:rsidRPr="00FF080D">
          <w:rPr>
            <w:rStyle w:val="Hyperlink"/>
            <w:rFonts w:eastAsia="StarSymbol"/>
            <w:noProof/>
          </w:rPr>
          <w:t>5.3</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Conversão de dados</w:t>
        </w:r>
        <w:r w:rsidR="005C5961">
          <w:rPr>
            <w:noProof/>
            <w:webHidden/>
          </w:rPr>
          <w:tab/>
        </w:r>
        <w:r w:rsidR="005C5961">
          <w:rPr>
            <w:noProof/>
            <w:webHidden/>
          </w:rPr>
          <w:fldChar w:fldCharType="begin"/>
        </w:r>
        <w:r w:rsidR="005C5961">
          <w:rPr>
            <w:noProof/>
            <w:webHidden/>
          </w:rPr>
          <w:instrText xml:space="preserve"> PAGEREF _Toc431051443 \h </w:instrText>
        </w:r>
        <w:r w:rsidR="005C5961">
          <w:rPr>
            <w:noProof/>
            <w:webHidden/>
          </w:rPr>
        </w:r>
        <w:r w:rsidR="005C5961">
          <w:rPr>
            <w:noProof/>
            <w:webHidden/>
          </w:rPr>
          <w:fldChar w:fldCharType="separate"/>
        </w:r>
        <w:r w:rsidR="00DC482D">
          <w:rPr>
            <w:noProof/>
            <w:webHidden/>
          </w:rPr>
          <w:t>48</w:t>
        </w:r>
        <w:r w:rsidR="005C5961">
          <w:rPr>
            <w:noProof/>
            <w:webHidden/>
          </w:rPr>
          <w:fldChar w:fldCharType="end"/>
        </w:r>
      </w:hyperlink>
    </w:p>
    <w:p w14:paraId="6465D560"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4" w:history="1">
        <w:r w:rsidR="005C5961" w:rsidRPr="00FF080D">
          <w:rPr>
            <w:rStyle w:val="Hyperlink"/>
            <w:rFonts w:eastAsia="StarSymbol"/>
            <w:noProof/>
          </w:rPr>
          <w:t>5.4</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Aplicativo Mapoli</w:t>
        </w:r>
        <w:r w:rsidR="005C5961">
          <w:rPr>
            <w:noProof/>
            <w:webHidden/>
          </w:rPr>
          <w:tab/>
        </w:r>
        <w:r w:rsidR="005C5961">
          <w:rPr>
            <w:noProof/>
            <w:webHidden/>
          </w:rPr>
          <w:fldChar w:fldCharType="begin"/>
        </w:r>
        <w:r w:rsidR="005C5961">
          <w:rPr>
            <w:noProof/>
            <w:webHidden/>
          </w:rPr>
          <w:instrText xml:space="preserve"> PAGEREF _Toc431051444 \h </w:instrText>
        </w:r>
        <w:r w:rsidR="005C5961">
          <w:rPr>
            <w:noProof/>
            <w:webHidden/>
          </w:rPr>
        </w:r>
        <w:r w:rsidR="005C5961">
          <w:rPr>
            <w:noProof/>
            <w:webHidden/>
          </w:rPr>
          <w:fldChar w:fldCharType="separate"/>
        </w:r>
        <w:r w:rsidR="00DC482D">
          <w:rPr>
            <w:noProof/>
            <w:webHidden/>
          </w:rPr>
          <w:t>51</w:t>
        </w:r>
        <w:r w:rsidR="005C5961">
          <w:rPr>
            <w:noProof/>
            <w:webHidden/>
          </w:rPr>
          <w:fldChar w:fldCharType="end"/>
        </w:r>
      </w:hyperlink>
    </w:p>
    <w:p w14:paraId="31B79ED7"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5" w:history="1">
        <w:r w:rsidR="005C5961" w:rsidRPr="00FF080D">
          <w:rPr>
            <w:rStyle w:val="Hyperlink"/>
            <w:rFonts w:eastAsia="StarSymbol"/>
            <w:noProof/>
          </w:rPr>
          <w:t>5.4.1</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i/>
            <w:noProof/>
          </w:rPr>
          <w:t>Build</w:t>
        </w:r>
        <w:r w:rsidR="005C5961" w:rsidRPr="00FF080D">
          <w:rPr>
            <w:rStyle w:val="Hyperlink"/>
            <w:rFonts w:eastAsia="StarSymbol"/>
            <w:noProof/>
          </w:rPr>
          <w:t xml:space="preserve"> da aplicação </w:t>
        </w:r>
        <w:r w:rsidR="005C5961" w:rsidRPr="00FF080D">
          <w:rPr>
            <w:rStyle w:val="Hyperlink"/>
            <w:rFonts w:eastAsia="StarSymbol"/>
            <w:i/>
            <w:noProof/>
          </w:rPr>
          <w:t>mobile</w:t>
        </w:r>
        <w:r w:rsidR="005C5961">
          <w:rPr>
            <w:noProof/>
            <w:webHidden/>
          </w:rPr>
          <w:tab/>
        </w:r>
        <w:r w:rsidR="005C5961">
          <w:rPr>
            <w:noProof/>
            <w:webHidden/>
          </w:rPr>
          <w:fldChar w:fldCharType="begin"/>
        </w:r>
        <w:r w:rsidR="005C5961">
          <w:rPr>
            <w:noProof/>
            <w:webHidden/>
          </w:rPr>
          <w:instrText xml:space="preserve"> PAGEREF _Toc431051445 \h </w:instrText>
        </w:r>
        <w:r w:rsidR="005C5961">
          <w:rPr>
            <w:noProof/>
            <w:webHidden/>
          </w:rPr>
        </w:r>
        <w:r w:rsidR="005C5961">
          <w:rPr>
            <w:noProof/>
            <w:webHidden/>
          </w:rPr>
          <w:fldChar w:fldCharType="separate"/>
        </w:r>
        <w:r w:rsidR="00DC482D">
          <w:rPr>
            <w:noProof/>
            <w:webHidden/>
          </w:rPr>
          <w:t>54</w:t>
        </w:r>
        <w:r w:rsidR="005C5961">
          <w:rPr>
            <w:noProof/>
            <w:webHidden/>
          </w:rPr>
          <w:fldChar w:fldCharType="end"/>
        </w:r>
      </w:hyperlink>
    </w:p>
    <w:p w14:paraId="6C556536"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6" w:history="1">
        <w:r w:rsidR="005C5961" w:rsidRPr="00FF080D">
          <w:rPr>
            <w:rStyle w:val="Hyperlink"/>
            <w:rFonts w:eastAsia="StarSymbol"/>
            <w:noProof/>
          </w:rPr>
          <w:t>5.4.2</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Controle de Acesso</w:t>
        </w:r>
        <w:r w:rsidR="005C5961">
          <w:rPr>
            <w:noProof/>
            <w:webHidden/>
          </w:rPr>
          <w:tab/>
        </w:r>
        <w:r w:rsidR="005C5961">
          <w:rPr>
            <w:noProof/>
            <w:webHidden/>
          </w:rPr>
          <w:fldChar w:fldCharType="begin"/>
        </w:r>
        <w:r w:rsidR="005C5961">
          <w:rPr>
            <w:noProof/>
            <w:webHidden/>
          </w:rPr>
          <w:instrText xml:space="preserve"> PAGEREF _Toc431051446 \h </w:instrText>
        </w:r>
        <w:r w:rsidR="005C5961">
          <w:rPr>
            <w:noProof/>
            <w:webHidden/>
          </w:rPr>
        </w:r>
        <w:r w:rsidR="005C5961">
          <w:rPr>
            <w:noProof/>
            <w:webHidden/>
          </w:rPr>
          <w:fldChar w:fldCharType="separate"/>
        </w:r>
        <w:r w:rsidR="00DC482D">
          <w:rPr>
            <w:noProof/>
            <w:webHidden/>
          </w:rPr>
          <w:t>55</w:t>
        </w:r>
        <w:r w:rsidR="005C5961">
          <w:rPr>
            <w:noProof/>
            <w:webHidden/>
          </w:rPr>
          <w:fldChar w:fldCharType="end"/>
        </w:r>
      </w:hyperlink>
    </w:p>
    <w:p w14:paraId="2318B0EB"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7" w:history="1">
        <w:r w:rsidR="005C5961" w:rsidRPr="00FF080D">
          <w:rPr>
            <w:rStyle w:val="Hyperlink"/>
            <w:rFonts w:eastAsia="StarSymbol"/>
            <w:noProof/>
          </w:rPr>
          <w:t>5.4.3</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Mapa de calor</w:t>
        </w:r>
        <w:r w:rsidR="005C5961">
          <w:rPr>
            <w:noProof/>
            <w:webHidden/>
          </w:rPr>
          <w:tab/>
        </w:r>
        <w:r w:rsidR="005C5961">
          <w:rPr>
            <w:noProof/>
            <w:webHidden/>
          </w:rPr>
          <w:fldChar w:fldCharType="begin"/>
        </w:r>
        <w:r w:rsidR="005C5961">
          <w:rPr>
            <w:noProof/>
            <w:webHidden/>
          </w:rPr>
          <w:instrText xml:space="preserve"> PAGEREF _Toc431051447 \h </w:instrText>
        </w:r>
        <w:r w:rsidR="005C5961">
          <w:rPr>
            <w:noProof/>
            <w:webHidden/>
          </w:rPr>
        </w:r>
        <w:r w:rsidR="005C5961">
          <w:rPr>
            <w:noProof/>
            <w:webHidden/>
          </w:rPr>
          <w:fldChar w:fldCharType="separate"/>
        </w:r>
        <w:r w:rsidR="00DC482D">
          <w:rPr>
            <w:noProof/>
            <w:webHidden/>
          </w:rPr>
          <w:t>59</w:t>
        </w:r>
        <w:r w:rsidR="005C5961">
          <w:rPr>
            <w:noProof/>
            <w:webHidden/>
          </w:rPr>
          <w:fldChar w:fldCharType="end"/>
        </w:r>
      </w:hyperlink>
    </w:p>
    <w:p w14:paraId="0547FB38"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8" w:history="1">
        <w:r w:rsidR="005C5961" w:rsidRPr="00FF080D">
          <w:rPr>
            <w:rStyle w:val="Hyperlink"/>
            <w:rFonts w:eastAsia="StarSymbol"/>
            <w:noProof/>
          </w:rPr>
          <w:t>5.4.4</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Geração de rotas</w:t>
        </w:r>
        <w:r w:rsidR="005C5961">
          <w:rPr>
            <w:noProof/>
            <w:webHidden/>
          </w:rPr>
          <w:tab/>
        </w:r>
        <w:r w:rsidR="005C5961">
          <w:rPr>
            <w:noProof/>
            <w:webHidden/>
          </w:rPr>
          <w:fldChar w:fldCharType="begin"/>
        </w:r>
        <w:r w:rsidR="005C5961">
          <w:rPr>
            <w:noProof/>
            <w:webHidden/>
          </w:rPr>
          <w:instrText xml:space="preserve"> PAGEREF _Toc431051448 \h </w:instrText>
        </w:r>
        <w:r w:rsidR="005C5961">
          <w:rPr>
            <w:noProof/>
            <w:webHidden/>
          </w:rPr>
        </w:r>
        <w:r w:rsidR="005C5961">
          <w:rPr>
            <w:noProof/>
            <w:webHidden/>
          </w:rPr>
          <w:fldChar w:fldCharType="separate"/>
        </w:r>
        <w:r w:rsidR="00DC482D">
          <w:rPr>
            <w:noProof/>
            <w:webHidden/>
          </w:rPr>
          <w:t>63</w:t>
        </w:r>
        <w:r w:rsidR="005C5961">
          <w:rPr>
            <w:noProof/>
            <w:webHidden/>
          </w:rPr>
          <w:fldChar w:fldCharType="end"/>
        </w:r>
      </w:hyperlink>
    </w:p>
    <w:p w14:paraId="357D50A3"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49" w:history="1">
        <w:r w:rsidR="005C5961" w:rsidRPr="00FF080D">
          <w:rPr>
            <w:rStyle w:val="Hyperlink"/>
            <w:rFonts w:eastAsia="StarSymbol"/>
            <w:noProof/>
          </w:rPr>
          <w:t>5.5</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Trabalhos futuros</w:t>
        </w:r>
        <w:r w:rsidR="005C5961">
          <w:rPr>
            <w:noProof/>
            <w:webHidden/>
          </w:rPr>
          <w:tab/>
        </w:r>
        <w:r w:rsidR="005C5961">
          <w:rPr>
            <w:noProof/>
            <w:webHidden/>
          </w:rPr>
          <w:fldChar w:fldCharType="begin"/>
        </w:r>
        <w:r w:rsidR="005C5961">
          <w:rPr>
            <w:noProof/>
            <w:webHidden/>
          </w:rPr>
          <w:instrText xml:space="preserve"> PAGEREF _Toc431051449 \h </w:instrText>
        </w:r>
        <w:r w:rsidR="005C5961">
          <w:rPr>
            <w:noProof/>
            <w:webHidden/>
          </w:rPr>
        </w:r>
        <w:r w:rsidR="005C5961">
          <w:rPr>
            <w:noProof/>
            <w:webHidden/>
          </w:rPr>
          <w:fldChar w:fldCharType="separate"/>
        </w:r>
        <w:r w:rsidR="00DC482D">
          <w:rPr>
            <w:noProof/>
            <w:webHidden/>
          </w:rPr>
          <w:t>66</w:t>
        </w:r>
        <w:r w:rsidR="005C5961">
          <w:rPr>
            <w:noProof/>
            <w:webHidden/>
          </w:rPr>
          <w:fldChar w:fldCharType="end"/>
        </w:r>
      </w:hyperlink>
    </w:p>
    <w:p w14:paraId="238B4705" w14:textId="77777777" w:rsidR="005C5961" w:rsidRDefault="003A1106">
      <w:pPr>
        <w:pStyle w:val="Sumrio2"/>
        <w:tabs>
          <w:tab w:val="left" w:pos="720"/>
          <w:tab w:val="right" w:leader="dot" w:pos="9060"/>
        </w:tabs>
        <w:rPr>
          <w:rFonts w:asciiTheme="minorHAnsi" w:eastAsiaTheme="minorEastAsia" w:hAnsiTheme="minorHAnsi" w:cstheme="minorBidi"/>
          <w:noProof/>
          <w:sz w:val="22"/>
          <w:szCs w:val="22"/>
          <w:lang w:eastAsia="pt-BR"/>
        </w:rPr>
      </w:pPr>
      <w:hyperlink w:anchor="_Toc431051450" w:history="1">
        <w:r w:rsidR="005C5961" w:rsidRPr="00FF080D">
          <w:rPr>
            <w:rStyle w:val="Hyperlink"/>
            <w:rFonts w:eastAsia="StarSymbol"/>
            <w:noProof/>
          </w:rPr>
          <w:t>5.6</w:t>
        </w:r>
        <w:r w:rsidR="005C5961">
          <w:rPr>
            <w:rFonts w:asciiTheme="minorHAnsi" w:eastAsiaTheme="minorEastAsia" w:hAnsiTheme="minorHAnsi" w:cstheme="minorBidi"/>
            <w:noProof/>
            <w:sz w:val="22"/>
            <w:szCs w:val="22"/>
            <w:lang w:eastAsia="pt-BR"/>
          </w:rPr>
          <w:tab/>
        </w:r>
        <w:r w:rsidR="005C5961" w:rsidRPr="00FF080D">
          <w:rPr>
            <w:rStyle w:val="Hyperlink"/>
            <w:rFonts w:eastAsia="StarSymbol"/>
            <w:noProof/>
          </w:rPr>
          <w:t>Validação</w:t>
        </w:r>
        <w:r w:rsidR="005C5961">
          <w:rPr>
            <w:noProof/>
            <w:webHidden/>
          </w:rPr>
          <w:tab/>
        </w:r>
        <w:r w:rsidR="005C5961">
          <w:rPr>
            <w:noProof/>
            <w:webHidden/>
          </w:rPr>
          <w:fldChar w:fldCharType="begin"/>
        </w:r>
        <w:r w:rsidR="005C5961">
          <w:rPr>
            <w:noProof/>
            <w:webHidden/>
          </w:rPr>
          <w:instrText xml:space="preserve"> PAGEREF _Toc431051450 \h </w:instrText>
        </w:r>
        <w:r w:rsidR="005C5961">
          <w:rPr>
            <w:noProof/>
            <w:webHidden/>
          </w:rPr>
        </w:r>
        <w:r w:rsidR="005C5961">
          <w:rPr>
            <w:noProof/>
            <w:webHidden/>
          </w:rPr>
          <w:fldChar w:fldCharType="separate"/>
        </w:r>
        <w:r w:rsidR="00DC482D">
          <w:rPr>
            <w:noProof/>
            <w:webHidden/>
          </w:rPr>
          <w:t>66</w:t>
        </w:r>
        <w:r w:rsidR="005C5961">
          <w:rPr>
            <w:noProof/>
            <w:webHidden/>
          </w:rPr>
          <w:fldChar w:fldCharType="end"/>
        </w:r>
      </w:hyperlink>
    </w:p>
    <w:p w14:paraId="3130616F" w14:textId="77777777" w:rsidR="005C5961" w:rsidRDefault="003A1106">
      <w:pPr>
        <w:pStyle w:val="Sumrio1"/>
        <w:tabs>
          <w:tab w:val="left" w:pos="480"/>
          <w:tab w:val="right" w:leader="dot" w:pos="9060"/>
        </w:tabs>
        <w:rPr>
          <w:rFonts w:asciiTheme="minorHAnsi" w:eastAsiaTheme="minorEastAsia" w:hAnsiTheme="minorHAnsi" w:cstheme="minorBidi"/>
          <w:caps w:val="0"/>
          <w:noProof/>
          <w:sz w:val="22"/>
          <w:szCs w:val="22"/>
          <w:lang w:eastAsia="pt-BR"/>
        </w:rPr>
      </w:pPr>
      <w:hyperlink w:anchor="_Toc431051451" w:history="1">
        <w:r w:rsidR="005C5961" w:rsidRPr="00FF080D">
          <w:rPr>
            <w:rStyle w:val="Hyperlink"/>
            <w:rFonts w:eastAsia="StarSymbol"/>
            <w:noProof/>
          </w:rPr>
          <w:t>6</w:t>
        </w:r>
        <w:r w:rsidR="005C5961">
          <w:rPr>
            <w:rFonts w:asciiTheme="minorHAnsi" w:eastAsiaTheme="minorEastAsia" w:hAnsiTheme="minorHAnsi" w:cstheme="minorBidi"/>
            <w:caps w:val="0"/>
            <w:noProof/>
            <w:sz w:val="22"/>
            <w:szCs w:val="22"/>
            <w:lang w:eastAsia="pt-BR"/>
          </w:rPr>
          <w:tab/>
        </w:r>
        <w:r w:rsidR="005C5961" w:rsidRPr="00FF080D">
          <w:rPr>
            <w:rStyle w:val="Hyperlink"/>
            <w:rFonts w:eastAsia="StarSymbol"/>
            <w:noProof/>
          </w:rPr>
          <w:t>Considerações PARCIAIS</w:t>
        </w:r>
        <w:r w:rsidR="005C5961">
          <w:rPr>
            <w:noProof/>
            <w:webHidden/>
          </w:rPr>
          <w:tab/>
        </w:r>
        <w:r w:rsidR="005C5961">
          <w:rPr>
            <w:noProof/>
            <w:webHidden/>
          </w:rPr>
          <w:fldChar w:fldCharType="begin"/>
        </w:r>
        <w:r w:rsidR="005C5961">
          <w:rPr>
            <w:noProof/>
            <w:webHidden/>
          </w:rPr>
          <w:instrText xml:space="preserve"> PAGEREF _Toc431051451 \h </w:instrText>
        </w:r>
        <w:r w:rsidR="005C5961">
          <w:rPr>
            <w:noProof/>
            <w:webHidden/>
          </w:rPr>
        </w:r>
        <w:r w:rsidR="005C5961">
          <w:rPr>
            <w:noProof/>
            <w:webHidden/>
          </w:rPr>
          <w:fldChar w:fldCharType="separate"/>
        </w:r>
        <w:r w:rsidR="00DC482D">
          <w:rPr>
            <w:noProof/>
            <w:webHidden/>
          </w:rPr>
          <w:t>67</w:t>
        </w:r>
        <w:r w:rsidR="005C5961">
          <w:rPr>
            <w:noProof/>
            <w:webHidden/>
          </w:rPr>
          <w:fldChar w:fldCharType="end"/>
        </w:r>
      </w:hyperlink>
    </w:p>
    <w:p w14:paraId="2816B844" w14:textId="77777777" w:rsidR="005C5961" w:rsidRDefault="003A1106">
      <w:pPr>
        <w:pStyle w:val="Sumrio1"/>
        <w:tabs>
          <w:tab w:val="right" w:leader="dot" w:pos="9060"/>
        </w:tabs>
        <w:rPr>
          <w:rFonts w:asciiTheme="minorHAnsi" w:eastAsiaTheme="minorEastAsia" w:hAnsiTheme="minorHAnsi" w:cstheme="minorBidi"/>
          <w:caps w:val="0"/>
          <w:noProof/>
          <w:sz w:val="22"/>
          <w:szCs w:val="22"/>
          <w:lang w:eastAsia="pt-BR"/>
        </w:rPr>
      </w:pPr>
      <w:hyperlink w:anchor="_Toc431051452" w:history="1">
        <w:r w:rsidR="005C5961" w:rsidRPr="00FF080D">
          <w:rPr>
            <w:rStyle w:val="Hyperlink"/>
            <w:rFonts w:eastAsia="StarSymbol"/>
            <w:noProof/>
          </w:rPr>
          <w:t>REFERêNCIAS</w:t>
        </w:r>
        <w:r w:rsidR="005C5961">
          <w:rPr>
            <w:noProof/>
            <w:webHidden/>
          </w:rPr>
          <w:tab/>
        </w:r>
        <w:r w:rsidR="005C5961">
          <w:rPr>
            <w:noProof/>
            <w:webHidden/>
          </w:rPr>
          <w:fldChar w:fldCharType="begin"/>
        </w:r>
        <w:r w:rsidR="005C5961">
          <w:rPr>
            <w:noProof/>
            <w:webHidden/>
          </w:rPr>
          <w:instrText xml:space="preserve"> PAGEREF _Toc431051452 \h </w:instrText>
        </w:r>
        <w:r w:rsidR="005C5961">
          <w:rPr>
            <w:noProof/>
            <w:webHidden/>
          </w:rPr>
        </w:r>
        <w:r w:rsidR="005C5961">
          <w:rPr>
            <w:noProof/>
            <w:webHidden/>
          </w:rPr>
          <w:fldChar w:fldCharType="separate"/>
        </w:r>
        <w:r w:rsidR="00DC482D">
          <w:rPr>
            <w:noProof/>
            <w:webHidden/>
          </w:rPr>
          <w:t>68</w:t>
        </w:r>
        <w:r w:rsidR="005C5961">
          <w:rPr>
            <w:noProof/>
            <w:webHidden/>
          </w:rPr>
          <w:fldChar w:fldCharType="end"/>
        </w:r>
      </w:hyperlink>
    </w:p>
    <w:p w14:paraId="247654CA" w14:textId="77777777" w:rsidR="00CF12B1" w:rsidRDefault="00BD2B18" w:rsidP="00BD2B18">
      <w:pPr>
        <w:pStyle w:val="TextoNormal"/>
        <w:rPr>
          <w:color w:val="FF0000"/>
        </w:rPr>
      </w:pPr>
      <w:r w:rsidRPr="00846A42">
        <w:rPr>
          <w:color w:val="FF0000"/>
        </w:rPr>
        <w:fldChar w:fldCharType="end"/>
      </w:r>
    </w:p>
    <w:p w14:paraId="3C6DB29B" w14:textId="77777777" w:rsidR="00C57E12" w:rsidRDefault="00C57E12" w:rsidP="00BD2B18">
      <w:pPr>
        <w:pStyle w:val="TextoNormal"/>
        <w:rPr>
          <w:color w:val="FF0000"/>
        </w:rPr>
      </w:pPr>
    </w:p>
    <w:p w14:paraId="5769BA8D" w14:textId="77777777" w:rsidR="00C57E12" w:rsidRPr="00267232" w:rsidRDefault="00C57E12" w:rsidP="00BD2B18">
      <w:pPr>
        <w:pStyle w:val="TextoNormal"/>
        <w:rPr>
          <w:color w:val="FF0000"/>
          <w:lang w:val="en-US"/>
        </w:rPr>
      </w:pPr>
    </w:p>
    <w:p w14:paraId="6A9F7F67" w14:textId="77777777" w:rsidR="00BD2B18" w:rsidRPr="00267232" w:rsidRDefault="00BD2B18" w:rsidP="0012002D">
      <w:pPr>
        <w:pStyle w:val="TtuloCentrado"/>
        <w:rPr>
          <w:color w:val="FF0000"/>
        </w:rPr>
      </w:pPr>
      <w:bookmarkStart w:id="7" w:name="_Toc198053732"/>
    </w:p>
    <w:p w14:paraId="39F3017F" w14:textId="77777777" w:rsidR="00A66BBF" w:rsidRPr="00267232" w:rsidRDefault="00A66BBF" w:rsidP="00A66BBF">
      <w:pPr>
        <w:pStyle w:val="TextoNormal"/>
        <w:sectPr w:rsidR="00A66BBF" w:rsidRPr="00267232" w:rsidSect="00CF12B1">
          <w:headerReference w:type="default" r:id="rId8"/>
          <w:type w:val="continuous"/>
          <w:pgSz w:w="11905" w:h="16837"/>
          <w:pgMar w:top="1693" w:right="1134" w:bottom="1134" w:left="1701" w:header="1134" w:footer="720" w:gutter="0"/>
          <w:cols w:space="720"/>
          <w:formProt w:val="0"/>
          <w:docGrid w:linePitch="360"/>
        </w:sectPr>
      </w:pPr>
    </w:p>
    <w:p w14:paraId="03E79133" w14:textId="2813AE3D" w:rsidR="007B6A01" w:rsidRPr="00267232" w:rsidRDefault="007B6A01" w:rsidP="00021C67">
      <w:pPr>
        <w:pStyle w:val="TtuloSeo"/>
        <w:numPr>
          <w:ilvl w:val="0"/>
          <w:numId w:val="9"/>
        </w:numPr>
        <w:spacing w:after="851"/>
        <w:rPr>
          <w:sz w:val="28"/>
          <w:szCs w:val="28"/>
        </w:rPr>
      </w:pPr>
      <w:bookmarkStart w:id="8" w:name="_Toc198053594"/>
      <w:bookmarkStart w:id="9" w:name="_Toc431051420"/>
      <w:bookmarkEnd w:id="7"/>
      <w:r w:rsidRPr="00267232">
        <w:rPr>
          <w:sz w:val="28"/>
          <w:szCs w:val="28"/>
        </w:rPr>
        <w:lastRenderedPageBreak/>
        <w:t>Introdução</w:t>
      </w:r>
      <w:bookmarkEnd w:id="8"/>
      <w:bookmarkEnd w:id="9"/>
    </w:p>
    <w:p w14:paraId="3DD3A21F" w14:textId="60F61E07" w:rsidR="0093388F" w:rsidRPr="00267232" w:rsidRDefault="0093388F" w:rsidP="005E367F">
      <w:pPr>
        <w:pStyle w:val="TextoNormal"/>
        <w:spacing w:after="240"/>
      </w:pPr>
      <w:r w:rsidRPr="00267232">
        <w:rPr>
          <w:color w:val="000000" w:themeColor="text1"/>
        </w:rPr>
        <w:t>A capacidade de se gerar informações corretas e precisas para a tomada de decisões é um dos itens mais importantes para o desenvolvimento do país e dos estados, logo estas informações podem ser utilizadas como um dos recursos estratégicos mais preciosos que os órgãos de segurança pública possuem e devem usar ao seu favor para o combate à criminalidade.</w:t>
      </w:r>
    </w:p>
    <w:p w14:paraId="2E4D32CB" w14:textId="2ED63499" w:rsidR="009175FC" w:rsidRPr="00267232" w:rsidRDefault="009C6136" w:rsidP="005E367F">
      <w:pPr>
        <w:pStyle w:val="TextoNormal"/>
        <w:spacing w:after="240"/>
        <w:rPr>
          <w:color w:val="000000" w:themeColor="text1"/>
        </w:rPr>
      </w:pPr>
      <w:r w:rsidRPr="00267232">
        <w:t xml:space="preserve">O mapeamento do crime pode desempenhar um papel importante no policiamento e redução de </w:t>
      </w:r>
      <w:r w:rsidR="0048107F" w:rsidRPr="00267232">
        <w:t>ocorrências</w:t>
      </w:r>
      <w:r w:rsidR="000D73F7" w:rsidRPr="00267232">
        <w:t xml:space="preserve"> policiais</w:t>
      </w:r>
      <w:r w:rsidR="000272D1" w:rsidRPr="00267232">
        <w:t xml:space="preserve">. </w:t>
      </w:r>
      <w:r w:rsidR="000D73F7" w:rsidRPr="00267232">
        <w:t>Inicialmente</w:t>
      </w:r>
      <w:r w:rsidR="00C83D0C" w:rsidRPr="00267232">
        <w:t>, com a</w:t>
      </w:r>
      <w:r w:rsidR="000D73F7" w:rsidRPr="00267232">
        <w:t xml:space="preserve"> coleta de dados por meio</w:t>
      </w:r>
      <w:r w:rsidRPr="00267232">
        <w:t xml:space="preserve"> do monitoramento e avaliação de </w:t>
      </w:r>
      <w:r w:rsidR="001E229A" w:rsidRPr="00267232">
        <w:t>perguntas</w:t>
      </w:r>
      <w:r w:rsidRPr="00267232">
        <w:t xml:space="preserve"> </w:t>
      </w:r>
      <w:r w:rsidR="000A7AA6" w:rsidRPr="00267232">
        <w:t>específicas</w:t>
      </w:r>
      <w:r w:rsidR="00C83D0C" w:rsidRPr="00267232">
        <w:t xml:space="preserve"> que</w:t>
      </w:r>
      <w:r w:rsidR="000D73F7" w:rsidRPr="00267232">
        <w:t xml:space="preserve"> agem</w:t>
      </w:r>
      <w:r w:rsidR="001E229A" w:rsidRPr="00267232">
        <w:t xml:space="preserve"> como um mecanis</w:t>
      </w:r>
      <w:r w:rsidR="00C83D0C" w:rsidRPr="00267232">
        <w:t xml:space="preserve">mo crucial, </w:t>
      </w:r>
      <w:r w:rsidR="0012000A" w:rsidRPr="00267232">
        <w:t>fornece</w:t>
      </w:r>
      <w:r w:rsidR="00C83D0C" w:rsidRPr="00267232">
        <w:t>ndo</w:t>
      </w:r>
      <w:r w:rsidR="001E229A" w:rsidRPr="00267232">
        <w:t xml:space="preserve"> uma prevenção ao crime</w:t>
      </w:r>
      <w:r w:rsidR="00C83D0C" w:rsidRPr="00267232">
        <w:t xml:space="preserve"> e</w:t>
      </w:r>
      <w:r w:rsidR="000D73F7" w:rsidRPr="00267232">
        <w:t xml:space="preserve"> </w:t>
      </w:r>
      <w:r w:rsidR="001E229A" w:rsidRPr="00267232">
        <w:t>ajuda</w:t>
      </w:r>
      <w:r w:rsidR="000D73F7" w:rsidRPr="00267232">
        <w:t>ndo</w:t>
      </w:r>
      <w:r w:rsidR="001E229A" w:rsidRPr="00267232">
        <w:t xml:space="preserve"> a criar iniciativas bem</w:t>
      </w:r>
      <w:r w:rsidR="00C83D0C" w:rsidRPr="00267232">
        <w:t xml:space="preserve"> </w:t>
      </w:r>
      <w:r w:rsidR="001E229A" w:rsidRPr="00267232">
        <w:t xml:space="preserve">sucedidas no combate ao problema criminal </w:t>
      </w:r>
      <w:r w:rsidR="001E229A" w:rsidRPr="00471F39">
        <w:rPr>
          <w:shd w:val="clear" w:color="auto" w:fill="FFFFFF" w:themeFill="background1"/>
        </w:rPr>
        <w:t>(CHAINEY, RATCLIFFE, 2005)</w:t>
      </w:r>
      <w:r w:rsidR="001E229A" w:rsidRPr="00267232">
        <w:t>.</w:t>
      </w:r>
      <w:r w:rsidR="005E367F" w:rsidRPr="00267232">
        <w:t xml:space="preserve"> </w:t>
      </w:r>
    </w:p>
    <w:p w14:paraId="72A246D6" w14:textId="5FFBA954" w:rsidR="003D6038" w:rsidRPr="00267232" w:rsidRDefault="00F12550" w:rsidP="005E367F">
      <w:pPr>
        <w:pStyle w:val="TextoNormal"/>
        <w:spacing w:after="240"/>
        <w:rPr>
          <w:color w:val="000000" w:themeColor="text1"/>
        </w:rPr>
      </w:pPr>
      <w:r w:rsidRPr="00267232">
        <w:rPr>
          <w:color w:val="000000" w:themeColor="text1"/>
        </w:rPr>
        <w:t>Cada vez mais, ó</w:t>
      </w:r>
      <w:r w:rsidR="003D6038" w:rsidRPr="00267232">
        <w:rPr>
          <w:color w:val="000000" w:themeColor="text1"/>
        </w:rPr>
        <w:t>rgãos públicos de segurança têm</w:t>
      </w:r>
      <w:r w:rsidR="00C67374">
        <w:rPr>
          <w:color w:val="000000" w:themeColor="text1"/>
        </w:rPr>
        <w:t xml:space="preserve"> à</w:t>
      </w:r>
      <w:r w:rsidR="007510AD" w:rsidRPr="00267232">
        <w:rPr>
          <w:color w:val="000000" w:themeColor="text1"/>
        </w:rPr>
        <w:t xml:space="preserve"> sua disposição uma quantidade significativa de tecnologias </w:t>
      </w:r>
      <w:r w:rsidR="003D6038" w:rsidRPr="00267232">
        <w:rPr>
          <w:color w:val="000000" w:themeColor="text1"/>
        </w:rPr>
        <w:t>capazes de auxiliar no cotidiano policial. O geoprocessamento, que faz parte dessas tecnologias, vem sendo utilizado como importante mecanismo de otimização para o alcance das ações dos governos federais, estaduais e municipais por se tratar de um conjunto de técnicas que visa responder questionamentos sobre “onde?” determinado fato acon</w:t>
      </w:r>
      <w:r w:rsidR="00622DAA" w:rsidRPr="00267232">
        <w:rPr>
          <w:color w:val="000000" w:themeColor="text1"/>
        </w:rPr>
        <w:t>tece em uma localização espacial</w:t>
      </w:r>
      <w:r w:rsidR="003D6038" w:rsidRPr="00267232">
        <w:rPr>
          <w:color w:val="000000" w:themeColor="text1"/>
        </w:rPr>
        <w:t>.</w:t>
      </w:r>
    </w:p>
    <w:p w14:paraId="17070727" w14:textId="5EB80ED1" w:rsidR="002E49CD" w:rsidRPr="00267232" w:rsidRDefault="00BF63EF" w:rsidP="005E367F">
      <w:pPr>
        <w:pStyle w:val="TextoNormal"/>
        <w:spacing w:after="240"/>
        <w:rPr>
          <w:color w:val="000000" w:themeColor="text1"/>
        </w:rPr>
      </w:pPr>
      <w:r w:rsidRPr="00267232">
        <w:rPr>
          <w:color w:val="000000" w:themeColor="text1"/>
        </w:rPr>
        <w:t>Os</w:t>
      </w:r>
      <w:r w:rsidR="002A6A7E" w:rsidRPr="00267232">
        <w:rPr>
          <w:color w:val="000000" w:themeColor="text1"/>
        </w:rPr>
        <w:t xml:space="preserve"> </w:t>
      </w:r>
      <w:r w:rsidR="00E64A4D" w:rsidRPr="00267232">
        <w:rPr>
          <w:color w:val="000000" w:themeColor="text1"/>
        </w:rPr>
        <w:t>Sistema</w:t>
      </w:r>
      <w:r w:rsidR="002A6A7E" w:rsidRPr="00267232">
        <w:rPr>
          <w:color w:val="000000" w:themeColor="text1"/>
        </w:rPr>
        <w:t>s</w:t>
      </w:r>
      <w:r w:rsidR="00E64A4D" w:rsidRPr="00267232">
        <w:rPr>
          <w:color w:val="000000" w:themeColor="text1"/>
        </w:rPr>
        <w:t xml:space="preserve"> de </w:t>
      </w:r>
      <w:r w:rsidR="006D09D5" w:rsidRPr="00267232">
        <w:rPr>
          <w:color w:val="000000" w:themeColor="text1"/>
        </w:rPr>
        <w:t>Info</w:t>
      </w:r>
      <w:r w:rsidR="00217BC4">
        <w:rPr>
          <w:color w:val="000000" w:themeColor="text1"/>
        </w:rPr>
        <w:t>r</w:t>
      </w:r>
      <w:r w:rsidR="006D09D5" w:rsidRPr="00267232">
        <w:rPr>
          <w:color w:val="000000" w:themeColor="text1"/>
        </w:rPr>
        <w:t>mação</w:t>
      </w:r>
      <w:r w:rsidR="00E64A4D" w:rsidRPr="00267232">
        <w:rPr>
          <w:color w:val="000000" w:themeColor="text1"/>
        </w:rPr>
        <w:t xml:space="preserve"> Geográfica (SIG) </w:t>
      </w:r>
      <w:r w:rsidR="006E4503" w:rsidRPr="00267232">
        <w:rPr>
          <w:color w:val="000000" w:themeColor="text1"/>
        </w:rPr>
        <w:t xml:space="preserve">existem para fornecer ferramentas de apoio </w:t>
      </w:r>
      <w:r w:rsidR="006A0400" w:rsidRPr="00267232">
        <w:rPr>
          <w:color w:val="000000" w:themeColor="text1"/>
        </w:rPr>
        <w:t>à</w:t>
      </w:r>
      <w:r w:rsidR="00A45033" w:rsidRPr="00267232">
        <w:rPr>
          <w:color w:val="000000" w:themeColor="text1"/>
        </w:rPr>
        <w:t xml:space="preserve"> segurança pública visando a segurança do cidadão, a redução de índices de criminalidade, </w:t>
      </w:r>
      <w:r w:rsidR="00C67374">
        <w:rPr>
          <w:color w:val="000000" w:themeColor="text1"/>
        </w:rPr>
        <w:t xml:space="preserve">o </w:t>
      </w:r>
      <w:r w:rsidR="00A45033" w:rsidRPr="00267232">
        <w:rPr>
          <w:color w:val="000000" w:themeColor="text1"/>
        </w:rPr>
        <w:t>combate e prevenção do tráfico de dr</w:t>
      </w:r>
      <w:r w:rsidR="005170B9" w:rsidRPr="00267232">
        <w:rPr>
          <w:color w:val="000000" w:themeColor="text1"/>
        </w:rPr>
        <w:t xml:space="preserve">ogas e </w:t>
      </w:r>
      <w:r w:rsidR="00C67374">
        <w:rPr>
          <w:color w:val="000000" w:themeColor="text1"/>
        </w:rPr>
        <w:t xml:space="preserve">o </w:t>
      </w:r>
      <w:r w:rsidR="005170B9" w:rsidRPr="00267232">
        <w:rPr>
          <w:color w:val="000000" w:themeColor="text1"/>
        </w:rPr>
        <w:t xml:space="preserve">consumo de </w:t>
      </w:r>
      <w:r w:rsidR="006A0400" w:rsidRPr="00267232">
        <w:rPr>
          <w:color w:val="000000" w:themeColor="text1"/>
        </w:rPr>
        <w:t>entorpecentes</w:t>
      </w:r>
      <w:r w:rsidR="00C67374">
        <w:rPr>
          <w:color w:val="000000" w:themeColor="text1"/>
        </w:rPr>
        <w:t>,</w:t>
      </w:r>
      <w:r w:rsidR="006A0400" w:rsidRPr="00267232">
        <w:rPr>
          <w:color w:val="000000" w:themeColor="text1"/>
        </w:rPr>
        <w:t xml:space="preserve"> propiciando</w:t>
      </w:r>
      <w:r w:rsidR="00A45033" w:rsidRPr="00267232">
        <w:rPr>
          <w:color w:val="000000" w:themeColor="text1"/>
        </w:rPr>
        <w:t xml:space="preserve"> uma relação de confiança e cooperação entre polícia e cidadão. </w:t>
      </w:r>
      <w:r w:rsidR="00A45033" w:rsidRPr="00267232">
        <w:t>A utilização intensiva de SIGs tem promovido uma verdadeira revolução nas polícias do mundo todo (REULAND, 1997).</w:t>
      </w:r>
    </w:p>
    <w:p w14:paraId="32136882" w14:textId="7EA85A48" w:rsidR="002E49CD" w:rsidRPr="00267232" w:rsidRDefault="002E49CD" w:rsidP="005E367F">
      <w:pPr>
        <w:pStyle w:val="TextoNormal"/>
        <w:spacing w:after="240"/>
        <w:rPr>
          <w:color w:val="000000" w:themeColor="text1"/>
        </w:rPr>
      </w:pPr>
      <w:r w:rsidRPr="00267232">
        <w:rPr>
          <w:color w:val="000000" w:themeColor="text1"/>
        </w:rPr>
        <w:lastRenderedPageBreak/>
        <w:t xml:space="preserve">O acréscimo do número de aplicações </w:t>
      </w:r>
      <w:r w:rsidRPr="00267232">
        <w:rPr>
          <w:i/>
          <w:color w:val="000000" w:themeColor="text1"/>
        </w:rPr>
        <w:t>web</w:t>
      </w:r>
      <w:r w:rsidRPr="00267232">
        <w:rPr>
          <w:color w:val="000000" w:themeColor="text1"/>
        </w:rPr>
        <w:t xml:space="preserve"> que utilizam tecnologias derivadas de </w:t>
      </w:r>
      <w:r w:rsidR="00602429" w:rsidRPr="00267232">
        <w:rPr>
          <w:color w:val="000000" w:themeColor="text1"/>
        </w:rPr>
        <w:t>SIGs</w:t>
      </w:r>
      <w:r w:rsidRPr="00267232">
        <w:rPr>
          <w:color w:val="000000" w:themeColor="text1"/>
        </w:rPr>
        <w:t xml:space="preserve"> disseminou-se com o passar dos anos</w:t>
      </w:r>
      <w:r w:rsidR="00EA09DE" w:rsidRPr="00267232">
        <w:rPr>
          <w:color w:val="000000" w:themeColor="text1"/>
        </w:rPr>
        <w:t>.</w:t>
      </w:r>
      <w:r w:rsidRPr="00267232">
        <w:rPr>
          <w:color w:val="000000" w:themeColor="text1"/>
        </w:rPr>
        <w:t xml:space="preserve"> </w:t>
      </w:r>
      <w:r w:rsidR="00FC3ECC" w:rsidRPr="00267232">
        <w:rPr>
          <w:color w:val="000000" w:themeColor="text1"/>
        </w:rPr>
        <w:t>Entre as tecnologias</w:t>
      </w:r>
      <w:r w:rsidR="00EA09DE" w:rsidRPr="00267232">
        <w:rPr>
          <w:color w:val="000000" w:themeColor="text1"/>
        </w:rPr>
        <w:t xml:space="preserve">, </w:t>
      </w:r>
      <w:r w:rsidR="00FC3ECC" w:rsidRPr="00267232">
        <w:rPr>
          <w:color w:val="000000" w:themeColor="text1"/>
        </w:rPr>
        <w:t>ferramentas</w:t>
      </w:r>
      <w:r w:rsidR="00CD6801">
        <w:rPr>
          <w:color w:val="000000" w:themeColor="text1"/>
        </w:rPr>
        <w:t xml:space="preserve"> </w:t>
      </w:r>
      <w:r w:rsidRPr="00267232">
        <w:rPr>
          <w:color w:val="000000" w:themeColor="text1"/>
        </w:rPr>
        <w:t>como Google Maps</w:t>
      </w:r>
      <w:r w:rsidR="00FC3ECC" w:rsidRPr="00267232">
        <w:rPr>
          <w:color w:val="000000" w:themeColor="text1"/>
        </w:rPr>
        <w:t>,</w:t>
      </w:r>
      <w:r w:rsidRPr="00267232">
        <w:rPr>
          <w:color w:val="000000" w:themeColor="text1"/>
        </w:rPr>
        <w:t xml:space="preserve"> </w:t>
      </w:r>
      <w:r w:rsidR="00FC3ECC" w:rsidRPr="00267232">
        <w:rPr>
          <w:color w:val="000000" w:themeColor="text1"/>
        </w:rPr>
        <w:t xml:space="preserve">somaram </w:t>
      </w:r>
      <w:r w:rsidRPr="00267232">
        <w:rPr>
          <w:color w:val="000000" w:themeColor="text1"/>
        </w:rPr>
        <w:t xml:space="preserve">em 2008 cerca de 50.000 </w:t>
      </w:r>
      <w:r w:rsidRPr="00267232">
        <w:rPr>
          <w:i/>
          <w:color w:val="000000" w:themeColor="text1"/>
        </w:rPr>
        <w:t>websites</w:t>
      </w:r>
      <w:r w:rsidRPr="00267232">
        <w:rPr>
          <w:color w:val="000000" w:themeColor="text1"/>
        </w:rPr>
        <w:t xml:space="preserve"> com recursos</w:t>
      </w:r>
      <w:r w:rsidR="00EA09DE" w:rsidRPr="00267232">
        <w:rPr>
          <w:color w:val="000000" w:themeColor="text1"/>
        </w:rPr>
        <w:t xml:space="preserve"> </w:t>
      </w:r>
      <w:r w:rsidR="00B84C45" w:rsidRPr="00267232">
        <w:rPr>
          <w:color w:val="000000" w:themeColor="text1"/>
        </w:rPr>
        <w:t>geográficos</w:t>
      </w:r>
      <w:r w:rsidRPr="00267232">
        <w:rPr>
          <w:color w:val="000000" w:themeColor="text1"/>
        </w:rPr>
        <w:t xml:space="preserve">. Aplicações </w:t>
      </w:r>
      <w:r w:rsidR="00602429" w:rsidRPr="00267232">
        <w:rPr>
          <w:color w:val="000000" w:themeColor="text1"/>
        </w:rPr>
        <w:t>SIG</w:t>
      </w:r>
      <w:r w:rsidRPr="00267232">
        <w:rPr>
          <w:color w:val="000000" w:themeColor="text1"/>
        </w:rPr>
        <w:t xml:space="preserve"> podem apresentar o mapa do</w:t>
      </w:r>
      <w:r w:rsidRPr="00267232">
        <w:rPr>
          <w:i/>
          <w:color w:val="000000" w:themeColor="text1"/>
        </w:rPr>
        <w:t xml:space="preserve"> </w:t>
      </w:r>
      <w:r w:rsidRPr="00267232">
        <w:rPr>
          <w:color w:val="000000" w:themeColor="text1"/>
        </w:rPr>
        <w:t>mundo</w:t>
      </w:r>
      <w:r w:rsidR="006A0400" w:rsidRPr="00267232">
        <w:rPr>
          <w:color w:val="000000" w:themeColor="text1"/>
        </w:rPr>
        <w:t>,</w:t>
      </w:r>
      <w:r w:rsidRPr="00267232">
        <w:rPr>
          <w:color w:val="000000" w:themeColor="text1"/>
        </w:rPr>
        <w:t xml:space="preserve"> de uma maneira simples ao usuário final, porém</w:t>
      </w:r>
      <w:r w:rsidR="006A0400" w:rsidRPr="00267232">
        <w:rPr>
          <w:color w:val="000000" w:themeColor="text1"/>
        </w:rPr>
        <w:t>,</w:t>
      </w:r>
      <w:r w:rsidRPr="00267232">
        <w:rPr>
          <w:color w:val="000000" w:themeColor="text1"/>
        </w:rPr>
        <w:t xml:space="preserve"> com uma complexa análise espacial de distribuições e processos envolve</w:t>
      </w:r>
      <w:r w:rsidR="006A0400" w:rsidRPr="00267232">
        <w:rPr>
          <w:color w:val="000000" w:themeColor="text1"/>
        </w:rPr>
        <w:t>ndo algum</w:t>
      </w:r>
      <w:r w:rsidR="00C22FDA" w:rsidRPr="00267232">
        <w:rPr>
          <w:color w:val="000000" w:themeColor="text1"/>
        </w:rPr>
        <w:t>a área de</w:t>
      </w:r>
      <w:r w:rsidR="006A0400" w:rsidRPr="00267232">
        <w:rPr>
          <w:color w:val="000000" w:themeColor="text1"/>
        </w:rPr>
        <w:t xml:space="preserve"> negócio em específico. Essas aplicações </w:t>
      </w:r>
      <w:r w:rsidRPr="00267232">
        <w:rPr>
          <w:color w:val="000000" w:themeColor="text1"/>
        </w:rPr>
        <w:t>utiliza</w:t>
      </w:r>
      <w:r w:rsidR="00B633A1" w:rsidRPr="00267232">
        <w:rPr>
          <w:color w:val="000000" w:themeColor="text1"/>
        </w:rPr>
        <w:t>m</w:t>
      </w:r>
      <w:r w:rsidRPr="00267232">
        <w:rPr>
          <w:color w:val="000000" w:themeColor="text1"/>
        </w:rPr>
        <w:t xml:space="preserve"> muitas tecnologias e plataformas de base de dados</w:t>
      </w:r>
      <w:r w:rsidR="006A0400" w:rsidRPr="00267232">
        <w:rPr>
          <w:color w:val="000000" w:themeColor="text1"/>
        </w:rPr>
        <w:t>,</w:t>
      </w:r>
      <w:r w:rsidRPr="00267232">
        <w:rPr>
          <w:color w:val="000000" w:themeColor="text1"/>
        </w:rPr>
        <w:t xml:space="preserve"> as quais</w:t>
      </w:r>
      <w:r w:rsidR="006A0400" w:rsidRPr="00267232">
        <w:rPr>
          <w:color w:val="000000" w:themeColor="text1"/>
        </w:rPr>
        <w:t>,</w:t>
      </w:r>
      <w:r w:rsidRPr="00267232">
        <w:rPr>
          <w:color w:val="000000" w:themeColor="text1"/>
        </w:rPr>
        <w:t xml:space="preserve"> podem impactar a performance das </w:t>
      </w:r>
      <w:r w:rsidRPr="00267232">
        <w:t xml:space="preserve">aplicações web (ADNAN </w:t>
      </w:r>
      <w:r w:rsidRPr="00257515">
        <w:rPr>
          <w:i/>
        </w:rPr>
        <w:t>et al</w:t>
      </w:r>
      <w:r w:rsidRPr="00267232">
        <w:t xml:space="preserve">., 2010). </w:t>
      </w:r>
    </w:p>
    <w:p w14:paraId="7C7FC8BA" w14:textId="2D137EAB" w:rsidR="002E49CD" w:rsidRPr="00267232" w:rsidRDefault="00DD25D0" w:rsidP="005E367F">
      <w:pPr>
        <w:pStyle w:val="TextoNormal"/>
        <w:spacing w:after="240"/>
        <w:rPr>
          <w:color w:val="000000" w:themeColor="text1"/>
        </w:rPr>
      </w:pPr>
      <w:r w:rsidRPr="00267232">
        <w:rPr>
          <w:color w:val="000000" w:themeColor="text1"/>
        </w:rPr>
        <w:t>N</w:t>
      </w:r>
      <w:r w:rsidR="007510AD" w:rsidRPr="00267232">
        <w:rPr>
          <w:color w:val="000000" w:themeColor="text1"/>
        </w:rPr>
        <w:t>a realid</w:t>
      </w:r>
      <w:r w:rsidRPr="00267232">
        <w:rPr>
          <w:color w:val="000000" w:themeColor="text1"/>
        </w:rPr>
        <w:t>ade atual de</w:t>
      </w:r>
      <w:r w:rsidR="007510AD" w:rsidRPr="00267232">
        <w:rPr>
          <w:color w:val="000000" w:themeColor="text1"/>
        </w:rPr>
        <w:t xml:space="preserve"> Porto Alegre (POA)</w:t>
      </w:r>
      <w:r w:rsidR="00D927B0" w:rsidRPr="00267232">
        <w:rPr>
          <w:color w:val="000000" w:themeColor="text1"/>
        </w:rPr>
        <w:t>,</w:t>
      </w:r>
      <w:r w:rsidR="007510AD" w:rsidRPr="00267232">
        <w:rPr>
          <w:color w:val="000000" w:themeColor="text1"/>
        </w:rPr>
        <w:t xml:space="preserve"> os órgãos competentes </w:t>
      </w:r>
      <w:r w:rsidR="00D927B0" w:rsidRPr="00267232">
        <w:rPr>
          <w:color w:val="000000" w:themeColor="text1"/>
        </w:rPr>
        <w:t xml:space="preserve">que </w:t>
      </w:r>
      <w:r w:rsidR="007510AD" w:rsidRPr="00267232">
        <w:rPr>
          <w:color w:val="000000" w:themeColor="text1"/>
        </w:rPr>
        <w:t>mant</w:t>
      </w:r>
      <w:r w:rsidR="00D927B0" w:rsidRPr="00267232">
        <w:rPr>
          <w:color w:val="000000" w:themeColor="text1"/>
        </w:rPr>
        <w:t>ém</w:t>
      </w:r>
      <w:r w:rsidR="007510AD" w:rsidRPr="00267232">
        <w:rPr>
          <w:color w:val="000000" w:themeColor="text1"/>
        </w:rPr>
        <w:t xml:space="preserve"> </w:t>
      </w:r>
      <w:r w:rsidR="003D6038" w:rsidRPr="00267232">
        <w:rPr>
          <w:color w:val="000000" w:themeColor="text1"/>
        </w:rPr>
        <w:t xml:space="preserve">os </w:t>
      </w:r>
      <w:r w:rsidR="007510AD" w:rsidRPr="00267232">
        <w:rPr>
          <w:color w:val="000000" w:themeColor="text1"/>
        </w:rPr>
        <w:t xml:space="preserve">índices de criminalidades regulares não utilizam boa parte </w:t>
      </w:r>
      <w:r w:rsidRPr="00267232">
        <w:rPr>
          <w:color w:val="000000" w:themeColor="text1"/>
        </w:rPr>
        <w:t xml:space="preserve">das informações de registros de ocorrências para </w:t>
      </w:r>
      <w:r w:rsidR="007510AD" w:rsidRPr="00267232">
        <w:rPr>
          <w:color w:val="000000" w:themeColor="text1"/>
        </w:rPr>
        <w:t xml:space="preserve">agir preventivamente. </w:t>
      </w:r>
      <w:r w:rsidR="00557F6E" w:rsidRPr="00267232">
        <w:rPr>
          <w:color w:val="000000" w:themeColor="text1"/>
        </w:rPr>
        <w:t xml:space="preserve">Visando </w:t>
      </w:r>
      <w:r w:rsidR="00B633A1" w:rsidRPr="00267232">
        <w:rPr>
          <w:color w:val="000000" w:themeColor="text1"/>
        </w:rPr>
        <w:t>essa</w:t>
      </w:r>
      <w:r w:rsidR="00557F6E" w:rsidRPr="00267232">
        <w:rPr>
          <w:color w:val="000000" w:themeColor="text1"/>
        </w:rPr>
        <w:t xml:space="preserve"> lacuna</w:t>
      </w:r>
      <w:r w:rsidR="00B633A1" w:rsidRPr="00267232">
        <w:rPr>
          <w:color w:val="000000" w:themeColor="text1"/>
        </w:rPr>
        <w:t>,</w:t>
      </w:r>
      <w:r w:rsidR="00557F6E" w:rsidRPr="00267232">
        <w:rPr>
          <w:color w:val="000000" w:themeColor="text1"/>
        </w:rPr>
        <w:t xml:space="preserve"> impr</w:t>
      </w:r>
      <w:r w:rsidR="00D927B0" w:rsidRPr="00267232">
        <w:rPr>
          <w:color w:val="000000" w:themeColor="text1"/>
        </w:rPr>
        <w:t>ó</w:t>
      </w:r>
      <w:r w:rsidR="00557F6E" w:rsidRPr="00267232">
        <w:rPr>
          <w:color w:val="000000" w:themeColor="text1"/>
        </w:rPr>
        <w:t xml:space="preserve">pria para os dias atuais, o presente projeto </w:t>
      </w:r>
      <w:r w:rsidR="00CB6500" w:rsidRPr="00267232">
        <w:rPr>
          <w:color w:val="000000" w:themeColor="text1"/>
        </w:rPr>
        <w:t xml:space="preserve">tem como objetivo a </w:t>
      </w:r>
      <w:r w:rsidR="00557F6E" w:rsidRPr="00267232">
        <w:rPr>
          <w:color w:val="000000" w:themeColor="text1"/>
        </w:rPr>
        <w:t xml:space="preserve">criação de um </w:t>
      </w:r>
      <w:r w:rsidR="00A3477E" w:rsidRPr="00267232">
        <w:rPr>
          <w:color w:val="000000" w:themeColor="text1"/>
        </w:rPr>
        <w:t>sistema de informação geográfica</w:t>
      </w:r>
      <w:r w:rsidR="00557F6E" w:rsidRPr="00267232">
        <w:rPr>
          <w:color w:val="000000" w:themeColor="text1"/>
        </w:rPr>
        <w:t xml:space="preserve"> para a segurança pública, atuando sobre </w:t>
      </w:r>
      <w:r w:rsidR="00CB6500" w:rsidRPr="00267232">
        <w:rPr>
          <w:color w:val="000000" w:themeColor="text1"/>
        </w:rPr>
        <w:t>os registros de boletins de ocorrências (BO)</w:t>
      </w:r>
      <w:r w:rsidR="00B633A1" w:rsidRPr="00267232">
        <w:rPr>
          <w:color w:val="000000" w:themeColor="text1"/>
        </w:rPr>
        <w:t>,</w:t>
      </w:r>
      <w:r w:rsidR="00CB6500" w:rsidRPr="00267232">
        <w:rPr>
          <w:color w:val="000000" w:themeColor="text1"/>
        </w:rPr>
        <w:t xml:space="preserve"> cadastrados no Banco de Dados (BD) </w:t>
      </w:r>
      <w:r w:rsidR="009B2242" w:rsidRPr="00267232">
        <w:rPr>
          <w:color w:val="000000" w:themeColor="text1"/>
        </w:rPr>
        <w:t xml:space="preserve">da Polícia Civil </w:t>
      </w:r>
      <w:r w:rsidR="00CB6500" w:rsidRPr="00267232">
        <w:rPr>
          <w:color w:val="000000" w:themeColor="text1"/>
        </w:rPr>
        <w:t xml:space="preserve">do </w:t>
      </w:r>
      <w:r w:rsidR="00DD0388" w:rsidRPr="00267232">
        <w:rPr>
          <w:color w:val="000000" w:themeColor="text1"/>
        </w:rPr>
        <w:t>E</w:t>
      </w:r>
      <w:r w:rsidR="00CB6500" w:rsidRPr="00267232">
        <w:rPr>
          <w:color w:val="000000" w:themeColor="text1"/>
        </w:rPr>
        <w:t>stado</w:t>
      </w:r>
      <w:r w:rsidR="0042323B" w:rsidRPr="00267232">
        <w:rPr>
          <w:color w:val="000000" w:themeColor="text1"/>
        </w:rPr>
        <w:t>. A</w:t>
      </w:r>
      <w:r w:rsidR="00CB6500" w:rsidRPr="00267232">
        <w:rPr>
          <w:color w:val="000000" w:themeColor="text1"/>
        </w:rPr>
        <w:t>través destes dados</w:t>
      </w:r>
      <w:r w:rsidR="0042323B" w:rsidRPr="00267232">
        <w:rPr>
          <w:color w:val="000000" w:themeColor="text1"/>
        </w:rPr>
        <w:t>, pretende-se</w:t>
      </w:r>
      <w:r w:rsidR="00CB6500" w:rsidRPr="00267232">
        <w:rPr>
          <w:color w:val="000000" w:themeColor="text1"/>
        </w:rPr>
        <w:t xml:space="preserve"> criar mapas de calor que auxiliem no melhor planejamento</w:t>
      </w:r>
      <w:r w:rsidR="001551F6">
        <w:rPr>
          <w:color w:val="000000" w:themeColor="text1"/>
        </w:rPr>
        <w:t xml:space="preserve"> de rotas de rondas policiais, </w:t>
      </w:r>
      <w:r w:rsidR="0042323B" w:rsidRPr="00267232">
        <w:rPr>
          <w:color w:val="000000" w:themeColor="text1"/>
        </w:rPr>
        <w:t xml:space="preserve">obtendo conhecimento sobre onde </w:t>
      </w:r>
      <w:r w:rsidR="00CB6500" w:rsidRPr="00267232">
        <w:rPr>
          <w:color w:val="000000" w:themeColor="text1"/>
        </w:rPr>
        <w:t xml:space="preserve">se </w:t>
      </w:r>
      <w:r w:rsidR="0042323B" w:rsidRPr="00267232">
        <w:rPr>
          <w:color w:val="000000" w:themeColor="text1"/>
        </w:rPr>
        <w:t xml:space="preserve">localizam </w:t>
      </w:r>
      <w:r w:rsidR="00371A4D" w:rsidRPr="00267232">
        <w:rPr>
          <w:color w:val="000000" w:themeColor="text1"/>
        </w:rPr>
        <w:t xml:space="preserve">as </w:t>
      </w:r>
      <w:r w:rsidR="00CD6801">
        <w:rPr>
          <w:color w:val="000000" w:themeColor="text1"/>
        </w:rPr>
        <w:t>maiores incidências</w:t>
      </w:r>
      <w:r w:rsidR="00CB6500" w:rsidRPr="00267232">
        <w:rPr>
          <w:color w:val="000000" w:themeColor="text1"/>
        </w:rPr>
        <w:t xml:space="preserve"> de violência na cidade de POA. </w:t>
      </w:r>
    </w:p>
    <w:p w14:paraId="15255DE7" w14:textId="4A53143C" w:rsidR="00D927B0" w:rsidRPr="00267232" w:rsidRDefault="00D927B0" w:rsidP="005E367F">
      <w:pPr>
        <w:pStyle w:val="TextoNormal"/>
        <w:spacing w:after="240"/>
        <w:rPr>
          <w:color w:val="000000" w:themeColor="text1"/>
        </w:rPr>
      </w:pPr>
      <w:r w:rsidRPr="00267232">
        <w:rPr>
          <w:color w:val="000000" w:themeColor="text1"/>
        </w:rPr>
        <w:t xml:space="preserve">Com </w:t>
      </w:r>
      <w:r w:rsidR="00564B2F">
        <w:rPr>
          <w:color w:val="000000" w:themeColor="text1"/>
        </w:rPr>
        <w:t>base n</w:t>
      </w:r>
      <w:r w:rsidRPr="00267232">
        <w:rPr>
          <w:color w:val="000000" w:themeColor="text1"/>
        </w:rPr>
        <w:t xml:space="preserve">os dados </w:t>
      </w:r>
      <w:r w:rsidR="00CB6500" w:rsidRPr="00267232">
        <w:rPr>
          <w:color w:val="000000" w:themeColor="text1"/>
        </w:rPr>
        <w:t xml:space="preserve">da violência </w:t>
      </w:r>
      <w:r w:rsidRPr="00267232">
        <w:rPr>
          <w:color w:val="000000" w:themeColor="text1"/>
        </w:rPr>
        <w:t xml:space="preserve">que ocorrem </w:t>
      </w:r>
      <w:r w:rsidR="00CB6500" w:rsidRPr="00267232">
        <w:rPr>
          <w:color w:val="000000" w:themeColor="text1"/>
        </w:rPr>
        <w:t xml:space="preserve">na cidade, a </w:t>
      </w:r>
      <w:r w:rsidRPr="00267232">
        <w:rPr>
          <w:color w:val="000000" w:themeColor="text1"/>
        </w:rPr>
        <w:t>f</w:t>
      </w:r>
      <w:r w:rsidR="00CB6500" w:rsidRPr="00267232">
        <w:rPr>
          <w:color w:val="000000" w:themeColor="text1"/>
        </w:rPr>
        <w:t xml:space="preserve">erramenta irá auxiliar no planejamento de rondas preventivas, onde poderá ser definido </w:t>
      </w:r>
      <w:r w:rsidR="00C83748" w:rsidRPr="00267232">
        <w:rPr>
          <w:color w:val="000000" w:themeColor="text1"/>
        </w:rPr>
        <w:t xml:space="preserve">o </w:t>
      </w:r>
      <w:r w:rsidR="00CB6500" w:rsidRPr="00267232">
        <w:rPr>
          <w:color w:val="000000" w:themeColor="text1"/>
        </w:rPr>
        <w:t>número máximo e número mínimo de viaturas no policiamento preventivo por bairro</w:t>
      </w:r>
      <w:r w:rsidR="00C83748" w:rsidRPr="00267232">
        <w:rPr>
          <w:color w:val="000000" w:themeColor="text1"/>
        </w:rPr>
        <w:t>.</w:t>
      </w:r>
      <w:r w:rsidR="00CB6500" w:rsidRPr="00267232">
        <w:rPr>
          <w:color w:val="000000" w:themeColor="text1"/>
        </w:rPr>
        <w:t xml:space="preserve"> </w:t>
      </w:r>
      <w:r w:rsidR="00C83748" w:rsidRPr="00267232">
        <w:rPr>
          <w:color w:val="000000" w:themeColor="text1"/>
        </w:rPr>
        <w:t>C</w:t>
      </w:r>
      <w:r w:rsidRPr="00267232">
        <w:rPr>
          <w:color w:val="000000" w:themeColor="text1"/>
        </w:rPr>
        <w:t>riando</w:t>
      </w:r>
      <w:r w:rsidR="00CB6500" w:rsidRPr="00267232">
        <w:rPr>
          <w:color w:val="000000" w:themeColor="text1"/>
        </w:rPr>
        <w:t xml:space="preserve"> rotas </w:t>
      </w:r>
      <w:r w:rsidR="002E49CD" w:rsidRPr="00267232">
        <w:rPr>
          <w:color w:val="000000" w:themeColor="text1"/>
        </w:rPr>
        <w:t>dinâmicas</w:t>
      </w:r>
      <w:r w:rsidRPr="00267232">
        <w:rPr>
          <w:color w:val="000000" w:themeColor="text1"/>
        </w:rPr>
        <w:t xml:space="preserve"> (baseadas em GPS)</w:t>
      </w:r>
      <w:r w:rsidR="002E49CD" w:rsidRPr="00267232">
        <w:rPr>
          <w:color w:val="000000" w:themeColor="text1"/>
        </w:rPr>
        <w:t xml:space="preserve"> e</w:t>
      </w:r>
      <w:r w:rsidR="00592E9C" w:rsidRPr="00267232">
        <w:rPr>
          <w:color w:val="000000" w:themeColor="text1"/>
        </w:rPr>
        <w:t xml:space="preserve"> </w:t>
      </w:r>
      <w:r w:rsidR="00622B15">
        <w:rPr>
          <w:color w:val="000000" w:themeColor="text1"/>
        </w:rPr>
        <w:t>disponibilizando</w:t>
      </w:r>
      <w:r w:rsidR="002E49CD" w:rsidRPr="00267232">
        <w:rPr>
          <w:color w:val="000000" w:themeColor="text1"/>
        </w:rPr>
        <w:t xml:space="preserve"> informações </w:t>
      </w:r>
      <w:r w:rsidR="002E49CD" w:rsidRPr="00267232">
        <w:rPr>
          <w:i/>
          <w:color w:val="000000" w:themeColor="text1"/>
        </w:rPr>
        <w:t>online</w:t>
      </w:r>
      <w:r w:rsidR="002E49CD" w:rsidRPr="00267232">
        <w:rPr>
          <w:color w:val="000000" w:themeColor="text1"/>
        </w:rPr>
        <w:t xml:space="preserve"> </w:t>
      </w:r>
      <w:r w:rsidR="00CB6500" w:rsidRPr="00267232">
        <w:rPr>
          <w:color w:val="000000" w:themeColor="text1"/>
        </w:rPr>
        <w:t xml:space="preserve">para as viaturas </w:t>
      </w:r>
      <w:r w:rsidRPr="00267232">
        <w:rPr>
          <w:color w:val="000000" w:themeColor="text1"/>
        </w:rPr>
        <w:t>realizarem</w:t>
      </w:r>
      <w:r w:rsidR="00CB6500" w:rsidRPr="00267232">
        <w:rPr>
          <w:color w:val="000000" w:themeColor="text1"/>
        </w:rPr>
        <w:t xml:space="preserve"> a ronda nesses locais</w:t>
      </w:r>
      <w:r w:rsidR="00DD0388" w:rsidRPr="00267232">
        <w:rPr>
          <w:color w:val="000000" w:themeColor="text1"/>
        </w:rPr>
        <w:t xml:space="preserve">, </w:t>
      </w:r>
      <w:r w:rsidR="00C83748" w:rsidRPr="00267232">
        <w:rPr>
          <w:color w:val="000000" w:themeColor="text1"/>
        </w:rPr>
        <w:t>assim</w:t>
      </w:r>
      <w:r w:rsidR="009E23F2">
        <w:rPr>
          <w:color w:val="000000" w:themeColor="text1"/>
        </w:rPr>
        <w:t>, pode-se garantir que</w:t>
      </w:r>
      <w:r w:rsidR="00C83748" w:rsidRPr="00267232">
        <w:rPr>
          <w:color w:val="000000" w:themeColor="text1"/>
        </w:rPr>
        <w:t xml:space="preserve"> o</w:t>
      </w:r>
      <w:r w:rsidR="002E49CD" w:rsidRPr="00267232">
        <w:rPr>
          <w:color w:val="000000" w:themeColor="text1"/>
        </w:rPr>
        <w:t xml:space="preserve"> </w:t>
      </w:r>
      <w:r w:rsidR="00284DEA" w:rsidRPr="00267232">
        <w:rPr>
          <w:color w:val="000000" w:themeColor="text1"/>
        </w:rPr>
        <w:t>veículo</w:t>
      </w:r>
      <w:r w:rsidR="002E49CD" w:rsidRPr="00267232">
        <w:rPr>
          <w:color w:val="000000" w:themeColor="text1"/>
        </w:rPr>
        <w:t xml:space="preserve"> passa</w:t>
      </w:r>
      <w:r w:rsidR="00622B15">
        <w:rPr>
          <w:color w:val="000000" w:themeColor="text1"/>
        </w:rPr>
        <w:t>rá</w:t>
      </w:r>
      <w:r w:rsidR="002E49CD" w:rsidRPr="00267232">
        <w:rPr>
          <w:color w:val="000000" w:themeColor="text1"/>
        </w:rPr>
        <w:t xml:space="preserve"> por todos os pontos de onde f</w:t>
      </w:r>
      <w:r w:rsidRPr="00267232">
        <w:rPr>
          <w:color w:val="000000" w:themeColor="text1"/>
        </w:rPr>
        <w:t>o</w:t>
      </w:r>
      <w:r w:rsidR="002E49CD" w:rsidRPr="00267232">
        <w:rPr>
          <w:color w:val="000000" w:themeColor="text1"/>
        </w:rPr>
        <w:t xml:space="preserve">i </w:t>
      </w:r>
      <w:r w:rsidR="00887DFA" w:rsidRPr="00267232">
        <w:rPr>
          <w:color w:val="000000" w:themeColor="text1"/>
        </w:rPr>
        <w:t>gerada</w:t>
      </w:r>
      <w:r w:rsidR="002E49CD" w:rsidRPr="00267232">
        <w:rPr>
          <w:color w:val="000000" w:themeColor="text1"/>
        </w:rPr>
        <w:t xml:space="preserve"> a rota</w:t>
      </w:r>
      <w:r w:rsidR="000E4EE4" w:rsidRPr="00267232">
        <w:rPr>
          <w:color w:val="000000" w:themeColor="text1"/>
        </w:rPr>
        <w:t xml:space="preserve">. </w:t>
      </w:r>
    </w:p>
    <w:p w14:paraId="59DCFFE2" w14:textId="4338AD1A" w:rsidR="000E4EE4" w:rsidRPr="00267232" w:rsidRDefault="00D927B0" w:rsidP="005E367F">
      <w:pPr>
        <w:pStyle w:val="TextoNormal"/>
        <w:spacing w:after="240"/>
        <w:rPr>
          <w:color w:val="000000" w:themeColor="text1"/>
        </w:rPr>
      </w:pPr>
      <w:r w:rsidRPr="00267232">
        <w:rPr>
          <w:color w:val="000000" w:themeColor="text1"/>
        </w:rPr>
        <w:t>Este projeto</w:t>
      </w:r>
      <w:r w:rsidR="00C83748" w:rsidRPr="00267232">
        <w:rPr>
          <w:color w:val="000000" w:themeColor="text1"/>
        </w:rPr>
        <w:t>,</w:t>
      </w:r>
      <w:r w:rsidRPr="00267232">
        <w:rPr>
          <w:color w:val="000000" w:themeColor="text1"/>
        </w:rPr>
        <w:t xml:space="preserve"> visa abastecer a in</w:t>
      </w:r>
      <w:r w:rsidR="00C83748" w:rsidRPr="00267232">
        <w:rPr>
          <w:color w:val="000000" w:themeColor="text1"/>
        </w:rPr>
        <w:t>i</w:t>
      </w:r>
      <w:r w:rsidRPr="00267232">
        <w:rPr>
          <w:color w:val="000000" w:themeColor="text1"/>
        </w:rPr>
        <w:t>ciativa de policiamento preventivo na cidade de POA</w:t>
      </w:r>
      <w:r w:rsidR="002F48D0" w:rsidRPr="00267232">
        <w:rPr>
          <w:color w:val="000000" w:themeColor="text1"/>
        </w:rPr>
        <w:t>,</w:t>
      </w:r>
      <w:r w:rsidRPr="00267232">
        <w:rPr>
          <w:color w:val="000000" w:themeColor="text1"/>
        </w:rPr>
        <w:t xml:space="preserve"> como um projeto piloto, e mais adiante ser implementado para todas as cidades do Estado do Rio Grande do Sul</w:t>
      </w:r>
      <w:r w:rsidR="00A51200">
        <w:rPr>
          <w:color w:val="000000" w:themeColor="text1"/>
        </w:rPr>
        <w:t>, assim,</w:t>
      </w:r>
      <w:r w:rsidR="00212C7E" w:rsidRPr="00267232">
        <w:rPr>
          <w:color w:val="000000" w:themeColor="text1"/>
        </w:rPr>
        <w:t xml:space="preserve"> oferecendo</w:t>
      </w:r>
      <w:r w:rsidR="00C83748" w:rsidRPr="00267232">
        <w:rPr>
          <w:color w:val="000000" w:themeColor="text1"/>
        </w:rPr>
        <w:t xml:space="preserve"> </w:t>
      </w:r>
      <w:r w:rsidR="00DD0388" w:rsidRPr="00267232">
        <w:rPr>
          <w:color w:val="000000" w:themeColor="text1"/>
        </w:rPr>
        <w:t>a população um</w:t>
      </w:r>
      <w:r w:rsidR="00371A4D" w:rsidRPr="00267232">
        <w:rPr>
          <w:color w:val="000000" w:themeColor="text1"/>
        </w:rPr>
        <w:t xml:space="preserve"> policiamento mais inteligente</w:t>
      </w:r>
      <w:r w:rsidRPr="00267232">
        <w:rPr>
          <w:color w:val="000000" w:themeColor="text1"/>
        </w:rPr>
        <w:t>,</w:t>
      </w:r>
      <w:r w:rsidR="00DD0388" w:rsidRPr="00267232">
        <w:rPr>
          <w:color w:val="000000" w:themeColor="text1"/>
        </w:rPr>
        <w:t xml:space="preserve"> agi</w:t>
      </w:r>
      <w:r w:rsidRPr="00267232">
        <w:rPr>
          <w:color w:val="000000" w:themeColor="text1"/>
        </w:rPr>
        <w:t>ndo</w:t>
      </w:r>
      <w:r w:rsidR="00DD0388" w:rsidRPr="00267232">
        <w:rPr>
          <w:color w:val="000000" w:themeColor="text1"/>
        </w:rPr>
        <w:t xml:space="preserve"> na prevenção</w:t>
      </w:r>
      <w:r w:rsidRPr="00267232">
        <w:rPr>
          <w:color w:val="000000" w:themeColor="text1"/>
        </w:rPr>
        <w:t xml:space="preserve"> ao invés de agir na causa.</w:t>
      </w:r>
    </w:p>
    <w:p w14:paraId="09E1AC52" w14:textId="783B827D" w:rsidR="005104E0" w:rsidRPr="00267232" w:rsidRDefault="00D927B0" w:rsidP="005B7DB2">
      <w:pPr>
        <w:pStyle w:val="TextoNormal"/>
        <w:spacing w:after="240"/>
        <w:rPr>
          <w:color w:val="000000" w:themeColor="text1"/>
        </w:rPr>
      </w:pPr>
      <w:r w:rsidRPr="00267232">
        <w:rPr>
          <w:color w:val="000000" w:themeColor="text1"/>
        </w:rPr>
        <w:t xml:space="preserve">Para elucidar este trabalho, o mesmo está organizado em capítulos. </w:t>
      </w:r>
      <w:r w:rsidR="000E4EE4" w:rsidRPr="00267232">
        <w:rPr>
          <w:color w:val="000000" w:themeColor="text1"/>
        </w:rPr>
        <w:t xml:space="preserve">No </w:t>
      </w:r>
      <w:r w:rsidR="00A51200" w:rsidRPr="00A51200">
        <w:rPr>
          <w:color w:val="000000" w:themeColor="text1"/>
        </w:rPr>
        <w:t>C</w:t>
      </w:r>
      <w:r w:rsidR="000E4EE4" w:rsidRPr="00A51200">
        <w:rPr>
          <w:color w:val="000000" w:themeColor="text1"/>
        </w:rPr>
        <w:t>apítulo</w:t>
      </w:r>
      <w:r w:rsidR="000E4EE4" w:rsidRPr="00267232">
        <w:rPr>
          <w:color w:val="000000" w:themeColor="text1"/>
        </w:rPr>
        <w:t xml:space="preserve"> 2 será </w:t>
      </w:r>
      <w:r w:rsidR="0048103F" w:rsidRPr="00267232">
        <w:rPr>
          <w:color w:val="000000" w:themeColor="text1"/>
        </w:rPr>
        <w:t>apresentada</w:t>
      </w:r>
      <w:r w:rsidR="000E4EE4" w:rsidRPr="00267232">
        <w:rPr>
          <w:color w:val="000000" w:themeColor="text1"/>
        </w:rPr>
        <w:t xml:space="preserve"> uma visão geral sobre segurança pública no </w:t>
      </w:r>
      <w:r w:rsidRPr="00267232">
        <w:rPr>
          <w:color w:val="000000" w:themeColor="text1"/>
        </w:rPr>
        <w:t>B</w:t>
      </w:r>
      <w:r w:rsidR="000E4EE4" w:rsidRPr="00267232">
        <w:rPr>
          <w:color w:val="000000" w:themeColor="text1"/>
        </w:rPr>
        <w:t>rasil e no Rio Grande do Sul</w:t>
      </w:r>
      <w:r w:rsidRPr="00267232">
        <w:rPr>
          <w:color w:val="000000" w:themeColor="text1"/>
        </w:rPr>
        <w:t>,</w:t>
      </w:r>
      <w:r w:rsidR="000E4EE4" w:rsidRPr="00267232">
        <w:rPr>
          <w:color w:val="000000" w:themeColor="text1"/>
        </w:rPr>
        <w:t xml:space="preserve"> com um cenário voltado para a criminalidade e as diferenças de políticas preventivas e reativas. No </w:t>
      </w:r>
      <w:r w:rsidR="00811257">
        <w:rPr>
          <w:color w:val="000000" w:themeColor="text1"/>
        </w:rPr>
        <w:t>C</w:t>
      </w:r>
      <w:r w:rsidR="000E4EE4" w:rsidRPr="00267232">
        <w:rPr>
          <w:color w:val="000000" w:themeColor="text1"/>
        </w:rPr>
        <w:t xml:space="preserve">apítulo 3 </w:t>
      </w:r>
      <w:r w:rsidR="00F22B21" w:rsidRPr="00267232">
        <w:rPr>
          <w:color w:val="000000" w:themeColor="text1"/>
        </w:rPr>
        <w:t>será apr</w:t>
      </w:r>
      <w:r w:rsidR="000E4EE4" w:rsidRPr="00267232">
        <w:rPr>
          <w:color w:val="000000" w:themeColor="text1"/>
        </w:rPr>
        <w:t xml:space="preserve">esentado </w:t>
      </w:r>
      <w:r w:rsidRPr="00267232">
        <w:rPr>
          <w:color w:val="000000" w:themeColor="text1"/>
        </w:rPr>
        <w:t xml:space="preserve">um </w:t>
      </w:r>
      <w:r w:rsidR="000E4EE4" w:rsidRPr="00267232">
        <w:rPr>
          <w:color w:val="000000" w:themeColor="text1"/>
        </w:rPr>
        <w:t>referencial teórico</w:t>
      </w:r>
      <w:r w:rsidR="00F22B21" w:rsidRPr="00267232">
        <w:rPr>
          <w:color w:val="000000" w:themeColor="text1"/>
        </w:rPr>
        <w:t xml:space="preserve"> </w:t>
      </w:r>
      <w:r w:rsidR="000E4EE4" w:rsidRPr="00267232">
        <w:rPr>
          <w:color w:val="000000" w:themeColor="text1"/>
        </w:rPr>
        <w:t xml:space="preserve">sobre as tecnologias utilizadas para o desenvolvimento do </w:t>
      </w:r>
      <w:r w:rsidR="00811257">
        <w:rPr>
          <w:color w:val="000000" w:themeColor="text1"/>
        </w:rPr>
        <w:t>s</w:t>
      </w:r>
      <w:r w:rsidR="000E4EE4" w:rsidRPr="00267232">
        <w:rPr>
          <w:color w:val="000000" w:themeColor="text1"/>
        </w:rPr>
        <w:t>istema</w:t>
      </w:r>
      <w:r w:rsidRPr="00267232">
        <w:rPr>
          <w:color w:val="000000" w:themeColor="text1"/>
        </w:rPr>
        <w:t xml:space="preserve"> proposto</w:t>
      </w:r>
      <w:r w:rsidR="000E4EE4" w:rsidRPr="00267232">
        <w:rPr>
          <w:color w:val="000000" w:themeColor="text1"/>
        </w:rPr>
        <w:t xml:space="preserve">, </w:t>
      </w:r>
      <w:r w:rsidR="00F22B21" w:rsidRPr="00267232">
        <w:rPr>
          <w:color w:val="000000" w:themeColor="text1"/>
        </w:rPr>
        <w:t>contendo os conceitos</w:t>
      </w:r>
      <w:r w:rsidR="000E4EE4" w:rsidRPr="00267232">
        <w:rPr>
          <w:color w:val="000000" w:themeColor="text1"/>
        </w:rPr>
        <w:t xml:space="preserve"> e técnicas</w:t>
      </w:r>
      <w:r w:rsidR="00F22B21" w:rsidRPr="00267232">
        <w:rPr>
          <w:color w:val="000000" w:themeColor="text1"/>
        </w:rPr>
        <w:t xml:space="preserve"> fundamentais de </w:t>
      </w:r>
      <w:r w:rsidRPr="00267232">
        <w:rPr>
          <w:color w:val="000000" w:themeColor="text1"/>
        </w:rPr>
        <w:t>G</w:t>
      </w:r>
      <w:r w:rsidR="000E4EE4" w:rsidRPr="00267232">
        <w:rPr>
          <w:color w:val="000000" w:themeColor="text1"/>
        </w:rPr>
        <w:t>eoprocessamento,</w:t>
      </w:r>
      <w:r w:rsidR="0048103F" w:rsidRPr="00267232">
        <w:rPr>
          <w:color w:val="000000" w:themeColor="text1"/>
        </w:rPr>
        <w:t xml:space="preserve"> Sistema de informação geográfica, GPS e </w:t>
      </w:r>
      <w:r w:rsidRPr="00267232">
        <w:rPr>
          <w:color w:val="000000" w:themeColor="text1"/>
        </w:rPr>
        <w:t>B</w:t>
      </w:r>
      <w:r w:rsidR="00F22B21" w:rsidRPr="00267232">
        <w:rPr>
          <w:color w:val="000000" w:themeColor="text1"/>
        </w:rPr>
        <w:t xml:space="preserve">anco de </w:t>
      </w:r>
      <w:r w:rsidRPr="00267232">
        <w:rPr>
          <w:color w:val="000000" w:themeColor="text1"/>
        </w:rPr>
        <w:t>D</w:t>
      </w:r>
      <w:r w:rsidR="00F22B21" w:rsidRPr="00267232">
        <w:rPr>
          <w:color w:val="000000" w:themeColor="text1"/>
        </w:rPr>
        <w:t xml:space="preserve">ados </w:t>
      </w:r>
      <w:r w:rsidRPr="00267232">
        <w:rPr>
          <w:color w:val="000000" w:themeColor="text1"/>
        </w:rPr>
        <w:t>E</w:t>
      </w:r>
      <w:r w:rsidR="000E4EE4" w:rsidRPr="00267232">
        <w:rPr>
          <w:color w:val="000000" w:themeColor="text1"/>
        </w:rPr>
        <w:t>spaciais</w:t>
      </w:r>
      <w:r w:rsidR="008B6C69" w:rsidRPr="00267232">
        <w:rPr>
          <w:color w:val="000000" w:themeColor="text1"/>
        </w:rPr>
        <w:t>.</w:t>
      </w:r>
      <w:r w:rsidR="0048103F" w:rsidRPr="00267232">
        <w:rPr>
          <w:color w:val="000000" w:themeColor="text1"/>
        </w:rPr>
        <w:t xml:space="preserve"> </w:t>
      </w:r>
      <w:r w:rsidR="008B6C69" w:rsidRPr="00267232">
        <w:rPr>
          <w:color w:val="000000" w:themeColor="text1"/>
        </w:rPr>
        <w:t xml:space="preserve">No </w:t>
      </w:r>
      <w:r w:rsidR="00811257">
        <w:rPr>
          <w:color w:val="000000" w:themeColor="text1"/>
        </w:rPr>
        <w:lastRenderedPageBreak/>
        <w:t>C</w:t>
      </w:r>
      <w:r w:rsidR="008B6C69" w:rsidRPr="00267232">
        <w:rPr>
          <w:color w:val="000000" w:themeColor="text1"/>
        </w:rPr>
        <w:t xml:space="preserve">apítulo </w:t>
      </w:r>
      <w:r w:rsidR="00A548E7" w:rsidRPr="00267232">
        <w:rPr>
          <w:color w:val="000000" w:themeColor="text1"/>
        </w:rPr>
        <w:t>4</w:t>
      </w:r>
      <w:r w:rsidR="0048103F" w:rsidRPr="00267232">
        <w:rPr>
          <w:color w:val="000000" w:themeColor="text1"/>
        </w:rPr>
        <w:t xml:space="preserve">, serão apresentadas as ferramentas </w:t>
      </w:r>
      <w:r w:rsidR="00AC659A" w:rsidRPr="00267232">
        <w:rPr>
          <w:color w:val="000000" w:themeColor="text1"/>
        </w:rPr>
        <w:t xml:space="preserve">envolvidas para a criação do protótipo, incluindo as tecnologias encarregadas pela criação </w:t>
      </w:r>
      <w:r w:rsidR="00811257">
        <w:rPr>
          <w:color w:val="000000" w:themeColor="text1"/>
        </w:rPr>
        <w:t xml:space="preserve">do </w:t>
      </w:r>
      <w:r w:rsidR="00AC659A" w:rsidRPr="00267232">
        <w:rPr>
          <w:i/>
          <w:color w:val="000000" w:themeColor="text1"/>
        </w:rPr>
        <w:t>front-end</w:t>
      </w:r>
      <w:r w:rsidR="00AC659A" w:rsidRPr="00267232">
        <w:rPr>
          <w:color w:val="000000" w:themeColor="text1"/>
        </w:rPr>
        <w:t xml:space="preserve"> da aplicação</w:t>
      </w:r>
      <w:r w:rsidR="00811257">
        <w:rPr>
          <w:color w:val="000000" w:themeColor="text1"/>
        </w:rPr>
        <w:t>. No C</w:t>
      </w:r>
      <w:r w:rsidR="00A548E7" w:rsidRPr="00267232">
        <w:rPr>
          <w:color w:val="000000" w:themeColor="text1"/>
        </w:rPr>
        <w:t>apítulo 5, o sistema proposto</w:t>
      </w:r>
      <w:r w:rsidR="00E568DE">
        <w:rPr>
          <w:color w:val="000000" w:themeColor="text1"/>
        </w:rPr>
        <w:t xml:space="preserve"> é descrito</w:t>
      </w:r>
      <w:r w:rsidR="009566E7" w:rsidRPr="00267232">
        <w:rPr>
          <w:color w:val="000000" w:themeColor="text1"/>
        </w:rPr>
        <w:t>,</w:t>
      </w:r>
      <w:r w:rsidR="00E568DE">
        <w:rPr>
          <w:color w:val="000000" w:themeColor="text1"/>
        </w:rPr>
        <w:t xml:space="preserve"> detalhando</w:t>
      </w:r>
      <w:r w:rsidR="009566E7" w:rsidRPr="00267232">
        <w:rPr>
          <w:color w:val="000000" w:themeColor="text1"/>
        </w:rPr>
        <w:t xml:space="preserve"> todas as </w:t>
      </w:r>
      <w:r w:rsidR="00AC659A" w:rsidRPr="00267232">
        <w:rPr>
          <w:color w:val="000000" w:themeColor="text1"/>
        </w:rPr>
        <w:t xml:space="preserve">tecnologias utilizadas no </w:t>
      </w:r>
      <w:r w:rsidR="00AC659A" w:rsidRPr="00267232">
        <w:rPr>
          <w:i/>
          <w:color w:val="000000" w:themeColor="text1"/>
        </w:rPr>
        <w:t>back-end</w:t>
      </w:r>
      <w:r w:rsidR="00AC659A" w:rsidRPr="00267232">
        <w:rPr>
          <w:color w:val="000000" w:themeColor="text1"/>
        </w:rPr>
        <w:t xml:space="preserve">, </w:t>
      </w:r>
      <w:r w:rsidR="00811257">
        <w:rPr>
          <w:color w:val="000000" w:themeColor="text1"/>
        </w:rPr>
        <w:t xml:space="preserve">sendo feita </w:t>
      </w:r>
      <w:r w:rsidR="009566E7" w:rsidRPr="00267232">
        <w:rPr>
          <w:color w:val="000000" w:themeColor="text1"/>
        </w:rPr>
        <w:t>uma ilustração d</w:t>
      </w:r>
      <w:r w:rsidR="00AC659A" w:rsidRPr="00267232">
        <w:rPr>
          <w:color w:val="000000" w:themeColor="text1"/>
        </w:rPr>
        <w:t xml:space="preserve">a </w:t>
      </w:r>
      <w:r w:rsidR="008B6C69" w:rsidRPr="00267232">
        <w:rPr>
          <w:color w:val="000000" w:themeColor="text1"/>
        </w:rPr>
        <w:t>comunicação</w:t>
      </w:r>
      <w:r w:rsidR="00595C14" w:rsidRPr="00267232">
        <w:rPr>
          <w:color w:val="000000" w:themeColor="text1"/>
        </w:rPr>
        <w:t xml:space="preserve"> entre o </w:t>
      </w:r>
      <w:r w:rsidR="00595C14" w:rsidRPr="00267232">
        <w:rPr>
          <w:i/>
          <w:color w:val="000000" w:themeColor="text1"/>
        </w:rPr>
        <w:t>front-end</w:t>
      </w:r>
      <w:r w:rsidR="00595C14" w:rsidRPr="00267232">
        <w:rPr>
          <w:color w:val="000000" w:themeColor="text1"/>
        </w:rPr>
        <w:t xml:space="preserve"> e o </w:t>
      </w:r>
      <w:r w:rsidR="00595C14" w:rsidRPr="00267232">
        <w:rPr>
          <w:i/>
          <w:color w:val="000000" w:themeColor="text1"/>
        </w:rPr>
        <w:t>back-</w:t>
      </w:r>
      <w:r w:rsidR="0072369A" w:rsidRPr="00267232">
        <w:rPr>
          <w:i/>
          <w:color w:val="000000" w:themeColor="text1"/>
        </w:rPr>
        <w:t>end.</w:t>
      </w:r>
      <w:r w:rsidR="008C0D02" w:rsidRPr="00267232">
        <w:rPr>
          <w:i/>
          <w:color w:val="000000" w:themeColor="text1"/>
        </w:rPr>
        <w:t xml:space="preserve"> </w:t>
      </w:r>
      <w:r w:rsidR="00C31741">
        <w:rPr>
          <w:color w:val="000000" w:themeColor="text1"/>
        </w:rPr>
        <w:t xml:space="preserve">Na </w:t>
      </w:r>
      <w:r w:rsidR="00811257">
        <w:rPr>
          <w:color w:val="000000" w:themeColor="text1"/>
        </w:rPr>
        <w:t>S</w:t>
      </w:r>
      <w:r w:rsidR="00C31741">
        <w:rPr>
          <w:color w:val="000000" w:themeColor="text1"/>
        </w:rPr>
        <w:t>eção 5.4</w:t>
      </w:r>
      <w:r w:rsidR="008B6C69" w:rsidRPr="00267232">
        <w:rPr>
          <w:color w:val="000000" w:themeColor="text1"/>
        </w:rPr>
        <w:t xml:space="preserve"> </w:t>
      </w:r>
      <w:r w:rsidR="00A84334">
        <w:rPr>
          <w:color w:val="000000" w:themeColor="text1"/>
        </w:rPr>
        <w:t xml:space="preserve">é apresentado </w:t>
      </w:r>
      <w:r w:rsidR="0051359A" w:rsidRPr="00267232">
        <w:rPr>
          <w:color w:val="000000" w:themeColor="text1"/>
        </w:rPr>
        <w:t>um cronograma contendo as etapas para o desenvolvimento do projeto</w:t>
      </w:r>
      <w:r w:rsidR="008B6C69" w:rsidRPr="00267232">
        <w:rPr>
          <w:color w:val="000000" w:themeColor="text1"/>
        </w:rPr>
        <w:t xml:space="preserve">. E por </w:t>
      </w:r>
      <w:r w:rsidR="0051359A" w:rsidRPr="00267232">
        <w:rPr>
          <w:color w:val="000000" w:themeColor="text1"/>
        </w:rPr>
        <w:t>último</w:t>
      </w:r>
      <w:r w:rsidR="008B6C69" w:rsidRPr="00267232">
        <w:rPr>
          <w:color w:val="000000" w:themeColor="text1"/>
        </w:rPr>
        <w:t xml:space="preserve">, no </w:t>
      </w:r>
      <w:r w:rsidR="007E30A7">
        <w:rPr>
          <w:color w:val="000000" w:themeColor="text1"/>
        </w:rPr>
        <w:t>C</w:t>
      </w:r>
      <w:r w:rsidR="008B6C69" w:rsidRPr="00267232">
        <w:rPr>
          <w:color w:val="000000" w:themeColor="text1"/>
        </w:rPr>
        <w:t xml:space="preserve">apítulo </w:t>
      </w:r>
      <w:r w:rsidR="004579BE">
        <w:rPr>
          <w:color w:val="000000" w:themeColor="text1"/>
        </w:rPr>
        <w:t>6</w:t>
      </w:r>
      <w:r w:rsidR="00A84334">
        <w:rPr>
          <w:color w:val="000000" w:themeColor="text1"/>
        </w:rPr>
        <w:t xml:space="preserve"> são feitas </w:t>
      </w:r>
      <w:r w:rsidR="008B6C69" w:rsidRPr="00267232">
        <w:rPr>
          <w:color w:val="000000" w:themeColor="text1"/>
        </w:rPr>
        <w:t xml:space="preserve">as </w:t>
      </w:r>
      <w:r w:rsidR="0051359A" w:rsidRPr="00267232">
        <w:rPr>
          <w:color w:val="000000" w:themeColor="text1"/>
        </w:rPr>
        <w:t xml:space="preserve">considerações parciais </w:t>
      </w:r>
      <w:r w:rsidR="008B6C69" w:rsidRPr="00267232">
        <w:rPr>
          <w:color w:val="000000" w:themeColor="text1"/>
        </w:rPr>
        <w:t xml:space="preserve">que puderam ser obtidas com a realização </w:t>
      </w:r>
      <w:r w:rsidR="0051359A" w:rsidRPr="00267232">
        <w:rPr>
          <w:color w:val="000000" w:themeColor="text1"/>
        </w:rPr>
        <w:t xml:space="preserve">do presente </w:t>
      </w:r>
      <w:r w:rsidR="008B6C69" w:rsidRPr="00267232">
        <w:rPr>
          <w:color w:val="000000" w:themeColor="text1"/>
        </w:rPr>
        <w:t>trabalho.</w:t>
      </w:r>
    </w:p>
    <w:p w14:paraId="319C7811" w14:textId="77777777" w:rsidR="002E49CD" w:rsidRPr="00267232" w:rsidRDefault="002E49CD" w:rsidP="001E229A">
      <w:pPr>
        <w:pStyle w:val="TextoNormal"/>
        <w:rPr>
          <w:color w:val="000000" w:themeColor="text1"/>
        </w:rPr>
      </w:pPr>
    </w:p>
    <w:p w14:paraId="5AB6F971" w14:textId="77777777" w:rsidR="003B5DFF" w:rsidRPr="00267232" w:rsidRDefault="001B7543" w:rsidP="00021C67">
      <w:pPr>
        <w:pStyle w:val="TtuloSeo"/>
        <w:numPr>
          <w:ilvl w:val="0"/>
          <w:numId w:val="9"/>
        </w:numPr>
        <w:spacing w:after="851"/>
        <w:rPr>
          <w:sz w:val="28"/>
          <w:szCs w:val="28"/>
        </w:rPr>
      </w:pPr>
      <w:bookmarkStart w:id="10" w:name="_Ref419645898"/>
      <w:bookmarkStart w:id="11" w:name="_Toc431051421"/>
      <w:r w:rsidRPr="00267232">
        <w:rPr>
          <w:sz w:val="28"/>
          <w:szCs w:val="28"/>
        </w:rPr>
        <w:lastRenderedPageBreak/>
        <w:t>SEGURANÇA PÚBLICA</w:t>
      </w:r>
      <w:bookmarkEnd w:id="10"/>
      <w:bookmarkEnd w:id="11"/>
    </w:p>
    <w:p w14:paraId="726682A7" w14:textId="1E09F610" w:rsidR="00B36C58" w:rsidRPr="00267232" w:rsidRDefault="00B36C58" w:rsidP="006B0573">
      <w:pPr>
        <w:pStyle w:val="TextoNormal"/>
        <w:spacing w:after="240"/>
      </w:pPr>
      <w:r w:rsidRPr="00267232">
        <w:t xml:space="preserve">Segundo o artigo 144 da Constituição da República Federativa </w:t>
      </w:r>
      <w:r w:rsidR="005B7DB2">
        <w:t xml:space="preserve">do Brasil </w:t>
      </w:r>
      <w:r w:rsidRPr="00267232">
        <w:t>(1988):</w:t>
      </w:r>
    </w:p>
    <w:p w14:paraId="2A0D9BEB" w14:textId="50AA51C5" w:rsidR="00B36C58" w:rsidRPr="00267232" w:rsidRDefault="00B36C58" w:rsidP="00B36C58">
      <w:pPr>
        <w:pStyle w:val="citaolonga"/>
        <w:spacing w:after="240"/>
        <w:ind w:firstLine="0"/>
      </w:pPr>
      <w:r w:rsidRPr="00267232">
        <w:t xml:space="preserve">A segurança pública, dever do Estado, direito e responsabilidade de todos, é exercida para a preservação da ordem pública e da incolumidade das pessoas e do patrimônio [...]. </w:t>
      </w:r>
    </w:p>
    <w:p w14:paraId="388C5904" w14:textId="4AFBFD55" w:rsidR="006E2810" w:rsidRPr="00267232" w:rsidRDefault="00E0326A" w:rsidP="006B0573">
      <w:pPr>
        <w:pStyle w:val="TextoNormal"/>
        <w:spacing w:after="240"/>
      </w:pPr>
      <w:r w:rsidRPr="00267232">
        <w:t>A</w:t>
      </w:r>
      <w:r w:rsidR="006E2810" w:rsidRPr="00267232">
        <w:t xml:space="preserve"> violência faz parte do cotidiano brasileiro</w:t>
      </w:r>
      <w:r w:rsidR="008F5A17">
        <w:t>, onde</w:t>
      </w:r>
      <w:r w:rsidR="006E2810" w:rsidRPr="00267232">
        <w:t xml:space="preserve"> </w:t>
      </w:r>
      <w:r w:rsidR="00B21F6A" w:rsidRPr="00267232">
        <w:t>v</w:t>
      </w:r>
      <w:r w:rsidR="006E2810" w:rsidRPr="00267232">
        <w:t xml:space="preserve">ivenciamos cenas de </w:t>
      </w:r>
      <w:r w:rsidR="00776726" w:rsidRPr="00267232">
        <w:t>frustração</w:t>
      </w:r>
      <w:r w:rsidR="006E2810" w:rsidRPr="00267232">
        <w:t xml:space="preserve"> no tocante à fragilidade da segurança pública no país. </w:t>
      </w:r>
      <w:r w:rsidR="00776726" w:rsidRPr="00267232">
        <w:t>Demasiadas</w:t>
      </w:r>
      <w:r w:rsidR="006E2810" w:rsidRPr="00267232">
        <w:t xml:space="preserve"> são as notícias e imagens que chegam através do noticiário de TV, Internet </w:t>
      </w:r>
      <w:r w:rsidR="00776726" w:rsidRPr="00267232">
        <w:t xml:space="preserve">e outros meios de comunicação </w:t>
      </w:r>
      <w:r w:rsidR="006E2810" w:rsidRPr="00267232">
        <w:t>sobre a viol</w:t>
      </w:r>
      <w:r w:rsidR="00776726" w:rsidRPr="00267232">
        <w:t xml:space="preserve">ência e insegurança </w:t>
      </w:r>
      <w:r w:rsidR="008F5A17">
        <w:t>sofridas</w:t>
      </w:r>
      <w:r w:rsidR="00776726" w:rsidRPr="00267232">
        <w:t xml:space="preserve"> pelos brasileiros. </w:t>
      </w:r>
    </w:p>
    <w:p w14:paraId="591DD79B" w14:textId="77777777" w:rsidR="0042323B" w:rsidRPr="00267232" w:rsidRDefault="009167D5" w:rsidP="006B0573">
      <w:pPr>
        <w:pStyle w:val="TextoNormal"/>
        <w:spacing w:after="240"/>
      </w:pPr>
      <w:r w:rsidRPr="00267232">
        <w:t xml:space="preserve">No Brasil, o suporte da polícia teve início antes da independência formal, com a transferência da família real portuguesa para as terras brasileiras levando a criação da “Intendência Geral da Polícia da Corte e do Estado do Brasil, em 10 de maio de 1808” (HOLLOWAY, 1997). </w:t>
      </w:r>
    </w:p>
    <w:p w14:paraId="5650354F" w14:textId="273D14FF" w:rsidR="009167D5" w:rsidRPr="00267232" w:rsidRDefault="005C2E60" w:rsidP="006B0573">
      <w:pPr>
        <w:pStyle w:val="TextoNormal"/>
        <w:spacing w:after="240"/>
      </w:pPr>
      <w:r w:rsidRPr="00267232">
        <w:t>Conforme informações da Secretaria de Segurança Pública do Rio Grande do Sul (SSP-RS), a</w:t>
      </w:r>
      <w:r w:rsidR="009167D5" w:rsidRPr="00267232">
        <w:t>pós longos anos e várias descentralizações</w:t>
      </w:r>
      <w:r w:rsidR="0042323B" w:rsidRPr="00267232">
        <w:t>,</w:t>
      </w:r>
      <w:r w:rsidR="009167D5" w:rsidRPr="00267232">
        <w:t xml:space="preserve"> a divisão de Justiça e Polícia</w:t>
      </w:r>
      <w:r w:rsidR="005F7AB1" w:rsidRPr="00267232">
        <w:t xml:space="preserve"> foi </w:t>
      </w:r>
      <w:r w:rsidR="00AB66F8" w:rsidRPr="00267232">
        <w:t>permitida</w:t>
      </w:r>
      <w:r w:rsidR="00BF69B3" w:rsidRPr="00267232">
        <w:t xml:space="preserve"> </w:t>
      </w:r>
      <w:r w:rsidR="0042323B" w:rsidRPr="00267232">
        <w:t>pelo</w:t>
      </w:r>
      <w:r w:rsidR="00BF69B3" w:rsidRPr="00267232">
        <w:t xml:space="preserve"> Decreto n.º 4824</w:t>
      </w:r>
      <w:r w:rsidR="009167D5" w:rsidRPr="00267232">
        <w:t xml:space="preserve"> de 22 de novembro de 1871</w:t>
      </w:r>
      <w:r w:rsidR="0042323B" w:rsidRPr="00267232">
        <w:t>,</w:t>
      </w:r>
      <w:r w:rsidR="009167D5" w:rsidRPr="00267232">
        <w:t xml:space="preserve"> sancionado pela lei n.º 2033 de 20 de setembro de 1871</w:t>
      </w:r>
      <w:r w:rsidR="00B21F6A" w:rsidRPr="00267232">
        <w:t>,</w:t>
      </w:r>
      <w:r w:rsidR="00D0452F" w:rsidRPr="00267232">
        <w:t xml:space="preserve"> </w:t>
      </w:r>
      <w:r w:rsidR="00B21F6A" w:rsidRPr="00267232">
        <w:t>t</w:t>
      </w:r>
      <w:r w:rsidR="0042323B" w:rsidRPr="00267232">
        <w:t xml:space="preserve">ais quais, estão em vigor </w:t>
      </w:r>
      <w:r w:rsidR="009167D5" w:rsidRPr="00267232">
        <w:t>até os dias atuais</w:t>
      </w:r>
      <w:r w:rsidR="007B76A8" w:rsidRPr="00267232">
        <w:t xml:space="preserve"> sem nenhuma alteração no seu decreto original</w:t>
      </w:r>
      <w:r w:rsidR="009167D5" w:rsidRPr="00267232">
        <w:t>.</w:t>
      </w:r>
    </w:p>
    <w:p w14:paraId="7BA5D50B" w14:textId="7D3759EC" w:rsidR="008C0D02" w:rsidRDefault="00A42997" w:rsidP="00F03F44">
      <w:pPr>
        <w:pStyle w:val="TextoNormal"/>
        <w:spacing w:after="240"/>
      </w:pPr>
      <w:r w:rsidRPr="00267232">
        <w:t>A análise da violência</w:t>
      </w:r>
      <w:r w:rsidR="00771C7D" w:rsidRPr="00267232">
        <w:t xml:space="preserve"> e criminalidade</w:t>
      </w:r>
      <w:r w:rsidRPr="00267232">
        <w:t xml:space="preserve"> no Brasil intensificou</w:t>
      </w:r>
      <w:r w:rsidR="0049220F" w:rsidRPr="00267232">
        <w:t>-se</w:t>
      </w:r>
      <w:r w:rsidRPr="00267232">
        <w:t xml:space="preserve"> a partir dos anos 70, debates sobre metodologias de análise espacial e temporal </w:t>
      </w:r>
      <w:r w:rsidR="00B21F6A" w:rsidRPr="00267232">
        <w:t>da criminalidade ganharam força</w:t>
      </w:r>
      <w:r w:rsidRPr="00267232">
        <w:t xml:space="preserve"> dando sentido aos dados que estão relacionados com dimensões de espaço e tempo</w:t>
      </w:r>
      <w:r w:rsidR="00771C7D" w:rsidRPr="00267232">
        <w:t xml:space="preserve">. </w:t>
      </w:r>
      <w:r w:rsidR="006B7F5B" w:rsidRPr="00267232">
        <w:t>Com est</w:t>
      </w:r>
      <w:r w:rsidR="0049220F" w:rsidRPr="00267232">
        <w:t>a</w:t>
      </w:r>
      <w:r w:rsidR="006B7F5B" w:rsidRPr="00267232">
        <w:t xml:space="preserve"> evolução, propostas de metodologias que descrevam as reais diferenças regionais do crime e violência foram desenvolvidas</w:t>
      </w:r>
      <w:r w:rsidR="00760E17" w:rsidRPr="00267232">
        <w:t>.</w:t>
      </w:r>
      <w:r w:rsidR="006B7F5B" w:rsidRPr="00267232">
        <w:t xml:space="preserve"> </w:t>
      </w:r>
      <w:r w:rsidR="00BA55F3" w:rsidRPr="00267232">
        <w:t>Na</w:t>
      </w:r>
      <w:r w:rsidR="009C6B33" w:rsidRPr="00267232">
        <w:t xml:space="preserve"> </w:t>
      </w:r>
      <w:r w:rsidR="009C6B33" w:rsidRPr="00267232">
        <w:rPr>
          <w:szCs w:val="24"/>
        </w:rPr>
        <w:fldChar w:fldCharType="begin"/>
      </w:r>
      <w:r w:rsidR="009C6B33" w:rsidRPr="00267232">
        <w:rPr>
          <w:szCs w:val="24"/>
        </w:rPr>
        <w:instrText xml:space="preserve"> REF _Ref421179470 \h  \* MERGEFORMAT </w:instrText>
      </w:r>
      <w:r w:rsidR="009C6B33" w:rsidRPr="00267232">
        <w:rPr>
          <w:szCs w:val="24"/>
        </w:rPr>
      </w:r>
      <w:r w:rsidR="009C6B33" w:rsidRPr="00267232">
        <w:rPr>
          <w:szCs w:val="24"/>
        </w:rPr>
        <w:fldChar w:fldCharType="separate"/>
      </w:r>
      <w:r w:rsidR="00DC482D" w:rsidRPr="00DC482D">
        <w:rPr>
          <w:szCs w:val="24"/>
        </w:rPr>
        <w:t xml:space="preserve">Figura </w:t>
      </w:r>
      <w:r w:rsidR="00DC482D" w:rsidRPr="00DC482D">
        <w:rPr>
          <w:noProof/>
          <w:szCs w:val="24"/>
        </w:rPr>
        <w:t>1</w:t>
      </w:r>
      <w:r w:rsidR="009C6B33" w:rsidRPr="00267232">
        <w:rPr>
          <w:szCs w:val="24"/>
        </w:rPr>
        <w:fldChar w:fldCharType="end"/>
      </w:r>
      <w:r w:rsidR="00771C7D" w:rsidRPr="00267232">
        <w:t xml:space="preserve">, </w:t>
      </w:r>
      <w:r w:rsidR="00FB2F48" w:rsidRPr="00267232">
        <w:t xml:space="preserve">os </w:t>
      </w:r>
      <w:r w:rsidR="00760E17" w:rsidRPr="00267232">
        <w:t>dados no Brasil de ocorrências policiais registradas entre o primeiro semestre de 2001 e o primeiro semestre de 2003 mostra</w:t>
      </w:r>
      <w:r w:rsidR="00771C7D" w:rsidRPr="00267232">
        <w:t xml:space="preserve"> a situação vivenciada de cada Estado</w:t>
      </w:r>
      <w:r w:rsidR="00760E17" w:rsidRPr="00267232">
        <w:t xml:space="preserve"> em relação a crimes contra o patrimônio</w:t>
      </w:r>
      <w:r w:rsidR="00FE74CB" w:rsidRPr="00267232">
        <w:t xml:space="preserve"> daquela época</w:t>
      </w:r>
      <w:r w:rsidR="00760E17" w:rsidRPr="00267232">
        <w:t xml:space="preserve"> </w:t>
      </w:r>
      <w:r w:rsidR="006F7062" w:rsidRPr="00267232">
        <w:t>(PEIXOTO</w:t>
      </w:r>
      <w:r w:rsidR="00F572E5" w:rsidRPr="00267232">
        <w:t xml:space="preserve"> </w:t>
      </w:r>
      <w:r w:rsidR="00F572E5" w:rsidRPr="00257515">
        <w:rPr>
          <w:i/>
        </w:rPr>
        <w:t>et al</w:t>
      </w:r>
      <w:r w:rsidR="00F572E5" w:rsidRPr="00267232">
        <w:t>.</w:t>
      </w:r>
      <w:r w:rsidR="006F7062" w:rsidRPr="00267232">
        <w:t>, 2004).</w:t>
      </w:r>
    </w:p>
    <w:p w14:paraId="0C4F8136" w14:textId="77777777" w:rsidR="006F09AF" w:rsidRDefault="006F09AF" w:rsidP="00F03F44">
      <w:pPr>
        <w:pStyle w:val="TextoNormal"/>
        <w:spacing w:after="240"/>
      </w:pPr>
    </w:p>
    <w:p w14:paraId="611CB235" w14:textId="77777777" w:rsidR="006F09AF" w:rsidRPr="00267232" w:rsidRDefault="006F09AF" w:rsidP="00F03F44">
      <w:pPr>
        <w:pStyle w:val="TextoNormal"/>
        <w:spacing w:after="240"/>
      </w:pPr>
    </w:p>
    <w:p w14:paraId="1707D143" w14:textId="0383C09A" w:rsidR="00045149" w:rsidRPr="00267232" w:rsidRDefault="00760E17" w:rsidP="006B0573">
      <w:pPr>
        <w:pStyle w:val="Legenda"/>
        <w:keepNext/>
        <w:rPr>
          <w:sz w:val="22"/>
          <w:szCs w:val="22"/>
        </w:rPr>
      </w:pPr>
      <w:bookmarkStart w:id="12" w:name="_Ref421179470"/>
      <w:bookmarkStart w:id="13" w:name="_Ref420331688"/>
      <w:bookmarkStart w:id="14" w:name="_Toc431052296"/>
      <w:r w:rsidRPr="00267232">
        <w:rPr>
          <w:sz w:val="22"/>
          <w:szCs w:val="22"/>
        </w:rPr>
        <w:lastRenderedPageBreak/>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1</w:t>
      </w:r>
      <w:r w:rsidR="001F294E" w:rsidRPr="00267232">
        <w:rPr>
          <w:sz w:val="22"/>
          <w:szCs w:val="22"/>
        </w:rPr>
        <w:fldChar w:fldCharType="end"/>
      </w:r>
      <w:bookmarkEnd w:id="12"/>
      <w:r w:rsidRPr="00267232">
        <w:rPr>
          <w:sz w:val="22"/>
          <w:szCs w:val="22"/>
        </w:rPr>
        <w:t xml:space="preserve"> - Taxas de Registro de Crimes Violentos contra ao Patrimônio</w:t>
      </w:r>
      <w:bookmarkEnd w:id="13"/>
      <w:bookmarkEnd w:id="14"/>
    </w:p>
    <w:p w14:paraId="21F3A280" w14:textId="77777777" w:rsidR="009167D5" w:rsidRPr="00267232" w:rsidRDefault="009167D5" w:rsidP="006E2810">
      <w:pPr>
        <w:pStyle w:val="TextoNormal"/>
      </w:pPr>
    </w:p>
    <w:p w14:paraId="1AADD3F5" w14:textId="77777777" w:rsidR="00000ADE" w:rsidRPr="00267232" w:rsidRDefault="00000ADE" w:rsidP="006E2810">
      <w:pPr>
        <w:pStyle w:val="TextoNormal"/>
      </w:pPr>
      <w:r w:rsidRPr="00267232">
        <w:rPr>
          <w:noProof/>
          <w:sz w:val="22"/>
          <w:szCs w:val="22"/>
          <w:lang w:eastAsia="pt-BR"/>
        </w:rPr>
        <w:drawing>
          <wp:inline distT="0" distB="0" distL="0" distR="0" wp14:anchorId="2576D6CF" wp14:editId="5B1B98FE">
            <wp:extent cx="5264552" cy="3651662"/>
            <wp:effectExtent l="0" t="0" r="0" b="6350"/>
            <wp:docPr id="9" name="Imagem 6" descr="Captu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418" cy="3653650"/>
                    </a:xfrm>
                    <a:prstGeom prst="rect">
                      <a:avLst/>
                    </a:prstGeom>
                    <a:noFill/>
                  </pic:spPr>
                </pic:pic>
              </a:graphicData>
            </a:graphic>
          </wp:inline>
        </w:drawing>
      </w:r>
    </w:p>
    <w:p w14:paraId="111836EE" w14:textId="625700BC" w:rsidR="00F45C31" w:rsidRPr="00267232" w:rsidRDefault="00181D5D" w:rsidP="006B0573">
      <w:pPr>
        <w:pStyle w:val="TextoNormal"/>
        <w:ind w:firstLine="0"/>
        <w:jc w:val="left"/>
        <w:rPr>
          <w:sz w:val="20"/>
        </w:rPr>
      </w:pPr>
      <w:r w:rsidRPr="00267232">
        <w:rPr>
          <w:sz w:val="20"/>
        </w:rPr>
        <w:t xml:space="preserve">Fonte: </w:t>
      </w:r>
      <w:r w:rsidR="00BB70D8" w:rsidRPr="00267232">
        <w:rPr>
          <w:sz w:val="20"/>
        </w:rPr>
        <w:t>Peixoto</w:t>
      </w:r>
      <w:r w:rsidR="00942281" w:rsidRPr="00267232">
        <w:rPr>
          <w:sz w:val="20"/>
        </w:rPr>
        <w:t xml:space="preserve"> </w:t>
      </w:r>
      <w:r w:rsidR="00942281" w:rsidRPr="00257515">
        <w:rPr>
          <w:i/>
          <w:sz w:val="20"/>
        </w:rPr>
        <w:t>et al.</w:t>
      </w:r>
      <w:r w:rsidR="00BB70D8" w:rsidRPr="00267232">
        <w:rPr>
          <w:sz w:val="20"/>
        </w:rPr>
        <w:t xml:space="preserve"> (</w:t>
      </w:r>
      <w:r w:rsidR="00277545" w:rsidRPr="00267232">
        <w:rPr>
          <w:sz w:val="20"/>
        </w:rPr>
        <w:t>2004)</w:t>
      </w:r>
      <w:r w:rsidR="00DB6EFF" w:rsidRPr="00267232">
        <w:rPr>
          <w:sz w:val="20"/>
        </w:rPr>
        <w:t>.</w:t>
      </w:r>
    </w:p>
    <w:p w14:paraId="64FA3C8C" w14:textId="407DE889" w:rsidR="00145AD3" w:rsidRPr="00267232" w:rsidRDefault="006B0573" w:rsidP="00E2286E">
      <w:pPr>
        <w:pStyle w:val="TextoNormal"/>
        <w:spacing w:after="240"/>
        <w:ind w:firstLine="0"/>
      </w:pPr>
      <w:r w:rsidRPr="00267232">
        <w:t xml:space="preserve"> </w:t>
      </w:r>
      <w:r w:rsidR="003E3E66" w:rsidRPr="00267232">
        <w:tab/>
      </w:r>
      <w:r w:rsidR="00145AD3" w:rsidRPr="00267232">
        <w:t xml:space="preserve">Na </w:t>
      </w:r>
      <w:r w:rsidR="00006F66">
        <w:t>S</w:t>
      </w:r>
      <w:r w:rsidR="00145AD3" w:rsidRPr="00267232">
        <w:t xml:space="preserve">eção </w:t>
      </w:r>
      <w:r w:rsidR="00145AD3" w:rsidRPr="00267232">
        <w:fldChar w:fldCharType="begin"/>
      </w:r>
      <w:r w:rsidR="00145AD3" w:rsidRPr="00267232">
        <w:instrText xml:space="preserve"> REF _Ref419639007 \r \h </w:instrText>
      </w:r>
      <w:r w:rsidR="00267232">
        <w:instrText xml:space="preserve"> \* MERGEFORMAT </w:instrText>
      </w:r>
      <w:r w:rsidR="00145AD3" w:rsidRPr="00267232">
        <w:fldChar w:fldCharType="separate"/>
      </w:r>
      <w:r w:rsidR="00DC482D">
        <w:t>2.1</w:t>
      </w:r>
      <w:r w:rsidR="00145AD3" w:rsidRPr="00267232">
        <w:fldChar w:fldCharType="end"/>
      </w:r>
      <w:r w:rsidR="00145AD3" w:rsidRPr="00267232">
        <w:t>, será apresentad</w:t>
      </w:r>
      <w:r w:rsidR="00285097">
        <w:t>a</w:t>
      </w:r>
      <w:r w:rsidR="00145AD3" w:rsidRPr="00267232">
        <w:t xml:space="preserve"> </w:t>
      </w:r>
      <w:r w:rsidR="00285097">
        <w:t>a</w:t>
      </w:r>
      <w:r w:rsidR="007C15B3" w:rsidRPr="00267232">
        <w:t xml:space="preserve"> classificação</w:t>
      </w:r>
      <w:r w:rsidR="00145AD3" w:rsidRPr="00267232">
        <w:t xml:space="preserve"> </w:t>
      </w:r>
      <w:r w:rsidR="007C15B3" w:rsidRPr="00267232">
        <w:t>das</w:t>
      </w:r>
      <w:r w:rsidR="00145AD3" w:rsidRPr="00267232">
        <w:t xml:space="preserve"> políticas utilizadas pelos órgãos de segurança que visam </w:t>
      </w:r>
      <w:r w:rsidR="00E732F2" w:rsidRPr="00267232">
        <w:t xml:space="preserve">reduzir </w:t>
      </w:r>
      <w:r w:rsidR="00145AD3" w:rsidRPr="00267232">
        <w:t>a criminalidade potencial.</w:t>
      </w:r>
    </w:p>
    <w:p w14:paraId="041991E2" w14:textId="23A61B69" w:rsidR="007E5A5C" w:rsidRPr="00267232" w:rsidRDefault="007E5A5C" w:rsidP="00021C67">
      <w:pPr>
        <w:pStyle w:val="TtuloSubseo1"/>
        <w:numPr>
          <w:ilvl w:val="1"/>
          <w:numId w:val="9"/>
        </w:numPr>
        <w:spacing w:before="794" w:after="794"/>
      </w:pPr>
      <w:bookmarkStart w:id="15" w:name="_Ref419639007"/>
      <w:bookmarkStart w:id="16" w:name="_Toc431051422"/>
      <w:r w:rsidRPr="00267232">
        <w:t xml:space="preserve">Classificação de políticas de segurança pública: preventiva </w:t>
      </w:r>
      <w:r w:rsidR="00AB1898" w:rsidRPr="00267232">
        <w:t>e</w:t>
      </w:r>
      <w:r w:rsidRPr="00267232">
        <w:t xml:space="preserve"> reativa</w:t>
      </w:r>
      <w:bookmarkEnd w:id="15"/>
      <w:bookmarkEnd w:id="16"/>
    </w:p>
    <w:p w14:paraId="01CAE650" w14:textId="4C3B221B" w:rsidR="000E4BB7" w:rsidRPr="00267232" w:rsidRDefault="0049456A" w:rsidP="00742637">
      <w:pPr>
        <w:pStyle w:val="TextoNormal"/>
        <w:spacing w:after="240"/>
      </w:pPr>
      <w:r w:rsidRPr="00267232">
        <w:t xml:space="preserve">As </w:t>
      </w:r>
      <w:r w:rsidR="006F7062" w:rsidRPr="00267232">
        <w:t>políticas</w:t>
      </w:r>
      <w:r w:rsidRPr="00267232">
        <w:t xml:space="preserve"> de segurança </w:t>
      </w:r>
      <w:r w:rsidR="008A767D" w:rsidRPr="00267232">
        <w:t>pública</w:t>
      </w:r>
      <w:r w:rsidRPr="00267232">
        <w:t xml:space="preserve"> podem s</w:t>
      </w:r>
      <w:r w:rsidR="008A767D" w:rsidRPr="00267232">
        <w:t>er entendidas de duas maneiras: p</w:t>
      </w:r>
      <w:r w:rsidR="00FB2F48" w:rsidRPr="00267232">
        <w:t>olí</w:t>
      </w:r>
      <w:r w:rsidR="008D5327" w:rsidRPr="00267232">
        <w:t xml:space="preserve">ticas preventivas e reativas, </w:t>
      </w:r>
      <w:r w:rsidR="00D1127E" w:rsidRPr="00267232">
        <w:t>porém,</w:t>
      </w:r>
      <w:r w:rsidR="008D5327" w:rsidRPr="00267232">
        <w:t xml:space="preserve"> não podem ser confundidas com prevenção e repressão do crime.</w:t>
      </w:r>
      <w:r w:rsidR="00D1127E" w:rsidRPr="00267232">
        <w:t xml:space="preserve"> </w:t>
      </w:r>
      <w:r w:rsidR="00FB2F48" w:rsidRPr="00267232">
        <w:t>O</w:t>
      </w:r>
      <w:r w:rsidR="00D1127E" w:rsidRPr="00267232">
        <w:t xml:space="preserve"> objetivo da política de segurança pública é manter a ordem pública, a criminalidade compatível com a estabilidade social</w:t>
      </w:r>
      <w:r w:rsidR="00FB2F48" w:rsidRPr="00267232">
        <w:t xml:space="preserve"> (FILOCRE, 2009).</w:t>
      </w:r>
      <w:r w:rsidR="00233F9C" w:rsidRPr="00267232">
        <w:t xml:space="preserve"> </w:t>
      </w:r>
    </w:p>
    <w:p w14:paraId="688D25E1" w14:textId="009B3E1C" w:rsidR="006A3BDB" w:rsidRPr="00267232" w:rsidRDefault="00D24E55" w:rsidP="00233F9C">
      <w:pPr>
        <w:pStyle w:val="citaolonga"/>
        <w:spacing w:after="240"/>
        <w:ind w:firstLine="0"/>
      </w:pPr>
      <w:r w:rsidRPr="00267232">
        <w:t>Denomina-se política de segurança pública preventiva primária aquela elaborada com o objetivo de manter a criminalidade em nível condizente com a estabilidade social. Caso ocorra o desequilíbrio, faz-se então presente a política de segurança pública reativa, que, por sua vez, se subdivide em: repressiva, que visa retornar a criminalidade ao patamar desejado; e preventiva secundária, que evita que os índices de criminalidade novamente ultrapassem o nível de estabilidade</w:t>
      </w:r>
      <w:r w:rsidR="00E62A60" w:rsidRPr="00267232">
        <w:t xml:space="preserve"> (FILOCRE, 2009)</w:t>
      </w:r>
      <w:r w:rsidR="000E4BB7" w:rsidRPr="00267232">
        <w:t xml:space="preserve">. </w:t>
      </w:r>
    </w:p>
    <w:p w14:paraId="34316D84" w14:textId="3EC40A2F" w:rsidR="002039A3" w:rsidRPr="00267232" w:rsidRDefault="00F42A15" w:rsidP="00F03F44">
      <w:pPr>
        <w:pStyle w:val="TextoNormal"/>
        <w:spacing w:after="240"/>
        <w:ind w:firstLine="706"/>
        <w:rPr>
          <w:sz w:val="22"/>
          <w:szCs w:val="22"/>
        </w:rPr>
      </w:pPr>
      <w:r w:rsidRPr="00267232">
        <w:lastRenderedPageBreak/>
        <w:t xml:space="preserve">A </w:t>
      </w:r>
      <w:r w:rsidR="00FA0F88" w:rsidRPr="00267232">
        <w:rPr>
          <w:szCs w:val="24"/>
        </w:rPr>
        <w:fldChar w:fldCharType="begin"/>
      </w:r>
      <w:r w:rsidR="00FA0F88" w:rsidRPr="00267232">
        <w:rPr>
          <w:szCs w:val="24"/>
        </w:rPr>
        <w:instrText xml:space="preserve"> REF _Ref421179539 \h  \* MERGEFORMAT </w:instrText>
      </w:r>
      <w:r w:rsidR="00FA0F88" w:rsidRPr="00267232">
        <w:rPr>
          <w:szCs w:val="24"/>
        </w:rPr>
      </w:r>
      <w:r w:rsidR="00FA0F88" w:rsidRPr="00267232">
        <w:rPr>
          <w:szCs w:val="24"/>
        </w:rPr>
        <w:fldChar w:fldCharType="separate"/>
      </w:r>
      <w:r w:rsidR="00DC482D" w:rsidRPr="00DC482D">
        <w:rPr>
          <w:szCs w:val="24"/>
        </w:rPr>
        <w:t xml:space="preserve">Figura </w:t>
      </w:r>
      <w:r w:rsidR="00DC482D" w:rsidRPr="00DC482D">
        <w:rPr>
          <w:noProof/>
          <w:szCs w:val="24"/>
        </w:rPr>
        <w:t>2</w:t>
      </w:r>
      <w:r w:rsidR="00FA0F88" w:rsidRPr="00267232">
        <w:rPr>
          <w:szCs w:val="24"/>
        </w:rPr>
        <w:fldChar w:fldCharType="end"/>
      </w:r>
      <w:r w:rsidR="00FA0F88" w:rsidRPr="00267232">
        <w:t xml:space="preserve"> </w:t>
      </w:r>
      <w:r w:rsidR="006A3BDB" w:rsidRPr="00267232">
        <w:t xml:space="preserve">ilustra como estão organizados os tipos de políticas de segurança pública pela </w:t>
      </w:r>
      <w:r w:rsidR="00F54DAB" w:rsidRPr="00267232">
        <w:t>ordem da sequência de ações.</w:t>
      </w:r>
      <w:r w:rsidR="00D1127E" w:rsidRPr="00267232">
        <w:t xml:space="preserve"> </w:t>
      </w:r>
    </w:p>
    <w:p w14:paraId="45233C49" w14:textId="17C06B55" w:rsidR="00F60620" w:rsidRPr="00267232" w:rsidRDefault="00F60620" w:rsidP="00B52B86">
      <w:pPr>
        <w:pStyle w:val="Legenda"/>
        <w:rPr>
          <w:sz w:val="22"/>
          <w:szCs w:val="22"/>
        </w:rPr>
      </w:pPr>
      <w:bookmarkStart w:id="17" w:name="_Ref421179539"/>
      <w:bookmarkStart w:id="18" w:name="_Ref420331798"/>
      <w:bookmarkStart w:id="19" w:name="_Toc431052297"/>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2</w:t>
      </w:r>
      <w:r w:rsidR="001F294E" w:rsidRPr="00267232">
        <w:rPr>
          <w:sz w:val="22"/>
          <w:szCs w:val="22"/>
        </w:rPr>
        <w:fldChar w:fldCharType="end"/>
      </w:r>
      <w:bookmarkEnd w:id="17"/>
      <w:r w:rsidRPr="00267232">
        <w:rPr>
          <w:sz w:val="22"/>
          <w:szCs w:val="22"/>
        </w:rPr>
        <w:t xml:space="preserve"> - Ilustração processo preventivo e reativo</w:t>
      </w:r>
      <w:bookmarkEnd w:id="18"/>
      <w:bookmarkEnd w:id="19"/>
    </w:p>
    <w:p w14:paraId="7354A1BE" w14:textId="77777777" w:rsidR="003E3E66" w:rsidRPr="00267232" w:rsidRDefault="00F60620" w:rsidP="00233F9C">
      <w:pPr>
        <w:pStyle w:val="TextoNormal"/>
        <w:spacing w:after="240"/>
        <w:rPr>
          <w:sz w:val="20"/>
        </w:rPr>
      </w:pPr>
      <w:r w:rsidRPr="00267232">
        <w:rPr>
          <w:noProof/>
          <w:lang w:eastAsia="pt-BR"/>
        </w:rPr>
        <w:drawing>
          <wp:inline distT="0" distB="0" distL="0" distR="0" wp14:anchorId="4CC9214A" wp14:editId="3984BC1D">
            <wp:extent cx="4104651" cy="2200275"/>
            <wp:effectExtent l="152400" t="152400" r="353060" b="3524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109778" cy="220302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39DE63" w14:textId="01C77768" w:rsidR="003E3E66" w:rsidRPr="00267232" w:rsidRDefault="00F60620" w:rsidP="003E3E66">
      <w:pPr>
        <w:pStyle w:val="TextoNormal"/>
        <w:ind w:firstLine="0"/>
      </w:pPr>
      <w:r w:rsidRPr="00267232">
        <w:rPr>
          <w:sz w:val="20"/>
        </w:rPr>
        <w:t>Fonte: Filocre (2009).</w:t>
      </w:r>
      <w:r w:rsidR="00233F9C" w:rsidRPr="00267232">
        <w:t xml:space="preserve"> </w:t>
      </w:r>
    </w:p>
    <w:p w14:paraId="2635F2D6" w14:textId="52E91FC9" w:rsidR="00742637" w:rsidRPr="00267232" w:rsidRDefault="00AE20BF" w:rsidP="009C6C69">
      <w:pPr>
        <w:pStyle w:val="TextoNormal"/>
        <w:spacing w:after="240"/>
        <w:ind w:firstLine="706"/>
      </w:pPr>
      <w:r w:rsidRPr="00267232">
        <w:t xml:space="preserve">Políticas de prevenção e controle do crime </w:t>
      </w:r>
      <w:r w:rsidR="006B6874">
        <w:t>são</w:t>
      </w:r>
      <w:r w:rsidRPr="00267232">
        <w:t xml:space="preserve"> uma preocupação sobre os aspectos da criminologia, </w:t>
      </w:r>
      <w:r w:rsidR="00373A2B" w:rsidRPr="00267232">
        <w:t xml:space="preserve">pois </w:t>
      </w:r>
      <w:r w:rsidRPr="00267232">
        <w:t>atuam como uma solução imediata nos problemas de violência nas grandes cidades</w:t>
      </w:r>
      <w:r w:rsidR="00B132A0" w:rsidRPr="00267232">
        <w:t xml:space="preserve"> (AZEVEDO, 2003)</w:t>
      </w:r>
      <w:r w:rsidRPr="00267232">
        <w:t xml:space="preserve">. </w:t>
      </w:r>
      <w:r w:rsidR="00B132A0" w:rsidRPr="00267232">
        <w:t xml:space="preserve">Para o autor, o </w:t>
      </w:r>
      <w:r w:rsidR="002776D2" w:rsidRPr="00267232">
        <w:t xml:space="preserve">resultado de um policiamento preventivo </w:t>
      </w:r>
      <w:r w:rsidR="00B132A0" w:rsidRPr="00267232">
        <w:t xml:space="preserve">é o </w:t>
      </w:r>
      <w:r w:rsidR="002776D2" w:rsidRPr="00267232">
        <w:t xml:space="preserve">desencorajamento ou desestimulo do criminoso </w:t>
      </w:r>
      <w:r w:rsidR="00B132A0" w:rsidRPr="00267232">
        <w:t>n</w:t>
      </w:r>
      <w:r w:rsidR="00895CB6" w:rsidRPr="00267232">
        <w:t>a pr</w:t>
      </w:r>
      <w:r w:rsidR="0049220F" w:rsidRPr="00267232">
        <w:t>á</w:t>
      </w:r>
      <w:r w:rsidR="00895CB6" w:rsidRPr="00267232">
        <w:t>tica do crime</w:t>
      </w:r>
      <w:r w:rsidR="00B132A0" w:rsidRPr="00267232">
        <w:t>,</w:t>
      </w:r>
      <w:r w:rsidR="002776D2" w:rsidRPr="00267232">
        <w:t xml:space="preserve"> </w:t>
      </w:r>
      <w:r w:rsidR="00B132A0" w:rsidRPr="00267232">
        <w:t xml:space="preserve">reduzindo as </w:t>
      </w:r>
      <w:r w:rsidR="00895CB6" w:rsidRPr="00267232">
        <w:t>oportunidades</w:t>
      </w:r>
      <w:r w:rsidR="00B132A0" w:rsidRPr="00267232">
        <w:t xml:space="preserve">. </w:t>
      </w:r>
      <w:r w:rsidR="005A0C92" w:rsidRPr="00267232">
        <w:t>Esta redução, acaba f</w:t>
      </w:r>
      <w:r w:rsidR="00B132A0" w:rsidRPr="00267232">
        <w:t xml:space="preserve">orçando </w:t>
      </w:r>
      <w:r w:rsidR="00DB436F" w:rsidRPr="00267232">
        <w:t>uma</w:t>
      </w:r>
      <w:r w:rsidR="00B132A0" w:rsidRPr="00267232">
        <w:t xml:space="preserve"> </w:t>
      </w:r>
      <w:r w:rsidR="00895CB6" w:rsidRPr="00267232">
        <w:t xml:space="preserve">mudança de comportamento na comunidade criminosa. </w:t>
      </w:r>
    </w:p>
    <w:p w14:paraId="183D8297" w14:textId="0E4B7A30" w:rsidR="00742637" w:rsidRPr="00267232" w:rsidRDefault="00EE68EE" w:rsidP="00742637">
      <w:pPr>
        <w:pStyle w:val="citaolonga"/>
        <w:spacing w:after="240"/>
        <w:ind w:firstLine="0"/>
      </w:pPr>
      <w:r w:rsidRPr="00267232">
        <w:t xml:space="preserve">Certo é que a política de segurança pública reativa não é necessariamente repressiva, enquanto a preventiva secundária resulta de situações de desequilíbrio anterior. Na secundária, são previstos mecanismos de atuação especial sobre as causas do desequilíbrio preexistente, de forma tal que a criminalidade fica contida no desejado. A preventiva secundária decorre do fato que o desequilíbrio social provoca desequilíbrio na criminalidade tanto quanto a criminalidade provoca desequilíbrio social (FILOCRE, 2009). </w:t>
      </w:r>
    </w:p>
    <w:p w14:paraId="61B7E367" w14:textId="476C356E" w:rsidR="005F2F8A" w:rsidRPr="00267232" w:rsidRDefault="00D14489" w:rsidP="00742637">
      <w:pPr>
        <w:pStyle w:val="TextoNormal"/>
        <w:spacing w:after="240"/>
        <w:ind w:firstLine="706"/>
      </w:pPr>
      <w:r w:rsidRPr="00267232">
        <w:t>Azevedo (2003) mant</w:t>
      </w:r>
      <w:r w:rsidR="0049220F" w:rsidRPr="00267232">
        <w:t>é</w:t>
      </w:r>
      <w:r w:rsidRPr="00267232">
        <w:t xml:space="preserve">m uma ideia de que a </w:t>
      </w:r>
      <w:r w:rsidR="00106C53" w:rsidRPr="00267232">
        <w:t>polícia</w:t>
      </w:r>
      <w:r w:rsidRPr="00267232">
        <w:t xml:space="preserve"> controla o crime, policiais agem para identificar e prender culpados, desmantelar comportamentos indevidos e impor a ordem de acordo com a lei. Assim, a perspectiva é funda</w:t>
      </w:r>
      <w:r w:rsidR="009C6C69" w:rsidRPr="00267232">
        <w:t>mentalmente punitiva e as ações</w:t>
      </w:r>
      <w:r w:rsidRPr="00267232">
        <w:t xml:space="preserve"> sobre </w:t>
      </w:r>
      <w:r w:rsidR="009C6C69" w:rsidRPr="00267232">
        <w:t>os indivíduos são reativas</w:t>
      </w:r>
      <w:r w:rsidR="007A3A0C" w:rsidRPr="00267232">
        <w:t>,</w:t>
      </w:r>
      <w:r w:rsidRPr="00267232">
        <w:t xml:space="preserve"> </w:t>
      </w:r>
      <w:r w:rsidR="007A3A0C" w:rsidRPr="00267232">
        <w:t>ou seja,</w:t>
      </w:r>
      <w:r w:rsidRPr="00267232">
        <w:t xml:space="preserve"> </w:t>
      </w:r>
      <w:r w:rsidR="007A3A0C" w:rsidRPr="00267232">
        <w:t>p</w:t>
      </w:r>
      <w:r w:rsidRPr="00267232">
        <w:t xml:space="preserve">oliciamento reativo, </w:t>
      </w:r>
      <w:r w:rsidR="009C6C69" w:rsidRPr="00267232">
        <w:t xml:space="preserve">que </w:t>
      </w:r>
      <w:r w:rsidRPr="00267232">
        <w:t xml:space="preserve">espera a ocorrência do crime para entrar em ação.  </w:t>
      </w:r>
    </w:p>
    <w:p w14:paraId="669BDB61" w14:textId="2EFFC51F" w:rsidR="005F2F8A" w:rsidRPr="00267232" w:rsidRDefault="005F2F8A" w:rsidP="00742637">
      <w:pPr>
        <w:pStyle w:val="TextoNormal"/>
        <w:spacing w:after="240"/>
        <w:ind w:firstLine="706"/>
      </w:pPr>
      <w:r w:rsidRPr="00267232">
        <w:lastRenderedPageBreak/>
        <w:t xml:space="preserve">Compreendendo as </w:t>
      </w:r>
      <w:r w:rsidR="0056250B" w:rsidRPr="00267232">
        <w:t>definições</w:t>
      </w:r>
      <w:r w:rsidRPr="00267232">
        <w:t xml:space="preserve"> de políticas preventivas e reativas, entende-se que existe uma f</w:t>
      </w:r>
      <w:r w:rsidR="0099653A" w:rsidRPr="00267232">
        <w:t>orma adequada para cada momento.</w:t>
      </w:r>
      <w:r w:rsidRPr="00267232">
        <w:t xml:space="preserve"> </w:t>
      </w:r>
      <w:r w:rsidR="0099653A" w:rsidRPr="00267232">
        <w:t>Prevenir para evitar crimes e</w:t>
      </w:r>
      <w:r w:rsidRPr="00267232">
        <w:t xml:space="preserve"> </w:t>
      </w:r>
      <w:r w:rsidR="0099653A" w:rsidRPr="00267232">
        <w:t>diminuir</w:t>
      </w:r>
      <w:r w:rsidRPr="00267232">
        <w:t xml:space="preserve"> as oportunidades de </w:t>
      </w:r>
      <w:r w:rsidR="00C639AD" w:rsidRPr="00267232">
        <w:t xml:space="preserve">indivíduos </w:t>
      </w:r>
      <w:r w:rsidR="0099653A" w:rsidRPr="00267232">
        <w:t xml:space="preserve">criminosos e </w:t>
      </w:r>
      <w:r w:rsidRPr="00267232">
        <w:t xml:space="preserve">reagir após um desequilíbrio </w:t>
      </w:r>
      <w:r w:rsidR="00ED576F" w:rsidRPr="00267232">
        <w:t>de</w:t>
      </w:r>
      <w:r w:rsidR="005E4500" w:rsidRPr="00267232">
        <w:t xml:space="preserve"> determinado acontecimento. </w:t>
      </w:r>
    </w:p>
    <w:p w14:paraId="15065536" w14:textId="70FA843B" w:rsidR="005E4500" w:rsidRPr="00267232" w:rsidRDefault="005E4500" w:rsidP="00742637">
      <w:pPr>
        <w:pStyle w:val="TextoNormal"/>
        <w:spacing w:after="240"/>
        <w:ind w:firstLine="706"/>
      </w:pPr>
      <w:r w:rsidRPr="00267232">
        <w:t xml:space="preserve">A </w:t>
      </w:r>
      <w:r w:rsidR="00EA3560">
        <w:t>S</w:t>
      </w:r>
      <w:r w:rsidRPr="00267232">
        <w:t xml:space="preserve">eção </w:t>
      </w:r>
      <w:r w:rsidRPr="00267232">
        <w:fldChar w:fldCharType="begin"/>
      </w:r>
      <w:r w:rsidRPr="00267232">
        <w:instrText xml:space="preserve"> REF _Ref419930306 \r \h </w:instrText>
      </w:r>
      <w:r w:rsidR="00267232">
        <w:instrText xml:space="preserve"> \* MERGEFORMAT </w:instrText>
      </w:r>
      <w:r w:rsidRPr="00267232">
        <w:fldChar w:fldCharType="separate"/>
      </w:r>
      <w:r w:rsidR="00DC482D">
        <w:t>2.2</w:t>
      </w:r>
      <w:r w:rsidRPr="00267232">
        <w:fldChar w:fldCharType="end"/>
      </w:r>
      <w:r w:rsidRPr="00267232">
        <w:t xml:space="preserve"> visa expor a realidade criminológica da região metropolitana de Porto Alegre/RS.</w:t>
      </w:r>
    </w:p>
    <w:p w14:paraId="043C06D6" w14:textId="49088374" w:rsidR="007A3A0C" w:rsidRPr="00267232" w:rsidRDefault="00BE58A6" w:rsidP="00021C67">
      <w:pPr>
        <w:pStyle w:val="TtuloSubseo1"/>
        <w:numPr>
          <w:ilvl w:val="1"/>
          <w:numId w:val="9"/>
        </w:numPr>
        <w:spacing w:before="794" w:after="794"/>
      </w:pPr>
      <w:bookmarkStart w:id="20" w:name="_Ref419930306"/>
      <w:bookmarkStart w:id="21" w:name="_Toc431051423"/>
      <w:r w:rsidRPr="00267232">
        <w:t>Criminalidade na</w:t>
      </w:r>
      <w:r w:rsidR="00465ED7" w:rsidRPr="00267232">
        <w:t xml:space="preserve"> Região Metropolitana</w:t>
      </w:r>
      <w:r w:rsidRPr="00267232">
        <w:t xml:space="preserve"> de Porto Alegre/RS</w:t>
      </w:r>
      <w:bookmarkEnd w:id="20"/>
      <w:bookmarkEnd w:id="21"/>
    </w:p>
    <w:p w14:paraId="48875E28" w14:textId="17F77633" w:rsidR="00CC3C83" w:rsidRPr="00267232" w:rsidRDefault="00F74828" w:rsidP="00233F9C">
      <w:pPr>
        <w:pStyle w:val="TextoNormal"/>
        <w:spacing w:after="240"/>
      </w:pPr>
      <w:r w:rsidRPr="00267232">
        <w:t xml:space="preserve">A Região Metropolitana de Porto Alegre (RMPA) </w:t>
      </w:r>
      <w:r w:rsidR="004064E8" w:rsidRPr="00267232">
        <w:t>foi criada em 1968 e implantad</w:t>
      </w:r>
      <w:r w:rsidR="00602E8E" w:rsidRPr="00267232">
        <w:t xml:space="preserve">a pela Lei Complementar nº 14, de 8 de junho de </w:t>
      </w:r>
      <w:r w:rsidR="004064E8" w:rsidRPr="00267232">
        <w:t>1973 (</w:t>
      </w:r>
      <w:r w:rsidR="00602E8E" w:rsidRPr="00267232">
        <w:t xml:space="preserve">BRASIL, </w:t>
      </w:r>
      <w:r w:rsidR="004064E8" w:rsidRPr="00267232">
        <w:t>1973)</w:t>
      </w:r>
      <w:r w:rsidR="00602E8E" w:rsidRPr="00267232">
        <w:t>, decreto que também criou as regiões de São Paulo, Belo Horizonte, Recife, Salvador, Curitiba, Belém e Fortaleza. A RMPA conta com 3</w:t>
      </w:r>
      <w:r w:rsidR="00DA3831" w:rsidRPr="00267232">
        <w:t>2</w:t>
      </w:r>
      <w:r w:rsidR="00602E8E" w:rsidRPr="00267232">
        <w:t xml:space="preserve"> municípios que se fortaleceram a partir de 1989 com a inclusão do Complexo Petroquímico de Triunfo (METROPLAN, </w:t>
      </w:r>
      <w:r w:rsidR="00DA3831" w:rsidRPr="00267232">
        <w:t>2015</w:t>
      </w:r>
      <w:r w:rsidR="00602E8E" w:rsidRPr="00267232">
        <w:t xml:space="preserve">). </w:t>
      </w:r>
    </w:p>
    <w:p w14:paraId="27EB8014" w14:textId="7DD57558" w:rsidR="00CE331B" w:rsidRPr="00267232" w:rsidRDefault="003929B4" w:rsidP="00233F9C">
      <w:pPr>
        <w:pStyle w:val="TextoNormal"/>
        <w:spacing w:after="240"/>
      </w:pPr>
      <w:r w:rsidRPr="00267232">
        <w:t xml:space="preserve">Dados </w:t>
      </w:r>
      <w:r w:rsidR="003539EF" w:rsidRPr="00267232">
        <w:t>de 2014</w:t>
      </w:r>
      <w:r w:rsidR="00CE331B" w:rsidRPr="00267232">
        <w:t>,</w:t>
      </w:r>
      <w:r w:rsidR="003539EF" w:rsidRPr="00267232">
        <w:t xml:space="preserve"> </w:t>
      </w:r>
      <w:r w:rsidRPr="00267232">
        <w:t xml:space="preserve">obtidos junto à </w:t>
      </w:r>
      <w:r w:rsidRPr="001751FC">
        <w:rPr>
          <w:shd w:val="clear" w:color="auto" w:fill="FFFFFF" w:themeFill="background1"/>
        </w:rPr>
        <w:t>SSP-RS</w:t>
      </w:r>
      <w:r w:rsidR="003539EF" w:rsidRPr="00267232">
        <w:t>,</w:t>
      </w:r>
      <w:r w:rsidR="00751D16" w:rsidRPr="00267232">
        <w:t xml:space="preserve"> </w:t>
      </w:r>
      <w:r w:rsidRPr="00267232">
        <w:t xml:space="preserve">correspondem aos delitos consumados e registrados através de Boletins de </w:t>
      </w:r>
      <w:r w:rsidR="0049220F" w:rsidRPr="00267232">
        <w:t>O</w:t>
      </w:r>
      <w:r w:rsidRPr="00267232">
        <w:t>corrências</w:t>
      </w:r>
      <w:r w:rsidR="00B1011E" w:rsidRPr="00267232">
        <w:t xml:space="preserve"> </w:t>
      </w:r>
      <w:r w:rsidRPr="00267232">
        <w:t xml:space="preserve">nas delegacias de Polícia de cada munícipio. </w:t>
      </w:r>
    </w:p>
    <w:p w14:paraId="23C38650" w14:textId="19BE9D3D" w:rsidR="00F45C31" w:rsidRPr="00267232" w:rsidRDefault="00CE331B" w:rsidP="00233F9C">
      <w:pPr>
        <w:pStyle w:val="TextoNormal"/>
        <w:spacing w:after="240"/>
      </w:pPr>
      <w:r w:rsidRPr="00267232">
        <w:t>A</w:t>
      </w:r>
      <w:r w:rsidR="00B1011E" w:rsidRPr="00267232">
        <w:t xml:space="preserve"> </w:t>
      </w:r>
      <w:r w:rsidR="00AA2521" w:rsidRPr="00267232">
        <w:rPr>
          <w:szCs w:val="24"/>
        </w:rPr>
        <w:fldChar w:fldCharType="begin"/>
      </w:r>
      <w:r w:rsidR="00AA2521" w:rsidRPr="00267232">
        <w:rPr>
          <w:szCs w:val="24"/>
        </w:rPr>
        <w:instrText xml:space="preserve"> REF _Ref421179602 \h  \* MERGEFORMAT </w:instrText>
      </w:r>
      <w:r w:rsidR="00AA2521" w:rsidRPr="00267232">
        <w:rPr>
          <w:szCs w:val="24"/>
        </w:rPr>
      </w:r>
      <w:r w:rsidR="00AA2521" w:rsidRPr="00267232">
        <w:rPr>
          <w:szCs w:val="24"/>
        </w:rPr>
        <w:fldChar w:fldCharType="separate"/>
      </w:r>
      <w:r w:rsidR="00DC482D" w:rsidRPr="00DC482D">
        <w:rPr>
          <w:szCs w:val="24"/>
        </w:rPr>
        <w:t xml:space="preserve">Tabela </w:t>
      </w:r>
      <w:r w:rsidR="00DC482D" w:rsidRPr="00DC482D">
        <w:rPr>
          <w:noProof/>
          <w:szCs w:val="24"/>
        </w:rPr>
        <w:t>1</w:t>
      </w:r>
      <w:r w:rsidR="00AA2521" w:rsidRPr="00267232">
        <w:rPr>
          <w:szCs w:val="24"/>
        </w:rPr>
        <w:fldChar w:fldCharType="end"/>
      </w:r>
      <w:r w:rsidR="00AA2521" w:rsidRPr="00267232">
        <w:t xml:space="preserve"> </w:t>
      </w:r>
      <w:r w:rsidR="003539EF" w:rsidRPr="00267232">
        <w:t>exibe</w:t>
      </w:r>
      <w:r w:rsidR="00B1011E" w:rsidRPr="00267232">
        <w:t xml:space="preserve"> o </w:t>
      </w:r>
      <w:r w:rsidR="00B1011E" w:rsidRPr="00267232">
        <w:rPr>
          <w:i/>
        </w:rPr>
        <w:t xml:space="preserve">ranking </w:t>
      </w:r>
      <w:r w:rsidR="00B1011E" w:rsidRPr="00267232">
        <w:t xml:space="preserve">dos valores das </w:t>
      </w:r>
      <w:r w:rsidR="00CB559C" w:rsidRPr="00267232">
        <w:t>12</w:t>
      </w:r>
      <w:r w:rsidR="00B1011E" w:rsidRPr="00267232">
        <w:t xml:space="preserve"> primeiras cidades </w:t>
      </w:r>
      <w:r w:rsidR="004E49EB" w:rsidRPr="00267232">
        <w:t>onde</w:t>
      </w:r>
      <w:r w:rsidR="00B1011E" w:rsidRPr="00267232">
        <w:t xml:space="preserve"> aconteceram maiores delitos</w:t>
      </w:r>
      <w:r w:rsidR="003539EF" w:rsidRPr="00267232">
        <w:t>.</w:t>
      </w:r>
      <w:r w:rsidR="00B1011E" w:rsidRPr="00267232">
        <w:t xml:space="preserve"> </w:t>
      </w:r>
      <w:r w:rsidR="003539EF" w:rsidRPr="00267232">
        <w:t>N</w:t>
      </w:r>
      <w:r w:rsidR="00B1011E" w:rsidRPr="00267232">
        <w:t>os valores listados estão crimes contra o patr</w:t>
      </w:r>
      <w:r w:rsidR="00CB559C" w:rsidRPr="00267232">
        <w:t>imônio e crimes contra a pessoa.</w:t>
      </w:r>
    </w:p>
    <w:p w14:paraId="1D778901" w14:textId="5AF49670" w:rsidR="00751D16" w:rsidRPr="00267232" w:rsidRDefault="00751D16" w:rsidP="00233F9C">
      <w:pPr>
        <w:pStyle w:val="Legenda"/>
        <w:keepNext/>
        <w:shd w:val="clear" w:color="auto" w:fill="FFFFFF" w:themeFill="background1"/>
        <w:spacing w:line="360" w:lineRule="auto"/>
        <w:rPr>
          <w:sz w:val="22"/>
          <w:szCs w:val="22"/>
        </w:rPr>
      </w:pPr>
      <w:bookmarkStart w:id="22" w:name="_Ref421179602"/>
      <w:bookmarkStart w:id="23" w:name="_Ref420331877"/>
      <w:bookmarkStart w:id="24" w:name="_Toc431051413"/>
      <w:r w:rsidRPr="00267232">
        <w:rPr>
          <w:sz w:val="22"/>
          <w:szCs w:val="22"/>
        </w:rPr>
        <w:t xml:space="preserve">Tabela </w:t>
      </w:r>
      <w:r w:rsidRPr="00267232">
        <w:rPr>
          <w:sz w:val="22"/>
          <w:szCs w:val="22"/>
        </w:rPr>
        <w:fldChar w:fldCharType="begin"/>
      </w:r>
      <w:r w:rsidRPr="00267232">
        <w:rPr>
          <w:sz w:val="22"/>
          <w:szCs w:val="22"/>
        </w:rPr>
        <w:instrText xml:space="preserve"> SEQ Tabela \* ARABIC </w:instrText>
      </w:r>
      <w:r w:rsidRPr="00267232">
        <w:rPr>
          <w:sz w:val="22"/>
          <w:szCs w:val="22"/>
        </w:rPr>
        <w:fldChar w:fldCharType="separate"/>
      </w:r>
      <w:r w:rsidR="00DC482D">
        <w:rPr>
          <w:noProof/>
          <w:sz w:val="22"/>
          <w:szCs w:val="22"/>
        </w:rPr>
        <w:t>1</w:t>
      </w:r>
      <w:r w:rsidRPr="00267232">
        <w:rPr>
          <w:sz w:val="22"/>
          <w:szCs w:val="22"/>
        </w:rPr>
        <w:fldChar w:fldCharType="end"/>
      </w:r>
      <w:bookmarkEnd w:id="22"/>
      <w:r w:rsidRPr="00267232">
        <w:rPr>
          <w:sz w:val="22"/>
          <w:szCs w:val="22"/>
        </w:rPr>
        <w:t xml:space="preserve"> </w:t>
      </w:r>
      <w:r w:rsidR="00546936" w:rsidRPr="00267232">
        <w:rPr>
          <w:sz w:val="22"/>
          <w:szCs w:val="22"/>
        </w:rPr>
        <w:t xml:space="preserve">- </w:t>
      </w:r>
      <w:r w:rsidR="00CF7053" w:rsidRPr="00267232">
        <w:rPr>
          <w:i/>
          <w:sz w:val="22"/>
          <w:szCs w:val="22"/>
        </w:rPr>
        <w:t>R</w:t>
      </w:r>
      <w:r w:rsidRPr="00267232">
        <w:rPr>
          <w:i/>
          <w:sz w:val="22"/>
          <w:szCs w:val="22"/>
        </w:rPr>
        <w:t>anking</w:t>
      </w:r>
      <w:r w:rsidRPr="00267232">
        <w:rPr>
          <w:sz w:val="22"/>
          <w:szCs w:val="22"/>
        </w:rPr>
        <w:t xml:space="preserve"> </w:t>
      </w:r>
      <w:r w:rsidR="008172B1" w:rsidRPr="00267232">
        <w:rPr>
          <w:sz w:val="22"/>
          <w:szCs w:val="22"/>
        </w:rPr>
        <w:t>criminal por munícipio</w:t>
      </w:r>
      <w:bookmarkEnd w:id="23"/>
      <w:bookmarkEnd w:id="24"/>
    </w:p>
    <w:tbl>
      <w:tblPr>
        <w:tblpPr w:leftFromText="141" w:rightFromText="141" w:vertAnchor="text" w:horzAnchor="margin" w:tblpX="70" w:tblpY="295"/>
        <w:tblW w:w="9142" w:type="dxa"/>
        <w:tblCellMar>
          <w:left w:w="70" w:type="dxa"/>
          <w:right w:w="70" w:type="dxa"/>
        </w:tblCellMar>
        <w:tblLook w:val="04A0" w:firstRow="1" w:lastRow="0" w:firstColumn="1" w:lastColumn="0" w:noHBand="0" w:noVBand="1"/>
      </w:tblPr>
      <w:tblGrid>
        <w:gridCol w:w="1967"/>
        <w:gridCol w:w="1167"/>
        <w:gridCol w:w="1047"/>
        <w:gridCol w:w="1276"/>
        <w:gridCol w:w="1134"/>
        <w:gridCol w:w="1276"/>
        <w:gridCol w:w="1275"/>
      </w:tblGrid>
      <w:tr w:rsidR="00627E5D" w:rsidRPr="00267232" w14:paraId="4AB527E0" w14:textId="77777777" w:rsidTr="00223333">
        <w:trPr>
          <w:trHeight w:val="879"/>
        </w:trPr>
        <w:tc>
          <w:tcPr>
            <w:tcW w:w="1967" w:type="dxa"/>
            <w:tcBorders>
              <w:top w:val="single" w:sz="4" w:space="0" w:color="auto"/>
              <w:bottom w:val="single" w:sz="4" w:space="0" w:color="auto"/>
            </w:tcBorders>
            <w:shd w:val="clear" w:color="auto" w:fill="FFFFFF" w:themeFill="background1"/>
            <w:noWrap/>
            <w:vAlign w:val="center"/>
            <w:hideMark/>
          </w:tcPr>
          <w:p w14:paraId="0DCFA822" w14:textId="77777777" w:rsidR="00627E5D" w:rsidRPr="00267232" w:rsidRDefault="00627E5D" w:rsidP="00CB559C">
            <w:pPr>
              <w:shd w:val="clear" w:color="auto" w:fill="FFFFFF" w:themeFill="background1"/>
              <w:suppressAutoHyphens w:val="0"/>
              <w:spacing w:line="360" w:lineRule="auto"/>
              <w:jc w:val="center"/>
              <w:rPr>
                <w:bCs/>
                <w:color w:val="000000"/>
                <w:szCs w:val="24"/>
                <w:lang w:eastAsia="pt-BR"/>
              </w:rPr>
            </w:pPr>
            <w:r w:rsidRPr="00267232">
              <w:rPr>
                <w:bCs/>
                <w:color w:val="000000"/>
                <w:szCs w:val="24"/>
                <w:lang w:eastAsia="pt-BR"/>
              </w:rPr>
              <w:t>Municípios</w:t>
            </w:r>
          </w:p>
        </w:tc>
        <w:tc>
          <w:tcPr>
            <w:tcW w:w="1167" w:type="dxa"/>
            <w:tcBorders>
              <w:top w:val="single" w:sz="4" w:space="0" w:color="auto"/>
              <w:bottom w:val="single" w:sz="4" w:space="0" w:color="auto"/>
            </w:tcBorders>
            <w:shd w:val="clear" w:color="auto" w:fill="FFFFFF" w:themeFill="background1"/>
            <w:vAlign w:val="center"/>
            <w:hideMark/>
          </w:tcPr>
          <w:p w14:paraId="7271DFB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Homicídio Doloso</w:t>
            </w:r>
          </w:p>
        </w:tc>
        <w:tc>
          <w:tcPr>
            <w:tcW w:w="1047" w:type="dxa"/>
            <w:tcBorders>
              <w:top w:val="single" w:sz="4" w:space="0" w:color="auto"/>
              <w:bottom w:val="single" w:sz="4" w:space="0" w:color="auto"/>
            </w:tcBorders>
            <w:shd w:val="clear" w:color="auto" w:fill="FFFFFF" w:themeFill="background1"/>
            <w:vAlign w:val="center"/>
            <w:hideMark/>
          </w:tcPr>
          <w:p w14:paraId="15A14921"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Furtos</w:t>
            </w:r>
          </w:p>
        </w:tc>
        <w:tc>
          <w:tcPr>
            <w:tcW w:w="1276" w:type="dxa"/>
            <w:tcBorders>
              <w:top w:val="single" w:sz="4" w:space="0" w:color="auto"/>
              <w:bottom w:val="single" w:sz="4" w:space="0" w:color="auto"/>
            </w:tcBorders>
            <w:shd w:val="clear" w:color="auto" w:fill="FFFFFF" w:themeFill="background1"/>
            <w:vAlign w:val="center"/>
            <w:hideMark/>
          </w:tcPr>
          <w:p w14:paraId="677F2704"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Furto de Veículo</w:t>
            </w:r>
          </w:p>
        </w:tc>
        <w:tc>
          <w:tcPr>
            <w:tcW w:w="1134" w:type="dxa"/>
            <w:tcBorders>
              <w:top w:val="single" w:sz="4" w:space="0" w:color="auto"/>
              <w:bottom w:val="single" w:sz="4" w:space="0" w:color="auto"/>
            </w:tcBorders>
            <w:shd w:val="clear" w:color="auto" w:fill="FFFFFF" w:themeFill="background1"/>
            <w:vAlign w:val="center"/>
            <w:hideMark/>
          </w:tcPr>
          <w:p w14:paraId="1408AEDB"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Roubos</w:t>
            </w:r>
          </w:p>
        </w:tc>
        <w:tc>
          <w:tcPr>
            <w:tcW w:w="1276" w:type="dxa"/>
            <w:tcBorders>
              <w:top w:val="single" w:sz="4" w:space="0" w:color="auto"/>
              <w:bottom w:val="single" w:sz="4" w:space="0" w:color="auto"/>
            </w:tcBorders>
            <w:shd w:val="clear" w:color="auto" w:fill="FFFFFF" w:themeFill="background1"/>
            <w:vAlign w:val="center"/>
            <w:hideMark/>
          </w:tcPr>
          <w:p w14:paraId="2C28B85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Roubo de Veículo</w:t>
            </w:r>
          </w:p>
        </w:tc>
        <w:tc>
          <w:tcPr>
            <w:tcW w:w="1275" w:type="dxa"/>
            <w:tcBorders>
              <w:top w:val="single" w:sz="4" w:space="0" w:color="auto"/>
              <w:bottom w:val="single" w:sz="4" w:space="0" w:color="auto"/>
            </w:tcBorders>
            <w:shd w:val="clear" w:color="auto" w:fill="FFFFFF" w:themeFill="background1"/>
            <w:vAlign w:val="center"/>
            <w:hideMark/>
          </w:tcPr>
          <w:p w14:paraId="31349E99"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Estelionato</w:t>
            </w:r>
          </w:p>
        </w:tc>
      </w:tr>
      <w:tr w:rsidR="00627E5D" w:rsidRPr="00267232" w14:paraId="1C03E82E" w14:textId="77777777" w:rsidTr="00223333">
        <w:trPr>
          <w:trHeight w:val="262"/>
        </w:trPr>
        <w:tc>
          <w:tcPr>
            <w:tcW w:w="1967" w:type="dxa"/>
            <w:tcBorders>
              <w:top w:val="single" w:sz="4" w:space="0" w:color="auto"/>
            </w:tcBorders>
            <w:shd w:val="clear" w:color="auto" w:fill="FFFFFF" w:themeFill="background1"/>
            <w:noWrap/>
            <w:vAlign w:val="center"/>
            <w:hideMark/>
          </w:tcPr>
          <w:p w14:paraId="22C7A37A"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Porto Alegre</w:t>
            </w:r>
          </w:p>
        </w:tc>
        <w:tc>
          <w:tcPr>
            <w:tcW w:w="1167" w:type="dxa"/>
            <w:tcBorders>
              <w:top w:val="single" w:sz="4" w:space="0" w:color="auto"/>
            </w:tcBorders>
            <w:shd w:val="clear" w:color="auto" w:fill="FFFFFF" w:themeFill="background1"/>
            <w:noWrap/>
            <w:vAlign w:val="center"/>
            <w:hideMark/>
          </w:tcPr>
          <w:p w14:paraId="5FD756C3"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571</w:t>
            </w:r>
          </w:p>
        </w:tc>
        <w:tc>
          <w:tcPr>
            <w:tcW w:w="1047" w:type="dxa"/>
            <w:tcBorders>
              <w:top w:val="single" w:sz="4" w:space="0" w:color="auto"/>
            </w:tcBorders>
            <w:shd w:val="clear" w:color="auto" w:fill="FFFFFF" w:themeFill="background1"/>
            <w:noWrap/>
            <w:vAlign w:val="center"/>
            <w:hideMark/>
          </w:tcPr>
          <w:p w14:paraId="63284FB4"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36.781</w:t>
            </w:r>
          </w:p>
        </w:tc>
        <w:tc>
          <w:tcPr>
            <w:tcW w:w="1276" w:type="dxa"/>
            <w:tcBorders>
              <w:top w:val="single" w:sz="4" w:space="0" w:color="auto"/>
            </w:tcBorders>
            <w:shd w:val="clear" w:color="auto" w:fill="FFFFFF" w:themeFill="background1"/>
            <w:noWrap/>
            <w:vAlign w:val="center"/>
            <w:hideMark/>
          </w:tcPr>
          <w:p w14:paraId="1C869691"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4.062</w:t>
            </w:r>
          </w:p>
        </w:tc>
        <w:tc>
          <w:tcPr>
            <w:tcW w:w="1134" w:type="dxa"/>
            <w:tcBorders>
              <w:top w:val="single" w:sz="4" w:space="0" w:color="auto"/>
            </w:tcBorders>
            <w:shd w:val="clear" w:color="auto" w:fill="FFFFFF" w:themeFill="background1"/>
            <w:noWrap/>
            <w:vAlign w:val="center"/>
            <w:hideMark/>
          </w:tcPr>
          <w:p w14:paraId="724AFAE9"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24.057</w:t>
            </w:r>
          </w:p>
        </w:tc>
        <w:tc>
          <w:tcPr>
            <w:tcW w:w="1276" w:type="dxa"/>
            <w:tcBorders>
              <w:top w:val="single" w:sz="4" w:space="0" w:color="auto"/>
            </w:tcBorders>
            <w:shd w:val="clear" w:color="auto" w:fill="FFFFFF" w:themeFill="background1"/>
            <w:noWrap/>
            <w:vAlign w:val="center"/>
            <w:hideMark/>
          </w:tcPr>
          <w:p w14:paraId="4188AC5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6.903</w:t>
            </w:r>
          </w:p>
        </w:tc>
        <w:tc>
          <w:tcPr>
            <w:tcW w:w="1275" w:type="dxa"/>
            <w:tcBorders>
              <w:top w:val="single" w:sz="4" w:space="0" w:color="auto"/>
            </w:tcBorders>
            <w:shd w:val="clear" w:color="auto" w:fill="FFFFFF" w:themeFill="background1"/>
            <w:noWrap/>
            <w:vAlign w:val="center"/>
            <w:hideMark/>
          </w:tcPr>
          <w:p w14:paraId="33493F08"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4.654</w:t>
            </w:r>
          </w:p>
        </w:tc>
      </w:tr>
      <w:tr w:rsidR="00627E5D" w:rsidRPr="00267232" w14:paraId="3C8E09F7" w14:textId="77777777" w:rsidTr="00223333">
        <w:trPr>
          <w:trHeight w:val="262"/>
        </w:trPr>
        <w:tc>
          <w:tcPr>
            <w:tcW w:w="1967" w:type="dxa"/>
            <w:shd w:val="clear" w:color="auto" w:fill="FFFFFF" w:themeFill="background1"/>
            <w:noWrap/>
            <w:vAlign w:val="center"/>
            <w:hideMark/>
          </w:tcPr>
          <w:p w14:paraId="5CEEF11E"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Canoas</w:t>
            </w:r>
          </w:p>
        </w:tc>
        <w:tc>
          <w:tcPr>
            <w:tcW w:w="1167" w:type="dxa"/>
            <w:shd w:val="clear" w:color="auto" w:fill="FFFFFF" w:themeFill="background1"/>
            <w:noWrap/>
            <w:vAlign w:val="center"/>
            <w:hideMark/>
          </w:tcPr>
          <w:p w14:paraId="55A505E1"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107</w:t>
            </w:r>
          </w:p>
        </w:tc>
        <w:tc>
          <w:tcPr>
            <w:tcW w:w="1047" w:type="dxa"/>
            <w:shd w:val="clear" w:color="auto" w:fill="FFFFFF" w:themeFill="background1"/>
            <w:noWrap/>
            <w:vAlign w:val="center"/>
            <w:hideMark/>
          </w:tcPr>
          <w:p w14:paraId="36DF7DDA"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6.006</w:t>
            </w:r>
          </w:p>
        </w:tc>
        <w:tc>
          <w:tcPr>
            <w:tcW w:w="1276" w:type="dxa"/>
            <w:shd w:val="clear" w:color="auto" w:fill="FFFFFF" w:themeFill="background1"/>
            <w:noWrap/>
            <w:vAlign w:val="center"/>
            <w:hideMark/>
          </w:tcPr>
          <w:p w14:paraId="36EBEA5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753</w:t>
            </w:r>
          </w:p>
        </w:tc>
        <w:tc>
          <w:tcPr>
            <w:tcW w:w="1134" w:type="dxa"/>
            <w:shd w:val="clear" w:color="auto" w:fill="FFFFFF" w:themeFill="background1"/>
            <w:noWrap/>
            <w:vAlign w:val="center"/>
            <w:hideMark/>
          </w:tcPr>
          <w:p w14:paraId="138AC748"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3.199</w:t>
            </w:r>
          </w:p>
        </w:tc>
        <w:tc>
          <w:tcPr>
            <w:tcW w:w="1276" w:type="dxa"/>
            <w:shd w:val="clear" w:color="auto" w:fill="FFFFFF" w:themeFill="background1"/>
            <w:noWrap/>
            <w:vAlign w:val="center"/>
            <w:hideMark/>
          </w:tcPr>
          <w:p w14:paraId="4E0BD24C"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922</w:t>
            </w:r>
          </w:p>
        </w:tc>
        <w:tc>
          <w:tcPr>
            <w:tcW w:w="1275" w:type="dxa"/>
            <w:shd w:val="clear" w:color="auto" w:fill="FFFFFF" w:themeFill="background1"/>
            <w:noWrap/>
            <w:vAlign w:val="center"/>
            <w:hideMark/>
          </w:tcPr>
          <w:p w14:paraId="368F8FD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449</w:t>
            </w:r>
          </w:p>
        </w:tc>
      </w:tr>
      <w:tr w:rsidR="00627E5D" w:rsidRPr="00267232" w14:paraId="32814332" w14:textId="77777777" w:rsidTr="00223333">
        <w:trPr>
          <w:trHeight w:val="262"/>
        </w:trPr>
        <w:tc>
          <w:tcPr>
            <w:tcW w:w="1967" w:type="dxa"/>
            <w:shd w:val="clear" w:color="auto" w:fill="FFFFFF" w:themeFill="background1"/>
            <w:noWrap/>
            <w:vAlign w:val="center"/>
            <w:hideMark/>
          </w:tcPr>
          <w:p w14:paraId="302120EC"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Pelotas</w:t>
            </w:r>
          </w:p>
        </w:tc>
        <w:tc>
          <w:tcPr>
            <w:tcW w:w="1167" w:type="dxa"/>
            <w:shd w:val="clear" w:color="auto" w:fill="FFFFFF" w:themeFill="background1"/>
            <w:noWrap/>
            <w:vAlign w:val="center"/>
            <w:hideMark/>
          </w:tcPr>
          <w:p w14:paraId="01F8CF8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65</w:t>
            </w:r>
          </w:p>
        </w:tc>
        <w:tc>
          <w:tcPr>
            <w:tcW w:w="1047" w:type="dxa"/>
            <w:shd w:val="clear" w:color="auto" w:fill="FFFFFF" w:themeFill="background1"/>
            <w:noWrap/>
            <w:vAlign w:val="center"/>
            <w:hideMark/>
          </w:tcPr>
          <w:p w14:paraId="413F61EA"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4.566</w:t>
            </w:r>
          </w:p>
        </w:tc>
        <w:tc>
          <w:tcPr>
            <w:tcW w:w="1276" w:type="dxa"/>
            <w:shd w:val="clear" w:color="auto" w:fill="FFFFFF" w:themeFill="background1"/>
            <w:noWrap/>
            <w:vAlign w:val="center"/>
            <w:hideMark/>
          </w:tcPr>
          <w:p w14:paraId="379C13F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800</w:t>
            </w:r>
          </w:p>
        </w:tc>
        <w:tc>
          <w:tcPr>
            <w:tcW w:w="1134" w:type="dxa"/>
            <w:shd w:val="clear" w:color="auto" w:fill="FFFFFF" w:themeFill="background1"/>
            <w:noWrap/>
            <w:vAlign w:val="center"/>
            <w:hideMark/>
          </w:tcPr>
          <w:p w14:paraId="79B7DAC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2.794</w:t>
            </w:r>
          </w:p>
        </w:tc>
        <w:tc>
          <w:tcPr>
            <w:tcW w:w="1276" w:type="dxa"/>
            <w:shd w:val="clear" w:color="auto" w:fill="FFFFFF" w:themeFill="background1"/>
            <w:noWrap/>
            <w:vAlign w:val="center"/>
            <w:hideMark/>
          </w:tcPr>
          <w:p w14:paraId="1D50E68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205</w:t>
            </w:r>
          </w:p>
        </w:tc>
        <w:tc>
          <w:tcPr>
            <w:tcW w:w="1275" w:type="dxa"/>
            <w:shd w:val="clear" w:color="auto" w:fill="FFFFFF" w:themeFill="background1"/>
            <w:noWrap/>
            <w:vAlign w:val="center"/>
            <w:hideMark/>
          </w:tcPr>
          <w:p w14:paraId="43A8819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435</w:t>
            </w:r>
          </w:p>
        </w:tc>
      </w:tr>
      <w:tr w:rsidR="00627E5D" w:rsidRPr="00267232" w14:paraId="222B69F3" w14:textId="77777777" w:rsidTr="00223333">
        <w:trPr>
          <w:trHeight w:val="262"/>
        </w:trPr>
        <w:tc>
          <w:tcPr>
            <w:tcW w:w="1967" w:type="dxa"/>
            <w:shd w:val="clear" w:color="auto" w:fill="FFFFFF" w:themeFill="background1"/>
            <w:noWrap/>
            <w:vAlign w:val="center"/>
            <w:hideMark/>
          </w:tcPr>
          <w:p w14:paraId="23FBA2DE"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Caxias do Sul</w:t>
            </w:r>
          </w:p>
        </w:tc>
        <w:tc>
          <w:tcPr>
            <w:tcW w:w="1167" w:type="dxa"/>
            <w:shd w:val="clear" w:color="auto" w:fill="FFFFFF" w:themeFill="background1"/>
            <w:noWrap/>
            <w:vAlign w:val="center"/>
            <w:hideMark/>
          </w:tcPr>
          <w:p w14:paraId="07A3DFF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92</w:t>
            </w:r>
          </w:p>
        </w:tc>
        <w:tc>
          <w:tcPr>
            <w:tcW w:w="1047" w:type="dxa"/>
            <w:shd w:val="clear" w:color="auto" w:fill="FFFFFF" w:themeFill="background1"/>
            <w:noWrap/>
            <w:vAlign w:val="center"/>
            <w:hideMark/>
          </w:tcPr>
          <w:p w14:paraId="34D4AF5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6.054</w:t>
            </w:r>
          </w:p>
        </w:tc>
        <w:tc>
          <w:tcPr>
            <w:tcW w:w="1276" w:type="dxa"/>
            <w:shd w:val="clear" w:color="auto" w:fill="FFFFFF" w:themeFill="background1"/>
            <w:noWrap/>
            <w:vAlign w:val="center"/>
            <w:hideMark/>
          </w:tcPr>
          <w:p w14:paraId="5E58ADC5"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1.635</w:t>
            </w:r>
          </w:p>
        </w:tc>
        <w:tc>
          <w:tcPr>
            <w:tcW w:w="1134" w:type="dxa"/>
            <w:shd w:val="clear" w:color="auto" w:fill="FFFFFF" w:themeFill="background1"/>
            <w:noWrap/>
            <w:vAlign w:val="center"/>
            <w:hideMark/>
          </w:tcPr>
          <w:p w14:paraId="0B0F4BB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2.764</w:t>
            </w:r>
          </w:p>
        </w:tc>
        <w:tc>
          <w:tcPr>
            <w:tcW w:w="1276" w:type="dxa"/>
            <w:shd w:val="clear" w:color="auto" w:fill="FFFFFF" w:themeFill="background1"/>
            <w:noWrap/>
            <w:vAlign w:val="center"/>
            <w:hideMark/>
          </w:tcPr>
          <w:p w14:paraId="64D95E1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667</w:t>
            </w:r>
          </w:p>
        </w:tc>
        <w:tc>
          <w:tcPr>
            <w:tcW w:w="1275" w:type="dxa"/>
            <w:shd w:val="clear" w:color="auto" w:fill="FFFFFF" w:themeFill="background1"/>
            <w:noWrap/>
            <w:vAlign w:val="center"/>
            <w:hideMark/>
          </w:tcPr>
          <w:p w14:paraId="01FB5653"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606</w:t>
            </w:r>
          </w:p>
        </w:tc>
      </w:tr>
      <w:tr w:rsidR="00627E5D" w:rsidRPr="00267232" w14:paraId="6EDD2FEE" w14:textId="77777777" w:rsidTr="00223333">
        <w:trPr>
          <w:trHeight w:val="262"/>
        </w:trPr>
        <w:tc>
          <w:tcPr>
            <w:tcW w:w="1967" w:type="dxa"/>
            <w:shd w:val="clear" w:color="auto" w:fill="FFFFFF" w:themeFill="background1"/>
            <w:noWrap/>
            <w:vAlign w:val="center"/>
            <w:hideMark/>
          </w:tcPr>
          <w:p w14:paraId="768C40CE"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Alvorada</w:t>
            </w:r>
          </w:p>
        </w:tc>
        <w:tc>
          <w:tcPr>
            <w:tcW w:w="1167" w:type="dxa"/>
            <w:shd w:val="clear" w:color="auto" w:fill="FFFFFF" w:themeFill="background1"/>
            <w:noWrap/>
            <w:vAlign w:val="center"/>
            <w:hideMark/>
          </w:tcPr>
          <w:p w14:paraId="7D9F122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157</w:t>
            </w:r>
          </w:p>
        </w:tc>
        <w:tc>
          <w:tcPr>
            <w:tcW w:w="1047" w:type="dxa"/>
            <w:shd w:val="clear" w:color="auto" w:fill="FFFFFF" w:themeFill="background1"/>
            <w:noWrap/>
            <w:vAlign w:val="center"/>
            <w:hideMark/>
          </w:tcPr>
          <w:p w14:paraId="5A882A9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2.209</w:t>
            </w:r>
          </w:p>
        </w:tc>
        <w:tc>
          <w:tcPr>
            <w:tcW w:w="1276" w:type="dxa"/>
            <w:shd w:val="clear" w:color="auto" w:fill="FFFFFF" w:themeFill="background1"/>
            <w:noWrap/>
            <w:vAlign w:val="center"/>
            <w:hideMark/>
          </w:tcPr>
          <w:p w14:paraId="34D8087A"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338</w:t>
            </w:r>
          </w:p>
        </w:tc>
        <w:tc>
          <w:tcPr>
            <w:tcW w:w="1134" w:type="dxa"/>
            <w:shd w:val="clear" w:color="auto" w:fill="FFFFFF" w:themeFill="background1"/>
            <w:noWrap/>
            <w:vAlign w:val="center"/>
            <w:hideMark/>
          </w:tcPr>
          <w:p w14:paraId="5ECA0DA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2.256</w:t>
            </w:r>
          </w:p>
        </w:tc>
        <w:tc>
          <w:tcPr>
            <w:tcW w:w="1276" w:type="dxa"/>
            <w:shd w:val="clear" w:color="auto" w:fill="FFFFFF" w:themeFill="background1"/>
            <w:noWrap/>
            <w:vAlign w:val="center"/>
            <w:hideMark/>
          </w:tcPr>
          <w:p w14:paraId="087BB27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337</w:t>
            </w:r>
          </w:p>
        </w:tc>
        <w:tc>
          <w:tcPr>
            <w:tcW w:w="1275" w:type="dxa"/>
            <w:shd w:val="clear" w:color="auto" w:fill="FFFFFF" w:themeFill="background1"/>
            <w:noWrap/>
            <w:vAlign w:val="center"/>
            <w:hideMark/>
          </w:tcPr>
          <w:p w14:paraId="0C7B3CE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296</w:t>
            </w:r>
          </w:p>
        </w:tc>
      </w:tr>
      <w:tr w:rsidR="00627E5D" w:rsidRPr="00267232" w14:paraId="7A260B7F" w14:textId="77777777" w:rsidTr="00223333">
        <w:trPr>
          <w:trHeight w:val="262"/>
        </w:trPr>
        <w:tc>
          <w:tcPr>
            <w:tcW w:w="1967" w:type="dxa"/>
            <w:shd w:val="clear" w:color="auto" w:fill="FFFFFF" w:themeFill="background1"/>
            <w:noWrap/>
            <w:vAlign w:val="center"/>
            <w:hideMark/>
          </w:tcPr>
          <w:p w14:paraId="3684A384"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Novo Hamburgo</w:t>
            </w:r>
          </w:p>
        </w:tc>
        <w:tc>
          <w:tcPr>
            <w:tcW w:w="1167" w:type="dxa"/>
            <w:shd w:val="clear" w:color="auto" w:fill="FFFFFF" w:themeFill="background1"/>
            <w:noWrap/>
            <w:vAlign w:val="center"/>
            <w:hideMark/>
          </w:tcPr>
          <w:p w14:paraId="1981C1B8"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87</w:t>
            </w:r>
          </w:p>
        </w:tc>
        <w:tc>
          <w:tcPr>
            <w:tcW w:w="1047" w:type="dxa"/>
            <w:shd w:val="clear" w:color="auto" w:fill="FFFFFF" w:themeFill="background1"/>
            <w:noWrap/>
            <w:vAlign w:val="center"/>
            <w:hideMark/>
          </w:tcPr>
          <w:p w14:paraId="21F15D41"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3.836</w:t>
            </w:r>
          </w:p>
        </w:tc>
        <w:tc>
          <w:tcPr>
            <w:tcW w:w="1276" w:type="dxa"/>
            <w:shd w:val="clear" w:color="auto" w:fill="FFFFFF" w:themeFill="background1"/>
            <w:noWrap/>
            <w:vAlign w:val="center"/>
            <w:hideMark/>
          </w:tcPr>
          <w:p w14:paraId="43933CF0"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1.112</w:t>
            </w:r>
          </w:p>
        </w:tc>
        <w:tc>
          <w:tcPr>
            <w:tcW w:w="1134" w:type="dxa"/>
            <w:shd w:val="clear" w:color="auto" w:fill="FFFFFF" w:themeFill="background1"/>
            <w:noWrap/>
            <w:vAlign w:val="center"/>
            <w:hideMark/>
          </w:tcPr>
          <w:p w14:paraId="0295911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2.131</w:t>
            </w:r>
          </w:p>
        </w:tc>
        <w:tc>
          <w:tcPr>
            <w:tcW w:w="1276" w:type="dxa"/>
            <w:shd w:val="clear" w:color="auto" w:fill="FFFFFF" w:themeFill="background1"/>
            <w:noWrap/>
            <w:vAlign w:val="center"/>
            <w:hideMark/>
          </w:tcPr>
          <w:p w14:paraId="3EECDBC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793</w:t>
            </w:r>
          </w:p>
        </w:tc>
        <w:tc>
          <w:tcPr>
            <w:tcW w:w="1275" w:type="dxa"/>
            <w:shd w:val="clear" w:color="auto" w:fill="FFFFFF" w:themeFill="background1"/>
            <w:noWrap/>
            <w:vAlign w:val="center"/>
            <w:hideMark/>
          </w:tcPr>
          <w:p w14:paraId="1FB83DC2"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486</w:t>
            </w:r>
          </w:p>
        </w:tc>
      </w:tr>
      <w:tr w:rsidR="00627E5D" w:rsidRPr="00267232" w14:paraId="1DB18CE1" w14:textId="77777777" w:rsidTr="00223333">
        <w:trPr>
          <w:trHeight w:val="262"/>
        </w:trPr>
        <w:tc>
          <w:tcPr>
            <w:tcW w:w="1967" w:type="dxa"/>
            <w:shd w:val="clear" w:color="auto" w:fill="FFFFFF" w:themeFill="background1"/>
            <w:noWrap/>
            <w:vAlign w:val="center"/>
            <w:hideMark/>
          </w:tcPr>
          <w:p w14:paraId="2094070B"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Viamão</w:t>
            </w:r>
          </w:p>
        </w:tc>
        <w:tc>
          <w:tcPr>
            <w:tcW w:w="1167" w:type="dxa"/>
            <w:shd w:val="clear" w:color="auto" w:fill="FFFFFF" w:themeFill="background1"/>
            <w:noWrap/>
            <w:vAlign w:val="center"/>
            <w:hideMark/>
          </w:tcPr>
          <w:p w14:paraId="69DEE6D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93</w:t>
            </w:r>
          </w:p>
        </w:tc>
        <w:tc>
          <w:tcPr>
            <w:tcW w:w="1047" w:type="dxa"/>
            <w:shd w:val="clear" w:color="auto" w:fill="FFFFFF" w:themeFill="background1"/>
            <w:noWrap/>
            <w:vAlign w:val="center"/>
            <w:hideMark/>
          </w:tcPr>
          <w:p w14:paraId="274BC37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2.701</w:t>
            </w:r>
          </w:p>
        </w:tc>
        <w:tc>
          <w:tcPr>
            <w:tcW w:w="1276" w:type="dxa"/>
            <w:shd w:val="clear" w:color="auto" w:fill="FFFFFF" w:themeFill="background1"/>
            <w:noWrap/>
            <w:vAlign w:val="center"/>
            <w:hideMark/>
          </w:tcPr>
          <w:p w14:paraId="20978162"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500</w:t>
            </w:r>
          </w:p>
        </w:tc>
        <w:tc>
          <w:tcPr>
            <w:tcW w:w="1134" w:type="dxa"/>
            <w:shd w:val="clear" w:color="auto" w:fill="FFFFFF" w:themeFill="background1"/>
            <w:noWrap/>
            <w:vAlign w:val="center"/>
            <w:hideMark/>
          </w:tcPr>
          <w:p w14:paraId="6F4B4073"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1.937</w:t>
            </w:r>
          </w:p>
        </w:tc>
        <w:tc>
          <w:tcPr>
            <w:tcW w:w="1276" w:type="dxa"/>
            <w:shd w:val="clear" w:color="auto" w:fill="FFFFFF" w:themeFill="background1"/>
            <w:noWrap/>
            <w:vAlign w:val="center"/>
            <w:hideMark/>
          </w:tcPr>
          <w:p w14:paraId="34F4704B"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378</w:t>
            </w:r>
          </w:p>
        </w:tc>
        <w:tc>
          <w:tcPr>
            <w:tcW w:w="1275" w:type="dxa"/>
            <w:shd w:val="clear" w:color="auto" w:fill="FFFFFF" w:themeFill="background1"/>
            <w:noWrap/>
            <w:vAlign w:val="center"/>
            <w:hideMark/>
          </w:tcPr>
          <w:p w14:paraId="2084B21C"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251</w:t>
            </w:r>
          </w:p>
        </w:tc>
      </w:tr>
      <w:tr w:rsidR="00627E5D" w:rsidRPr="00267232" w14:paraId="7132F560" w14:textId="77777777" w:rsidTr="00223333">
        <w:trPr>
          <w:trHeight w:val="262"/>
        </w:trPr>
        <w:tc>
          <w:tcPr>
            <w:tcW w:w="1967" w:type="dxa"/>
            <w:shd w:val="clear" w:color="auto" w:fill="FFFFFF" w:themeFill="background1"/>
            <w:noWrap/>
            <w:vAlign w:val="center"/>
            <w:hideMark/>
          </w:tcPr>
          <w:p w14:paraId="3F7649C3"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lastRenderedPageBreak/>
              <w:t>Gravataí</w:t>
            </w:r>
          </w:p>
        </w:tc>
        <w:tc>
          <w:tcPr>
            <w:tcW w:w="1167" w:type="dxa"/>
            <w:shd w:val="clear" w:color="auto" w:fill="FFFFFF" w:themeFill="background1"/>
            <w:noWrap/>
            <w:vAlign w:val="center"/>
            <w:hideMark/>
          </w:tcPr>
          <w:p w14:paraId="37F89642"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93</w:t>
            </w:r>
          </w:p>
        </w:tc>
        <w:tc>
          <w:tcPr>
            <w:tcW w:w="1047" w:type="dxa"/>
            <w:shd w:val="clear" w:color="auto" w:fill="FFFFFF" w:themeFill="background1"/>
            <w:noWrap/>
            <w:vAlign w:val="center"/>
            <w:hideMark/>
          </w:tcPr>
          <w:p w14:paraId="56A9225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3.255</w:t>
            </w:r>
          </w:p>
        </w:tc>
        <w:tc>
          <w:tcPr>
            <w:tcW w:w="1276" w:type="dxa"/>
            <w:shd w:val="clear" w:color="auto" w:fill="FFFFFF" w:themeFill="background1"/>
            <w:noWrap/>
            <w:vAlign w:val="center"/>
            <w:hideMark/>
          </w:tcPr>
          <w:p w14:paraId="31973E92"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612</w:t>
            </w:r>
          </w:p>
        </w:tc>
        <w:tc>
          <w:tcPr>
            <w:tcW w:w="1134" w:type="dxa"/>
            <w:shd w:val="clear" w:color="auto" w:fill="FFFFFF" w:themeFill="background1"/>
            <w:noWrap/>
            <w:vAlign w:val="center"/>
            <w:hideMark/>
          </w:tcPr>
          <w:p w14:paraId="12482E2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1.837</w:t>
            </w:r>
          </w:p>
        </w:tc>
        <w:tc>
          <w:tcPr>
            <w:tcW w:w="1276" w:type="dxa"/>
            <w:shd w:val="clear" w:color="auto" w:fill="FFFFFF" w:themeFill="background1"/>
            <w:noWrap/>
            <w:vAlign w:val="center"/>
            <w:hideMark/>
          </w:tcPr>
          <w:p w14:paraId="761F29B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583</w:t>
            </w:r>
          </w:p>
        </w:tc>
        <w:tc>
          <w:tcPr>
            <w:tcW w:w="1275" w:type="dxa"/>
            <w:shd w:val="clear" w:color="auto" w:fill="FFFFFF" w:themeFill="background1"/>
            <w:noWrap/>
            <w:vAlign w:val="center"/>
            <w:hideMark/>
          </w:tcPr>
          <w:p w14:paraId="249131D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500</w:t>
            </w:r>
          </w:p>
        </w:tc>
      </w:tr>
      <w:tr w:rsidR="00627E5D" w:rsidRPr="00267232" w14:paraId="2093A3DD" w14:textId="77777777" w:rsidTr="00223333">
        <w:trPr>
          <w:trHeight w:val="262"/>
        </w:trPr>
        <w:tc>
          <w:tcPr>
            <w:tcW w:w="1967" w:type="dxa"/>
            <w:shd w:val="clear" w:color="auto" w:fill="FFFFFF" w:themeFill="background1"/>
            <w:noWrap/>
            <w:vAlign w:val="center"/>
            <w:hideMark/>
          </w:tcPr>
          <w:p w14:paraId="4AFC5B03"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São Leopoldo</w:t>
            </w:r>
          </w:p>
        </w:tc>
        <w:tc>
          <w:tcPr>
            <w:tcW w:w="1167" w:type="dxa"/>
            <w:shd w:val="clear" w:color="auto" w:fill="FFFFFF" w:themeFill="background1"/>
            <w:noWrap/>
            <w:vAlign w:val="center"/>
            <w:hideMark/>
          </w:tcPr>
          <w:p w14:paraId="4E3C54BC"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113</w:t>
            </w:r>
          </w:p>
        </w:tc>
        <w:tc>
          <w:tcPr>
            <w:tcW w:w="1047" w:type="dxa"/>
            <w:shd w:val="clear" w:color="auto" w:fill="FFFFFF" w:themeFill="background1"/>
            <w:noWrap/>
            <w:vAlign w:val="center"/>
            <w:hideMark/>
          </w:tcPr>
          <w:p w14:paraId="7B8B978B"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3.154</w:t>
            </w:r>
          </w:p>
        </w:tc>
        <w:tc>
          <w:tcPr>
            <w:tcW w:w="1276" w:type="dxa"/>
            <w:shd w:val="clear" w:color="auto" w:fill="FFFFFF" w:themeFill="background1"/>
            <w:noWrap/>
            <w:vAlign w:val="center"/>
            <w:hideMark/>
          </w:tcPr>
          <w:p w14:paraId="3541BB3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680</w:t>
            </w:r>
          </w:p>
        </w:tc>
        <w:tc>
          <w:tcPr>
            <w:tcW w:w="1134" w:type="dxa"/>
            <w:shd w:val="clear" w:color="auto" w:fill="FFFFFF" w:themeFill="background1"/>
            <w:noWrap/>
            <w:vAlign w:val="center"/>
            <w:hideMark/>
          </w:tcPr>
          <w:p w14:paraId="35B8E3DC"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1.768</w:t>
            </w:r>
          </w:p>
        </w:tc>
        <w:tc>
          <w:tcPr>
            <w:tcW w:w="1276" w:type="dxa"/>
            <w:shd w:val="clear" w:color="auto" w:fill="FFFFFF" w:themeFill="background1"/>
            <w:noWrap/>
            <w:vAlign w:val="center"/>
            <w:hideMark/>
          </w:tcPr>
          <w:p w14:paraId="110A3A74"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466</w:t>
            </w:r>
          </w:p>
        </w:tc>
        <w:tc>
          <w:tcPr>
            <w:tcW w:w="1275" w:type="dxa"/>
            <w:shd w:val="clear" w:color="auto" w:fill="FFFFFF" w:themeFill="background1"/>
            <w:noWrap/>
            <w:vAlign w:val="center"/>
            <w:hideMark/>
          </w:tcPr>
          <w:p w14:paraId="50712B3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357</w:t>
            </w:r>
          </w:p>
        </w:tc>
      </w:tr>
      <w:tr w:rsidR="00627E5D" w:rsidRPr="00267232" w14:paraId="7D05AB02" w14:textId="77777777" w:rsidTr="00223333">
        <w:trPr>
          <w:trHeight w:val="262"/>
        </w:trPr>
        <w:tc>
          <w:tcPr>
            <w:tcW w:w="1967" w:type="dxa"/>
            <w:shd w:val="clear" w:color="auto" w:fill="FFFFFF" w:themeFill="background1"/>
            <w:noWrap/>
            <w:vAlign w:val="center"/>
            <w:hideMark/>
          </w:tcPr>
          <w:p w14:paraId="5B0228AE"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Rio Grande</w:t>
            </w:r>
          </w:p>
        </w:tc>
        <w:tc>
          <w:tcPr>
            <w:tcW w:w="1167" w:type="dxa"/>
            <w:shd w:val="clear" w:color="auto" w:fill="FFFFFF" w:themeFill="background1"/>
            <w:noWrap/>
            <w:vAlign w:val="center"/>
            <w:hideMark/>
          </w:tcPr>
          <w:p w14:paraId="7CDF7B6A"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55</w:t>
            </w:r>
          </w:p>
        </w:tc>
        <w:tc>
          <w:tcPr>
            <w:tcW w:w="1047" w:type="dxa"/>
            <w:shd w:val="clear" w:color="auto" w:fill="FFFFFF" w:themeFill="background1"/>
            <w:noWrap/>
            <w:vAlign w:val="center"/>
            <w:hideMark/>
          </w:tcPr>
          <w:p w14:paraId="248E9A6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3.410</w:t>
            </w:r>
          </w:p>
        </w:tc>
        <w:tc>
          <w:tcPr>
            <w:tcW w:w="1276" w:type="dxa"/>
            <w:shd w:val="clear" w:color="auto" w:fill="FFFFFF" w:themeFill="background1"/>
            <w:noWrap/>
            <w:vAlign w:val="center"/>
            <w:hideMark/>
          </w:tcPr>
          <w:p w14:paraId="0DC635D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331</w:t>
            </w:r>
          </w:p>
        </w:tc>
        <w:tc>
          <w:tcPr>
            <w:tcW w:w="1134" w:type="dxa"/>
            <w:shd w:val="clear" w:color="auto" w:fill="FFFFFF" w:themeFill="background1"/>
            <w:noWrap/>
            <w:vAlign w:val="center"/>
            <w:hideMark/>
          </w:tcPr>
          <w:p w14:paraId="080D2DF7"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1.612</w:t>
            </w:r>
          </w:p>
        </w:tc>
        <w:tc>
          <w:tcPr>
            <w:tcW w:w="1276" w:type="dxa"/>
            <w:shd w:val="clear" w:color="auto" w:fill="FFFFFF" w:themeFill="background1"/>
            <w:noWrap/>
            <w:vAlign w:val="center"/>
            <w:hideMark/>
          </w:tcPr>
          <w:p w14:paraId="7CA90590"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35</w:t>
            </w:r>
          </w:p>
        </w:tc>
        <w:tc>
          <w:tcPr>
            <w:tcW w:w="1275" w:type="dxa"/>
            <w:shd w:val="clear" w:color="auto" w:fill="FFFFFF" w:themeFill="background1"/>
            <w:noWrap/>
            <w:vAlign w:val="center"/>
            <w:hideMark/>
          </w:tcPr>
          <w:p w14:paraId="7B476549"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298</w:t>
            </w:r>
          </w:p>
        </w:tc>
      </w:tr>
      <w:tr w:rsidR="00627E5D" w:rsidRPr="00267232" w14:paraId="027E4DC9" w14:textId="77777777" w:rsidTr="00223333">
        <w:trPr>
          <w:trHeight w:val="262"/>
        </w:trPr>
        <w:tc>
          <w:tcPr>
            <w:tcW w:w="1967" w:type="dxa"/>
            <w:shd w:val="clear" w:color="auto" w:fill="FFFFFF" w:themeFill="background1"/>
            <w:noWrap/>
            <w:vAlign w:val="center"/>
            <w:hideMark/>
          </w:tcPr>
          <w:p w14:paraId="5D7E77EA" w14:textId="77777777" w:rsidR="00627E5D" w:rsidRPr="00267232" w:rsidRDefault="009D3DAB"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Sapucaia do Sul</w:t>
            </w:r>
          </w:p>
        </w:tc>
        <w:tc>
          <w:tcPr>
            <w:tcW w:w="1167" w:type="dxa"/>
            <w:shd w:val="clear" w:color="auto" w:fill="FFFFFF" w:themeFill="background1"/>
            <w:noWrap/>
            <w:vAlign w:val="center"/>
            <w:hideMark/>
          </w:tcPr>
          <w:p w14:paraId="57CB4684"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48</w:t>
            </w:r>
          </w:p>
        </w:tc>
        <w:tc>
          <w:tcPr>
            <w:tcW w:w="1047" w:type="dxa"/>
            <w:shd w:val="clear" w:color="auto" w:fill="FFFFFF" w:themeFill="background1"/>
            <w:noWrap/>
            <w:vAlign w:val="center"/>
            <w:hideMark/>
          </w:tcPr>
          <w:p w14:paraId="2C5D0F1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1.998</w:t>
            </w:r>
          </w:p>
        </w:tc>
        <w:tc>
          <w:tcPr>
            <w:tcW w:w="1276" w:type="dxa"/>
            <w:shd w:val="clear" w:color="auto" w:fill="FFFFFF" w:themeFill="background1"/>
            <w:noWrap/>
            <w:vAlign w:val="center"/>
            <w:hideMark/>
          </w:tcPr>
          <w:p w14:paraId="0919D19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321</w:t>
            </w:r>
          </w:p>
        </w:tc>
        <w:tc>
          <w:tcPr>
            <w:tcW w:w="1134" w:type="dxa"/>
            <w:shd w:val="clear" w:color="auto" w:fill="FFFFFF" w:themeFill="background1"/>
            <w:noWrap/>
            <w:vAlign w:val="center"/>
            <w:hideMark/>
          </w:tcPr>
          <w:p w14:paraId="3E8A193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1.394</w:t>
            </w:r>
          </w:p>
        </w:tc>
        <w:tc>
          <w:tcPr>
            <w:tcW w:w="1276" w:type="dxa"/>
            <w:shd w:val="clear" w:color="auto" w:fill="FFFFFF" w:themeFill="background1"/>
            <w:noWrap/>
            <w:vAlign w:val="center"/>
            <w:hideMark/>
          </w:tcPr>
          <w:p w14:paraId="52F750B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191</w:t>
            </w:r>
          </w:p>
        </w:tc>
        <w:tc>
          <w:tcPr>
            <w:tcW w:w="1275" w:type="dxa"/>
            <w:shd w:val="clear" w:color="auto" w:fill="FFFFFF" w:themeFill="background1"/>
            <w:noWrap/>
            <w:vAlign w:val="center"/>
            <w:hideMark/>
          </w:tcPr>
          <w:p w14:paraId="74E14E1B"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177</w:t>
            </w:r>
          </w:p>
        </w:tc>
      </w:tr>
      <w:tr w:rsidR="00627E5D" w:rsidRPr="00267232" w14:paraId="0E897B0B" w14:textId="77777777" w:rsidTr="00223333">
        <w:trPr>
          <w:trHeight w:val="262"/>
        </w:trPr>
        <w:tc>
          <w:tcPr>
            <w:tcW w:w="1967" w:type="dxa"/>
            <w:shd w:val="clear" w:color="auto" w:fill="FFFFFF" w:themeFill="background1"/>
            <w:noWrap/>
            <w:vAlign w:val="center"/>
            <w:hideMark/>
          </w:tcPr>
          <w:p w14:paraId="427AC1C1" w14:textId="77777777" w:rsidR="00627E5D" w:rsidRPr="00267232" w:rsidRDefault="00F36443"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Santa Maria</w:t>
            </w:r>
          </w:p>
        </w:tc>
        <w:tc>
          <w:tcPr>
            <w:tcW w:w="1167" w:type="dxa"/>
            <w:shd w:val="clear" w:color="auto" w:fill="FFFFFF" w:themeFill="background1"/>
            <w:noWrap/>
            <w:vAlign w:val="center"/>
            <w:hideMark/>
          </w:tcPr>
          <w:p w14:paraId="7A67E99F"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42</w:t>
            </w:r>
          </w:p>
        </w:tc>
        <w:tc>
          <w:tcPr>
            <w:tcW w:w="1047" w:type="dxa"/>
            <w:shd w:val="clear" w:color="auto" w:fill="FFFFFF" w:themeFill="background1"/>
            <w:noWrap/>
            <w:vAlign w:val="center"/>
            <w:hideMark/>
          </w:tcPr>
          <w:p w14:paraId="7F7A67C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4.563</w:t>
            </w:r>
          </w:p>
        </w:tc>
        <w:tc>
          <w:tcPr>
            <w:tcW w:w="1276" w:type="dxa"/>
            <w:shd w:val="clear" w:color="auto" w:fill="FFFFFF" w:themeFill="background1"/>
            <w:noWrap/>
            <w:vAlign w:val="center"/>
            <w:hideMark/>
          </w:tcPr>
          <w:p w14:paraId="15ED2B2C"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212</w:t>
            </w:r>
          </w:p>
        </w:tc>
        <w:tc>
          <w:tcPr>
            <w:tcW w:w="1134" w:type="dxa"/>
            <w:shd w:val="clear" w:color="auto" w:fill="FFFFFF" w:themeFill="background1"/>
            <w:noWrap/>
            <w:vAlign w:val="center"/>
            <w:hideMark/>
          </w:tcPr>
          <w:p w14:paraId="469DE8A9"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1.372</w:t>
            </w:r>
          </w:p>
        </w:tc>
        <w:tc>
          <w:tcPr>
            <w:tcW w:w="1276" w:type="dxa"/>
            <w:shd w:val="clear" w:color="auto" w:fill="FFFFFF" w:themeFill="background1"/>
            <w:noWrap/>
            <w:vAlign w:val="center"/>
            <w:hideMark/>
          </w:tcPr>
          <w:p w14:paraId="32F385A5"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34</w:t>
            </w:r>
          </w:p>
        </w:tc>
        <w:tc>
          <w:tcPr>
            <w:tcW w:w="1275" w:type="dxa"/>
            <w:shd w:val="clear" w:color="auto" w:fill="FFFFFF" w:themeFill="background1"/>
            <w:noWrap/>
            <w:vAlign w:val="center"/>
            <w:hideMark/>
          </w:tcPr>
          <w:p w14:paraId="435AD425"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522</w:t>
            </w:r>
          </w:p>
        </w:tc>
      </w:tr>
      <w:tr w:rsidR="00627E5D" w:rsidRPr="00267232" w14:paraId="5199E2AE" w14:textId="77777777" w:rsidTr="00223333">
        <w:trPr>
          <w:trHeight w:val="262"/>
        </w:trPr>
        <w:tc>
          <w:tcPr>
            <w:tcW w:w="1967" w:type="dxa"/>
            <w:tcBorders>
              <w:bottom w:val="single" w:sz="4" w:space="0" w:color="auto"/>
            </w:tcBorders>
            <w:shd w:val="clear" w:color="auto" w:fill="FFFFFF" w:themeFill="background1"/>
            <w:noWrap/>
            <w:vAlign w:val="center"/>
            <w:hideMark/>
          </w:tcPr>
          <w:p w14:paraId="4B42022D" w14:textId="77777777" w:rsidR="00627E5D" w:rsidRPr="00267232" w:rsidRDefault="00F36443" w:rsidP="00CB559C">
            <w:pPr>
              <w:shd w:val="clear" w:color="auto" w:fill="FFFFFF" w:themeFill="background1"/>
              <w:suppressAutoHyphens w:val="0"/>
              <w:spacing w:line="360" w:lineRule="auto"/>
              <w:rPr>
                <w:color w:val="000000"/>
                <w:szCs w:val="24"/>
                <w:lang w:eastAsia="pt-BR"/>
              </w:rPr>
            </w:pPr>
            <w:r w:rsidRPr="00267232">
              <w:rPr>
                <w:color w:val="000000"/>
                <w:szCs w:val="24"/>
                <w:lang w:eastAsia="pt-BR"/>
              </w:rPr>
              <w:t>Cachoeirinha</w:t>
            </w:r>
          </w:p>
        </w:tc>
        <w:tc>
          <w:tcPr>
            <w:tcW w:w="1167" w:type="dxa"/>
            <w:tcBorders>
              <w:bottom w:val="single" w:sz="4" w:space="0" w:color="auto"/>
            </w:tcBorders>
            <w:shd w:val="clear" w:color="auto" w:fill="FFFFFF" w:themeFill="background1"/>
            <w:noWrap/>
            <w:vAlign w:val="center"/>
            <w:hideMark/>
          </w:tcPr>
          <w:p w14:paraId="3E5A667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35</w:t>
            </w:r>
          </w:p>
        </w:tc>
        <w:tc>
          <w:tcPr>
            <w:tcW w:w="1047" w:type="dxa"/>
            <w:tcBorders>
              <w:bottom w:val="single" w:sz="4" w:space="0" w:color="auto"/>
            </w:tcBorders>
            <w:shd w:val="clear" w:color="auto" w:fill="FFFFFF" w:themeFill="background1"/>
            <w:noWrap/>
            <w:vAlign w:val="center"/>
            <w:hideMark/>
          </w:tcPr>
          <w:p w14:paraId="2D1ACA10"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1.900</w:t>
            </w:r>
          </w:p>
        </w:tc>
        <w:tc>
          <w:tcPr>
            <w:tcW w:w="1276" w:type="dxa"/>
            <w:tcBorders>
              <w:bottom w:val="single" w:sz="4" w:space="0" w:color="auto"/>
            </w:tcBorders>
            <w:shd w:val="clear" w:color="auto" w:fill="FFFFFF" w:themeFill="background1"/>
            <w:noWrap/>
            <w:vAlign w:val="center"/>
            <w:hideMark/>
          </w:tcPr>
          <w:p w14:paraId="77C69CEE"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290</w:t>
            </w:r>
          </w:p>
        </w:tc>
        <w:tc>
          <w:tcPr>
            <w:tcW w:w="1134" w:type="dxa"/>
            <w:tcBorders>
              <w:bottom w:val="single" w:sz="4" w:space="0" w:color="auto"/>
            </w:tcBorders>
            <w:shd w:val="clear" w:color="auto" w:fill="FFFFFF" w:themeFill="background1"/>
            <w:noWrap/>
            <w:vAlign w:val="center"/>
            <w:hideMark/>
          </w:tcPr>
          <w:p w14:paraId="197F3D7D"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1.140</w:t>
            </w:r>
          </w:p>
        </w:tc>
        <w:tc>
          <w:tcPr>
            <w:tcW w:w="1276" w:type="dxa"/>
            <w:tcBorders>
              <w:bottom w:val="single" w:sz="4" w:space="0" w:color="auto"/>
            </w:tcBorders>
            <w:shd w:val="clear" w:color="auto" w:fill="FFFFFF" w:themeFill="background1"/>
            <w:noWrap/>
            <w:vAlign w:val="center"/>
            <w:hideMark/>
          </w:tcPr>
          <w:p w14:paraId="4166B4F5"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312</w:t>
            </w:r>
          </w:p>
        </w:tc>
        <w:tc>
          <w:tcPr>
            <w:tcW w:w="1275" w:type="dxa"/>
            <w:tcBorders>
              <w:bottom w:val="single" w:sz="4" w:space="0" w:color="auto"/>
            </w:tcBorders>
            <w:shd w:val="clear" w:color="auto" w:fill="FFFFFF" w:themeFill="background1"/>
            <w:noWrap/>
            <w:vAlign w:val="center"/>
            <w:hideMark/>
          </w:tcPr>
          <w:p w14:paraId="1C38FEF6" w14:textId="77777777" w:rsidR="00627E5D" w:rsidRPr="00267232" w:rsidRDefault="00627E5D" w:rsidP="00CB559C">
            <w:pPr>
              <w:shd w:val="clear" w:color="auto" w:fill="FFFFFF" w:themeFill="background1"/>
              <w:suppressAutoHyphens w:val="0"/>
              <w:spacing w:line="360" w:lineRule="auto"/>
              <w:jc w:val="center"/>
              <w:rPr>
                <w:color w:val="000000"/>
                <w:szCs w:val="24"/>
                <w:lang w:eastAsia="pt-BR"/>
              </w:rPr>
            </w:pPr>
            <w:r w:rsidRPr="00267232">
              <w:rPr>
                <w:color w:val="000000"/>
                <w:szCs w:val="24"/>
                <w:lang w:eastAsia="pt-BR"/>
              </w:rPr>
              <w:t>225</w:t>
            </w:r>
          </w:p>
        </w:tc>
      </w:tr>
    </w:tbl>
    <w:p w14:paraId="49AB0ED9" w14:textId="1F576B4D" w:rsidR="003E3E66" w:rsidRPr="00267232" w:rsidRDefault="00647FA3" w:rsidP="00233F9C">
      <w:pPr>
        <w:pStyle w:val="TextoNormal"/>
        <w:ind w:firstLine="0"/>
        <w:jc w:val="left"/>
        <w:rPr>
          <w:sz w:val="20"/>
        </w:rPr>
      </w:pPr>
      <w:r w:rsidRPr="00267232">
        <w:rPr>
          <w:sz w:val="20"/>
        </w:rPr>
        <w:t>Fonte: SSP-RS (2014).</w:t>
      </w:r>
    </w:p>
    <w:p w14:paraId="707BC630" w14:textId="0A245226" w:rsidR="00397649" w:rsidRPr="00267232" w:rsidRDefault="003A2058" w:rsidP="00233F9C">
      <w:pPr>
        <w:pStyle w:val="TextoNormal"/>
        <w:spacing w:after="240"/>
        <w:ind w:firstLine="431"/>
      </w:pPr>
      <w:r w:rsidRPr="00267232">
        <w:t xml:space="preserve">Porto Alegre ocupa a primeira posição no </w:t>
      </w:r>
      <w:r w:rsidRPr="00267232">
        <w:rPr>
          <w:i/>
        </w:rPr>
        <w:t>ranking</w:t>
      </w:r>
      <w:r w:rsidRPr="00267232">
        <w:t xml:space="preserve"> com o maior número de ocorrências</w:t>
      </w:r>
      <w:r w:rsidR="00BF14F9" w:rsidRPr="00267232">
        <w:t xml:space="preserve"> </w:t>
      </w:r>
      <w:r w:rsidR="00C75F89" w:rsidRPr="00267232">
        <w:t>registradas. Logo, estes registros podem ser utilizados para mapear, através de mapas de calor, localizações com maior índice de violência.</w:t>
      </w:r>
    </w:p>
    <w:p w14:paraId="6F81D631" w14:textId="5DF83A10" w:rsidR="00FD6000" w:rsidRPr="00267232" w:rsidRDefault="00956933" w:rsidP="00233F9C">
      <w:pPr>
        <w:pStyle w:val="TextoNormal"/>
        <w:spacing w:after="240"/>
        <w:ind w:firstLine="431"/>
      </w:pPr>
      <w:r w:rsidRPr="00267232">
        <w:t>Para o</w:t>
      </w:r>
      <w:r w:rsidR="00397649" w:rsidRPr="00267232">
        <w:t xml:space="preserve"> combate para estes </w:t>
      </w:r>
      <w:r w:rsidRPr="00267232">
        <w:t xml:space="preserve">números elevados de </w:t>
      </w:r>
      <w:r w:rsidR="007D5A12" w:rsidRPr="00267232">
        <w:t>criminalidade</w:t>
      </w:r>
      <w:r w:rsidRPr="00267232">
        <w:t xml:space="preserve"> uma possível solução </w:t>
      </w:r>
      <w:r w:rsidR="00397649" w:rsidRPr="00267232">
        <w:t>é agir na causa dos problemas</w:t>
      </w:r>
      <w:r w:rsidR="009C6C69" w:rsidRPr="00267232">
        <w:t>,</w:t>
      </w:r>
      <w:r w:rsidR="0034543D" w:rsidRPr="00267232">
        <w:t xml:space="preserve"> </w:t>
      </w:r>
      <w:r w:rsidR="009C6C69" w:rsidRPr="00267232">
        <w:t>i</w:t>
      </w:r>
      <w:r w:rsidR="0034543D" w:rsidRPr="00267232">
        <w:t xml:space="preserve">nvestir na </w:t>
      </w:r>
      <w:r w:rsidR="00397649" w:rsidRPr="00267232">
        <w:t>criação de técnicas preventivas</w:t>
      </w:r>
      <w:r w:rsidR="00CD1070" w:rsidRPr="00267232">
        <w:t xml:space="preserve">, pois a maioria das instituições do </w:t>
      </w:r>
      <w:r w:rsidR="007D5A12" w:rsidRPr="00267232">
        <w:t>p</w:t>
      </w:r>
      <w:r w:rsidR="00CD1070" w:rsidRPr="00267232">
        <w:t>aís mant</w:t>
      </w:r>
      <w:r w:rsidR="007D5A12" w:rsidRPr="00267232">
        <w:t>é</w:t>
      </w:r>
      <w:r w:rsidR="00CD1070" w:rsidRPr="00267232">
        <w:t>m uma visão ultrapassada</w:t>
      </w:r>
      <w:r w:rsidR="007D5A12" w:rsidRPr="00267232">
        <w:t>,</w:t>
      </w:r>
      <w:r w:rsidR="00CD1070" w:rsidRPr="00267232">
        <w:t xml:space="preserve"> que tem como objetivo apenas capturar criminosos sem a devida capacidade de prevenir (JUCÁ, 2002).</w:t>
      </w:r>
      <w:r w:rsidR="00314054" w:rsidRPr="00267232">
        <w:t xml:space="preserve"> </w:t>
      </w:r>
    </w:p>
    <w:p w14:paraId="104A060A" w14:textId="11824C7A" w:rsidR="0034543D" w:rsidRPr="00267232" w:rsidRDefault="0034543D" w:rsidP="00233F9C">
      <w:pPr>
        <w:pStyle w:val="TextoNormal"/>
        <w:spacing w:after="240"/>
        <w:ind w:firstLine="431"/>
      </w:pPr>
      <w:r w:rsidRPr="00267232">
        <w:t xml:space="preserve">No </w:t>
      </w:r>
      <w:r w:rsidR="00120D3A">
        <w:t>C</w:t>
      </w:r>
      <w:r w:rsidRPr="00267232">
        <w:t>apítulo</w:t>
      </w:r>
      <w:r w:rsidR="0099492B" w:rsidRPr="00267232">
        <w:t xml:space="preserve"> </w:t>
      </w:r>
      <w:r w:rsidR="00617C43" w:rsidRPr="00267232">
        <w:fldChar w:fldCharType="begin"/>
      </w:r>
      <w:r w:rsidR="00617C43" w:rsidRPr="00267232">
        <w:instrText xml:space="preserve"> REF _Ref419931428 \r \h </w:instrText>
      </w:r>
      <w:r w:rsidR="00267232">
        <w:instrText xml:space="preserve"> \* MERGEFORMAT </w:instrText>
      </w:r>
      <w:r w:rsidR="00617C43" w:rsidRPr="00267232">
        <w:fldChar w:fldCharType="separate"/>
      </w:r>
      <w:r w:rsidR="00DC482D">
        <w:t>3</w:t>
      </w:r>
      <w:r w:rsidR="00617C43" w:rsidRPr="00267232">
        <w:fldChar w:fldCharType="end"/>
      </w:r>
      <w:r w:rsidRPr="00267232">
        <w:t>, será abordado o referencial teórico sobre tecnologias de geoprocessamento que auxiliam no combate ao crime utilizando métodos preventivos.</w:t>
      </w:r>
    </w:p>
    <w:p w14:paraId="63031926" w14:textId="2963BBB4" w:rsidR="00314054" w:rsidRPr="00267232" w:rsidRDefault="00442CE7" w:rsidP="00021C67">
      <w:pPr>
        <w:pStyle w:val="TtuloSeo"/>
        <w:numPr>
          <w:ilvl w:val="0"/>
          <w:numId w:val="9"/>
        </w:numPr>
        <w:spacing w:after="851"/>
        <w:rPr>
          <w:sz w:val="28"/>
          <w:szCs w:val="28"/>
        </w:rPr>
      </w:pPr>
      <w:bookmarkStart w:id="25" w:name="_Ref419931428"/>
      <w:bookmarkStart w:id="26" w:name="_Toc431051424"/>
      <w:r w:rsidRPr="00267232">
        <w:rPr>
          <w:sz w:val="28"/>
          <w:szCs w:val="28"/>
        </w:rPr>
        <w:lastRenderedPageBreak/>
        <w:t>Referencial teórico</w:t>
      </w:r>
      <w:bookmarkEnd w:id="25"/>
      <w:bookmarkEnd w:id="26"/>
    </w:p>
    <w:p w14:paraId="61CECFF0" w14:textId="0D6A9F71" w:rsidR="00662405" w:rsidRPr="00267232" w:rsidRDefault="00662405" w:rsidP="003E3E66">
      <w:pPr>
        <w:pStyle w:val="TextoNormal"/>
        <w:spacing w:after="240"/>
      </w:pPr>
      <w:r w:rsidRPr="00267232">
        <w:t xml:space="preserve">Neste capítulo será abordado de forma mais detalhada os conceitos sobre Geoprocessamento e suas </w:t>
      </w:r>
      <w:r w:rsidR="007D5A12" w:rsidRPr="00267232">
        <w:t>características</w:t>
      </w:r>
      <w:r w:rsidRPr="00267232">
        <w:t>,</w:t>
      </w:r>
      <w:r w:rsidR="009C1A92" w:rsidRPr="00267232">
        <w:t xml:space="preserve"> </w:t>
      </w:r>
      <w:r w:rsidR="00554297" w:rsidRPr="00267232">
        <w:t>bem</w:t>
      </w:r>
      <w:r w:rsidR="009C1A92" w:rsidRPr="00267232">
        <w:t xml:space="preserve"> como </w:t>
      </w:r>
      <w:r w:rsidR="00554297" w:rsidRPr="00267232">
        <w:t xml:space="preserve">o conceito de </w:t>
      </w:r>
      <w:r w:rsidR="009C1A92" w:rsidRPr="00267232">
        <w:t>Sistemas de Informaç</w:t>
      </w:r>
      <w:r w:rsidR="00AC29C0" w:rsidRPr="00267232">
        <w:t xml:space="preserve">ão Geográfica, </w:t>
      </w:r>
      <w:r w:rsidR="00E60D90" w:rsidRPr="00267232">
        <w:t>a tecnologia GPS e</w:t>
      </w:r>
      <w:r w:rsidR="00542690">
        <w:t xml:space="preserve"> o</w:t>
      </w:r>
      <w:r w:rsidR="00E60D90" w:rsidRPr="00267232">
        <w:t xml:space="preserve"> </w:t>
      </w:r>
      <w:r w:rsidRPr="00267232">
        <w:t>Banco de Dados Relacional Espacial</w:t>
      </w:r>
      <w:r w:rsidR="009C1A92" w:rsidRPr="00267232">
        <w:t>.</w:t>
      </w:r>
    </w:p>
    <w:p w14:paraId="560C0407" w14:textId="77777777" w:rsidR="00247CF1" w:rsidRPr="00267232" w:rsidRDefault="002B7718" w:rsidP="00021C67">
      <w:pPr>
        <w:pStyle w:val="TtuloSubseo1"/>
        <w:numPr>
          <w:ilvl w:val="1"/>
          <w:numId w:val="9"/>
        </w:numPr>
        <w:spacing w:before="794" w:after="794"/>
      </w:pPr>
      <w:bookmarkStart w:id="27" w:name="_Toc431051425"/>
      <w:r w:rsidRPr="00267232">
        <w:t>Geoprocessamento</w:t>
      </w:r>
      <w:bookmarkEnd w:id="27"/>
    </w:p>
    <w:p w14:paraId="6875E15E" w14:textId="65D0E027" w:rsidR="006135BD" w:rsidRPr="00267232" w:rsidRDefault="006135BD" w:rsidP="003E3E66">
      <w:pPr>
        <w:pStyle w:val="TextoNormal"/>
        <w:spacing w:after="240"/>
        <w:ind w:firstLine="432"/>
      </w:pPr>
      <w:r w:rsidRPr="00267232">
        <w:t xml:space="preserve">A necessidade de manter informações é essencial </w:t>
      </w:r>
      <w:r w:rsidR="001067BC" w:rsidRPr="00267232">
        <w:t>para qualquer operação policial.</w:t>
      </w:r>
      <w:r w:rsidRPr="00267232">
        <w:t xml:space="preserve"> </w:t>
      </w:r>
      <w:r w:rsidR="001067BC" w:rsidRPr="00267232">
        <w:t>P</w:t>
      </w:r>
      <w:r w:rsidRPr="00267232">
        <w:t xml:space="preserve">ortanto, utilizar uma tecnologia que melhor atenda as demandas da </w:t>
      </w:r>
      <w:r w:rsidR="00B563B1" w:rsidRPr="00267232">
        <w:t>polícia</w:t>
      </w:r>
      <w:r w:rsidRPr="00267232">
        <w:t xml:space="preserve"> é indispensável e mostra que além de viaturas e armamentos modernos</w:t>
      </w:r>
      <w:r w:rsidR="009C6C69" w:rsidRPr="00267232">
        <w:t>,</w:t>
      </w:r>
      <w:r w:rsidRPr="00267232">
        <w:t xml:space="preserve"> o efetivo também precisa de recursos tecnológicos que caminhem paralelos </w:t>
      </w:r>
      <w:r w:rsidR="007D5A12" w:rsidRPr="00267232">
        <w:t xml:space="preserve">com </w:t>
      </w:r>
      <w:r w:rsidRPr="00267232">
        <w:t>a evolução social</w:t>
      </w:r>
      <w:r w:rsidR="00F33FBC" w:rsidRPr="00267232">
        <w:t>,</w:t>
      </w:r>
      <w:r w:rsidR="003604BD" w:rsidRPr="00267232">
        <w:t xml:space="preserve"> cabendo </w:t>
      </w:r>
      <w:r w:rsidR="007D5A12" w:rsidRPr="00267232">
        <w:t>a</w:t>
      </w:r>
      <w:r w:rsidR="007615EA" w:rsidRPr="00267232">
        <w:t>s</w:t>
      </w:r>
      <w:r w:rsidRPr="00267232">
        <w:t xml:space="preserve"> geotecnologias assumirem um papel na luta do combate à criminalidade (FREITAS</w:t>
      </w:r>
      <w:r w:rsidR="00CF0AE8">
        <w:t>,</w:t>
      </w:r>
      <w:r w:rsidRPr="00267232">
        <w:t xml:space="preserve"> VIEIRA, 2007).  </w:t>
      </w:r>
    </w:p>
    <w:p w14:paraId="62226969" w14:textId="244A1EAF" w:rsidR="0093298F" w:rsidRPr="00267232" w:rsidRDefault="004704BF" w:rsidP="003E3E66">
      <w:pPr>
        <w:pStyle w:val="TextoNormal"/>
        <w:spacing w:after="240"/>
        <w:ind w:firstLine="432"/>
      </w:pPr>
      <w:r w:rsidRPr="00267232">
        <w:t xml:space="preserve">Segundo </w:t>
      </w:r>
      <w:r w:rsidR="0093298F" w:rsidRPr="00267232">
        <w:t xml:space="preserve">Máximo (2004), o geoprocessamento </w:t>
      </w:r>
      <w:r w:rsidR="006135BD" w:rsidRPr="00267232">
        <w:t xml:space="preserve">constitui-se em um método informatizado no qual são inseridos dados relacionados </w:t>
      </w:r>
      <w:r w:rsidR="00097579" w:rsidRPr="00267232">
        <w:t>à</w:t>
      </w:r>
      <w:r w:rsidR="006135BD" w:rsidRPr="00267232">
        <w:t xml:space="preserve"> cartografia digital</w:t>
      </w:r>
      <w:r w:rsidR="00A51FEB" w:rsidRPr="00267232">
        <w:rPr>
          <w:rStyle w:val="Refdenotaderodap"/>
        </w:rPr>
        <w:footnoteReference w:id="1"/>
      </w:r>
      <w:r w:rsidRPr="00267232">
        <w:t>. Desta forma</w:t>
      </w:r>
      <w:r w:rsidR="006135BD" w:rsidRPr="00267232">
        <w:t xml:space="preserve">, é possível </w:t>
      </w:r>
      <w:r w:rsidRPr="00267232">
        <w:t xml:space="preserve">obter </w:t>
      </w:r>
      <w:r w:rsidR="006135BD" w:rsidRPr="00267232">
        <w:t>uma análise acurada dos acontecimentos criminais</w:t>
      </w:r>
      <w:r w:rsidRPr="00267232">
        <w:t xml:space="preserve"> ao se definir </w:t>
      </w:r>
      <w:r w:rsidR="006135BD" w:rsidRPr="00267232">
        <w:t xml:space="preserve">estratégias preventivas </w:t>
      </w:r>
      <w:r w:rsidRPr="00267232">
        <w:t xml:space="preserve">para ações policiais. Contudo, estas ações acabam </w:t>
      </w:r>
      <w:r w:rsidR="006135BD" w:rsidRPr="00267232">
        <w:t>necessitando de um tratamento cauteloso</w:t>
      </w:r>
      <w:r w:rsidR="00303014" w:rsidRPr="00267232">
        <w:t>,</w:t>
      </w:r>
      <w:r w:rsidR="006135BD" w:rsidRPr="00267232">
        <w:t xml:space="preserve"> pois</w:t>
      </w:r>
      <w:r w:rsidR="00303014" w:rsidRPr="00267232">
        <w:t>,</w:t>
      </w:r>
      <w:r w:rsidR="006135BD" w:rsidRPr="00267232">
        <w:t xml:space="preserve"> a aplicação de ferramentas de apoio ana</w:t>
      </w:r>
      <w:r w:rsidR="00200F99" w:rsidRPr="00267232">
        <w:t>lítico</w:t>
      </w:r>
      <w:r w:rsidR="006135BD" w:rsidRPr="00267232">
        <w:t xml:space="preserve"> depende</w:t>
      </w:r>
      <w:r w:rsidR="00200F99" w:rsidRPr="00267232">
        <w:t>m</w:t>
      </w:r>
      <w:r w:rsidR="006135BD" w:rsidRPr="00267232">
        <w:t xml:space="preserve"> da informação </w:t>
      </w:r>
      <w:r w:rsidR="00CF341E" w:rsidRPr="00267232">
        <w:t>acurada</w:t>
      </w:r>
      <w:r w:rsidR="006135BD" w:rsidRPr="00267232">
        <w:t xml:space="preserve"> d</w:t>
      </w:r>
      <w:r w:rsidR="00200F99" w:rsidRPr="00267232">
        <w:t>os</w:t>
      </w:r>
      <w:r w:rsidR="006135BD" w:rsidRPr="00267232">
        <w:t xml:space="preserve"> dados e d</w:t>
      </w:r>
      <w:r w:rsidR="00C91B9D" w:rsidRPr="00267232">
        <w:t>e uma</w:t>
      </w:r>
      <w:r w:rsidR="006135BD" w:rsidRPr="00267232">
        <w:t xml:space="preserve"> coleta eficiente.</w:t>
      </w:r>
    </w:p>
    <w:p w14:paraId="2CBFFFBD" w14:textId="77777777" w:rsidR="00CA6CEE" w:rsidRPr="00267232" w:rsidRDefault="000078D3" w:rsidP="003E3E66">
      <w:pPr>
        <w:pStyle w:val="TextoNormal"/>
        <w:spacing w:after="240"/>
        <w:ind w:firstLine="432"/>
      </w:pPr>
      <w:r w:rsidRPr="00267232">
        <w:t>Furtado (2002) define geoprocessamento como “Um conjunto de técnicas de coleta, tratamento, manipulação e apresentação de informações espaciais”. As técnicas mais relevantes são</w:t>
      </w:r>
      <w:r w:rsidR="00CA6CEE" w:rsidRPr="00267232">
        <w:t>:</w:t>
      </w:r>
    </w:p>
    <w:p w14:paraId="7B992880" w14:textId="2D21CF09" w:rsidR="00CA6CEE" w:rsidRPr="00267232" w:rsidRDefault="00CA6CEE" w:rsidP="00021C67">
      <w:pPr>
        <w:pStyle w:val="TextoNormal"/>
        <w:numPr>
          <w:ilvl w:val="0"/>
          <w:numId w:val="10"/>
        </w:numPr>
        <w:spacing w:after="240"/>
      </w:pPr>
      <w:r w:rsidRPr="00267232">
        <w:t>Cartografia</w:t>
      </w:r>
      <w:r w:rsidR="000078D3" w:rsidRPr="00267232">
        <w:t xml:space="preserve"> automatizada</w:t>
      </w:r>
      <w:r w:rsidR="00F21588" w:rsidRPr="00267232">
        <w:t>;</w:t>
      </w:r>
    </w:p>
    <w:p w14:paraId="31D3F061" w14:textId="25FB64DC" w:rsidR="00CA6CEE" w:rsidRPr="00267232" w:rsidRDefault="00CA6CEE" w:rsidP="00021C67">
      <w:pPr>
        <w:pStyle w:val="TextoNormal"/>
        <w:numPr>
          <w:ilvl w:val="0"/>
          <w:numId w:val="10"/>
        </w:numPr>
        <w:spacing w:after="240"/>
      </w:pPr>
      <w:r w:rsidRPr="00267232">
        <w:t>Processamento</w:t>
      </w:r>
      <w:r w:rsidR="00F21588" w:rsidRPr="00267232">
        <w:t xml:space="preserve"> de imagens de satélite;</w:t>
      </w:r>
      <w:r w:rsidR="000078D3" w:rsidRPr="00267232">
        <w:t xml:space="preserve"> </w:t>
      </w:r>
    </w:p>
    <w:p w14:paraId="09827E42" w14:textId="1B8F0CEE" w:rsidR="00CA6CEE" w:rsidRPr="00267232" w:rsidRDefault="00CA6CEE" w:rsidP="00021C67">
      <w:pPr>
        <w:pStyle w:val="TextoNormal"/>
        <w:numPr>
          <w:ilvl w:val="0"/>
          <w:numId w:val="10"/>
        </w:numPr>
        <w:spacing w:after="240"/>
      </w:pPr>
      <w:r w:rsidRPr="00267232">
        <w:t>Digitalização</w:t>
      </w:r>
      <w:r w:rsidR="00F21588" w:rsidRPr="00267232">
        <w:t xml:space="preserve"> de mapas;</w:t>
      </w:r>
    </w:p>
    <w:p w14:paraId="1CB98281" w14:textId="74F86FD1" w:rsidR="00CA6CEE" w:rsidRPr="00267232" w:rsidRDefault="00C75950" w:rsidP="00021C67">
      <w:pPr>
        <w:pStyle w:val="TextoNormal"/>
        <w:numPr>
          <w:ilvl w:val="0"/>
          <w:numId w:val="10"/>
        </w:numPr>
        <w:spacing w:after="240"/>
      </w:pPr>
      <w:r w:rsidRPr="00267232">
        <w:lastRenderedPageBreak/>
        <w:t>SIG</w:t>
      </w:r>
      <w:r w:rsidR="000078D3" w:rsidRPr="00267232">
        <w:t>.</w:t>
      </w:r>
      <w:r w:rsidR="00CD5CD0" w:rsidRPr="00267232">
        <w:t xml:space="preserve"> </w:t>
      </w:r>
    </w:p>
    <w:p w14:paraId="01E81CEF" w14:textId="138C010D" w:rsidR="002B729F" w:rsidRPr="00267232" w:rsidRDefault="00E240A3" w:rsidP="003E3E66">
      <w:pPr>
        <w:pStyle w:val="TextoNormal"/>
        <w:spacing w:after="240"/>
        <w:ind w:firstLine="432"/>
      </w:pPr>
      <w:r w:rsidRPr="00267232">
        <w:t xml:space="preserve">Para o autor, </w:t>
      </w:r>
      <w:r w:rsidR="00CD5CD0" w:rsidRPr="00267232">
        <w:t xml:space="preserve">o geoprocessamento é </w:t>
      </w:r>
      <w:r w:rsidR="00A51FEB" w:rsidRPr="00267232">
        <w:t xml:space="preserve">considerado a </w:t>
      </w:r>
      <w:r w:rsidRPr="00267232">
        <w:t>g</w:t>
      </w:r>
      <w:r w:rsidR="00CD5CD0" w:rsidRPr="00267232">
        <w:t>eoinformação que indica uma ou mais informações em um ponto geográfico especifico</w:t>
      </w:r>
      <w:r w:rsidR="00905532" w:rsidRPr="00267232">
        <w:t>,</w:t>
      </w:r>
      <w:r w:rsidR="00CD5CD0" w:rsidRPr="00267232">
        <w:t xml:space="preserve"> referenciado através de coordenadas (latitude, longitude e altitude)</w:t>
      </w:r>
      <w:r w:rsidR="00905532" w:rsidRPr="00267232">
        <w:t>,</w:t>
      </w:r>
      <w:r w:rsidR="00CD5CD0" w:rsidRPr="00267232">
        <w:t xml:space="preserve"> em algum ponto da Terra. </w:t>
      </w:r>
      <w:r w:rsidR="006C3F72" w:rsidRPr="00267232">
        <w:t>Nesse sentido, o</w:t>
      </w:r>
      <w:r w:rsidR="00CD5CD0" w:rsidRPr="00267232">
        <w:t xml:space="preserve"> tratamento desta geoinformação permite manipular e planejar diversas áreas do conhecimento, dentre elas</w:t>
      </w:r>
      <w:r w:rsidR="00EA746F" w:rsidRPr="00267232">
        <w:t>,</w:t>
      </w:r>
      <w:r w:rsidR="00CD5CD0" w:rsidRPr="00267232">
        <w:t xml:space="preserve"> o controle do meio ambiente e o planejamento de cidades.</w:t>
      </w:r>
    </w:p>
    <w:p w14:paraId="4F7C9DBE" w14:textId="7D1115B4" w:rsidR="00DC4EBC" w:rsidRPr="00267232" w:rsidRDefault="00314DE0" w:rsidP="003E3E66">
      <w:pPr>
        <w:pStyle w:val="TextoNormal"/>
        <w:spacing w:after="240"/>
        <w:ind w:firstLine="432"/>
      </w:pPr>
      <w:r w:rsidRPr="00267232">
        <w:t xml:space="preserve">Da </w:t>
      </w:r>
      <w:r w:rsidR="005B6DC3" w:rsidRPr="00267232">
        <w:t>S</w:t>
      </w:r>
      <w:r w:rsidR="0096256D" w:rsidRPr="00267232">
        <w:t xml:space="preserve">ilva </w:t>
      </w:r>
      <w:r w:rsidR="00AA7C2C" w:rsidRPr="00267232">
        <w:t xml:space="preserve">(2009) salienta que o conceito sobre geoprocessamento </w:t>
      </w:r>
      <w:r w:rsidR="00846D52" w:rsidRPr="00267232">
        <w:t>evoluiu</w:t>
      </w:r>
      <w:r w:rsidR="00AA7C2C" w:rsidRPr="00267232">
        <w:t xml:space="preserve"> com o passar dos anos e com a utilização dos seus métodos e técnicas.</w:t>
      </w:r>
      <w:r w:rsidR="002E741D" w:rsidRPr="00267232">
        <w:t xml:space="preserve"> Para </w:t>
      </w:r>
      <w:r w:rsidR="0085382D" w:rsidRPr="00267232">
        <w:t>o autor</w:t>
      </w:r>
      <w:r w:rsidR="002E741D" w:rsidRPr="00267232">
        <w:t xml:space="preserve">, quem possui o benefício pelo uso do geoprocessamento são os ambientes técnico-científicos do planejamento e gestão de </w:t>
      </w:r>
      <w:r w:rsidR="001E0C68" w:rsidRPr="00267232">
        <w:t>lugares</w:t>
      </w:r>
      <w:r w:rsidR="002E741D" w:rsidRPr="00267232">
        <w:t xml:space="preserve">. </w:t>
      </w:r>
    </w:p>
    <w:p w14:paraId="2033A239" w14:textId="54012494" w:rsidR="00850A14" w:rsidRPr="00267232" w:rsidRDefault="00B9649A" w:rsidP="003E3E66">
      <w:pPr>
        <w:pStyle w:val="TextoNormal"/>
        <w:spacing w:after="240"/>
        <w:ind w:firstLine="432"/>
      </w:pPr>
      <w:r w:rsidRPr="00267232">
        <w:t xml:space="preserve">Da Silva (2009) discorda que </w:t>
      </w:r>
      <w:r w:rsidR="00F0777A" w:rsidRPr="00267232">
        <w:t>G</w:t>
      </w:r>
      <w:r w:rsidR="002E741D" w:rsidRPr="00267232">
        <w:t xml:space="preserve">eoprocessamento </w:t>
      </w:r>
      <w:r w:rsidR="007C3D9F" w:rsidRPr="00267232">
        <w:t>seja definido como</w:t>
      </w:r>
      <w:r w:rsidR="004844E3" w:rsidRPr="00267232">
        <w:t xml:space="preserve"> </w:t>
      </w:r>
      <w:r w:rsidR="002E741D" w:rsidRPr="00267232">
        <w:t>“</w:t>
      </w:r>
      <w:r w:rsidR="004844E3" w:rsidRPr="00267232">
        <w:t>u</w:t>
      </w:r>
      <w:r w:rsidR="002E741D" w:rsidRPr="00267232">
        <w:t xml:space="preserve">m conjunto </w:t>
      </w:r>
      <w:r w:rsidR="00CD5FA2" w:rsidRPr="00267232">
        <w:t>de geotecnologias</w:t>
      </w:r>
      <w:r w:rsidR="00FD6A46" w:rsidRPr="00267232">
        <w:t xml:space="preserve"> </w:t>
      </w:r>
      <w:r w:rsidR="00626D26" w:rsidRPr="00267232">
        <w:t>incluindo</w:t>
      </w:r>
      <w:r w:rsidR="002E741D" w:rsidRPr="00267232">
        <w:t xml:space="preserve"> Sensoriamento Remoto, </w:t>
      </w:r>
      <w:r w:rsidR="00CE37CB" w:rsidRPr="00267232">
        <w:t>Cartografia, Sistemas</w:t>
      </w:r>
      <w:r w:rsidR="002E741D" w:rsidRPr="00267232">
        <w:t xml:space="preserve"> de Posicionamento Global (GPS), entre outros ramos”</w:t>
      </w:r>
      <w:r w:rsidR="00850A14" w:rsidRPr="00267232">
        <w:t xml:space="preserve">, </w:t>
      </w:r>
      <w:r w:rsidR="00CE37CB" w:rsidRPr="00267232">
        <w:t xml:space="preserve">para ele, </w:t>
      </w:r>
      <w:r w:rsidR="00850A14" w:rsidRPr="00267232">
        <w:t xml:space="preserve">o </w:t>
      </w:r>
      <w:r w:rsidR="007D5A12" w:rsidRPr="00267232">
        <w:t xml:space="preserve">correto </w:t>
      </w:r>
      <w:r w:rsidR="00850A14" w:rsidRPr="00267232">
        <w:t xml:space="preserve">é </w:t>
      </w:r>
      <w:r w:rsidR="002E741D" w:rsidRPr="00267232">
        <w:t>afirmar que Geoprocessamento é</w:t>
      </w:r>
      <w:r w:rsidR="00805EEE" w:rsidRPr="00267232">
        <w:t xml:space="preserve"> “u</w:t>
      </w:r>
      <w:r w:rsidR="002E741D" w:rsidRPr="00267232">
        <w:t>m conjunto de técnicas computacionais que opera sobre bases de dados geo</w:t>
      </w:r>
      <w:r w:rsidR="00BA657D" w:rsidRPr="00267232">
        <w:t>r</w:t>
      </w:r>
      <w:r w:rsidR="00B406B6" w:rsidRPr="00267232">
        <w:t>referenciada</w:t>
      </w:r>
      <w:r w:rsidR="002E741D" w:rsidRPr="00267232">
        <w:t>s</w:t>
      </w:r>
      <w:r w:rsidR="004D43C3" w:rsidRPr="00267232">
        <w:t xml:space="preserve"> </w:t>
      </w:r>
      <w:r w:rsidR="000F1B98" w:rsidRPr="00267232">
        <w:t xml:space="preserve">visando </w:t>
      </w:r>
      <w:r w:rsidR="004D43C3" w:rsidRPr="00267232">
        <w:t>a transformação em informações</w:t>
      </w:r>
      <w:r w:rsidR="00805EEE" w:rsidRPr="00267232">
        <w:t>”</w:t>
      </w:r>
      <w:r w:rsidR="00850A14" w:rsidRPr="00267232">
        <w:t>.</w:t>
      </w:r>
    </w:p>
    <w:p w14:paraId="14ED8B1A" w14:textId="5F89E1FC" w:rsidR="00523322" w:rsidRPr="00267232" w:rsidRDefault="00850A14" w:rsidP="003E3E66">
      <w:pPr>
        <w:pStyle w:val="TextoNormal"/>
        <w:spacing w:after="240"/>
        <w:ind w:firstLine="432"/>
      </w:pPr>
      <w:r w:rsidRPr="00267232">
        <w:t>N</w:t>
      </w:r>
      <w:r w:rsidR="00846D52" w:rsidRPr="00267232">
        <w:t>o geoprocessamento</w:t>
      </w:r>
      <w:r w:rsidR="009C2488" w:rsidRPr="00267232">
        <w:t>,</w:t>
      </w:r>
      <w:r w:rsidR="00846D52" w:rsidRPr="00267232">
        <w:t xml:space="preserve"> são atribuídas análises</w:t>
      </w:r>
      <w:r w:rsidR="00DE1A18" w:rsidRPr="00267232">
        <w:t xml:space="preserve"> de</w:t>
      </w:r>
      <w:r w:rsidR="00846D52" w:rsidRPr="00267232">
        <w:t xml:space="preserve"> sínteses </w:t>
      </w:r>
      <w:r w:rsidR="00DE1A18" w:rsidRPr="00267232">
        <w:t xml:space="preserve">da </w:t>
      </w:r>
      <w:r w:rsidR="00846D52" w:rsidRPr="00267232">
        <w:t>gestão terri</w:t>
      </w:r>
      <w:r w:rsidR="007C710B" w:rsidRPr="00267232">
        <w:t>torial e planejamento ambiental</w:t>
      </w:r>
      <w:r w:rsidR="00ED021B" w:rsidRPr="00267232">
        <w:t>,</w:t>
      </w:r>
      <w:r w:rsidR="00846D52" w:rsidRPr="00267232">
        <w:t xml:space="preserve"> </w:t>
      </w:r>
      <w:r w:rsidR="007C710B" w:rsidRPr="00267232">
        <w:t>devido</w:t>
      </w:r>
      <w:r w:rsidR="00846D52" w:rsidRPr="00267232">
        <w:t xml:space="preserve"> </w:t>
      </w:r>
      <w:r w:rsidR="00EA746F" w:rsidRPr="00267232">
        <w:t>à</w:t>
      </w:r>
      <w:r w:rsidR="007C710B" w:rsidRPr="00267232">
        <w:t xml:space="preserve"> </w:t>
      </w:r>
      <w:r w:rsidR="00F660DD" w:rsidRPr="00267232">
        <w:t>grande quantidade de dados</w:t>
      </w:r>
      <w:r w:rsidR="00846D52" w:rsidRPr="00267232">
        <w:t xml:space="preserve"> </w:t>
      </w:r>
      <w:r w:rsidR="007C710B" w:rsidRPr="00267232">
        <w:t>que é tratada</w:t>
      </w:r>
      <w:r w:rsidR="00E90DAA" w:rsidRPr="00267232">
        <w:t>.</w:t>
      </w:r>
      <w:r w:rsidR="007C710B" w:rsidRPr="00267232">
        <w:t xml:space="preserve"> </w:t>
      </w:r>
      <w:r w:rsidR="00E90DAA" w:rsidRPr="00267232">
        <w:t xml:space="preserve">Para realizar esta análise, </w:t>
      </w:r>
      <w:r w:rsidR="00846D52" w:rsidRPr="00267232">
        <w:t xml:space="preserve">se faz necessário </w:t>
      </w:r>
      <w:r w:rsidR="00E90DAA" w:rsidRPr="00267232">
        <w:t>a</w:t>
      </w:r>
      <w:r w:rsidR="00846D52" w:rsidRPr="00267232">
        <w:t xml:space="preserve"> utilização de técnicas computacionais</w:t>
      </w:r>
      <w:r w:rsidR="007E01DE" w:rsidRPr="00267232">
        <w:t xml:space="preserve"> eficientes</w:t>
      </w:r>
      <w:r w:rsidR="00846D52" w:rsidRPr="00267232">
        <w:t>.</w:t>
      </w:r>
    </w:p>
    <w:p w14:paraId="77FE0F14" w14:textId="6B8E69A6" w:rsidR="002E741D" w:rsidRPr="00267232" w:rsidRDefault="00523322" w:rsidP="00021C67">
      <w:pPr>
        <w:pStyle w:val="TtuloSubseo1"/>
        <w:numPr>
          <w:ilvl w:val="1"/>
          <w:numId w:val="9"/>
        </w:numPr>
        <w:spacing w:before="794" w:after="794"/>
      </w:pPr>
      <w:bookmarkStart w:id="28" w:name="_Ref419656313"/>
      <w:bookmarkStart w:id="29" w:name="_Ref419656853"/>
      <w:bookmarkStart w:id="30" w:name="_Toc431051426"/>
      <w:r w:rsidRPr="00267232">
        <w:t>Sistema de Informação Geográfica</w:t>
      </w:r>
      <w:r w:rsidR="009A535B" w:rsidRPr="00267232">
        <w:t xml:space="preserve"> - </w:t>
      </w:r>
      <w:bookmarkEnd w:id="28"/>
      <w:bookmarkEnd w:id="29"/>
      <w:r w:rsidR="0008152C" w:rsidRPr="00267232">
        <w:t>SIG</w:t>
      </w:r>
      <w:bookmarkEnd w:id="30"/>
    </w:p>
    <w:p w14:paraId="534DD526" w14:textId="3A1F4ECC" w:rsidR="007D5A12" w:rsidRPr="00267232" w:rsidRDefault="006E60A6" w:rsidP="003E3E66">
      <w:pPr>
        <w:pStyle w:val="TextoNormal"/>
        <w:spacing w:after="240"/>
      </w:pPr>
      <w:r w:rsidRPr="00267232">
        <w:t xml:space="preserve">Um Sistema de Informação Geográfica, ou simplesmente SIG, é um sistema de computador criado para mapear dados espaciais. A </w:t>
      </w:r>
      <w:r w:rsidR="00420C38" w:rsidRPr="00267232">
        <w:t xml:space="preserve">palavra </w:t>
      </w:r>
      <w:r w:rsidR="007D5A12" w:rsidRPr="00267232">
        <w:t>G</w:t>
      </w:r>
      <w:r w:rsidRPr="00267232">
        <w:t xml:space="preserve">eográfica </w:t>
      </w:r>
      <w:r w:rsidR="00420C38" w:rsidRPr="00267232">
        <w:t>significa que as localizações dos dados são conh</w:t>
      </w:r>
      <w:r w:rsidR="003F61B7" w:rsidRPr="00267232">
        <w:t>ecidas, ou podem ser calculadas e transformada</w:t>
      </w:r>
      <w:r w:rsidR="00420C38" w:rsidRPr="00267232">
        <w:t xml:space="preserve">s em coordenadas geográficas (latitude, longitude). A palavra Informação define que os dados são organizados para produzir conhecimento, frequentemente </w:t>
      </w:r>
      <w:r w:rsidR="00236059" w:rsidRPr="00267232">
        <w:t xml:space="preserve">vistos em </w:t>
      </w:r>
      <w:r w:rsidR="00420C38" w:rsidRPr="00267232">
        <w:t>mapas de calor e imagens, mas também com gráficos estatísticos e tabelas. A palavra Sistema</w:t>
      </w:r>
      <w:r w:rsidR="0005343D" w:rsidRPr="00267232">
        <w:t xml:space="preserve"> informa que um SIG é criado através de severas interações ligadas por componentes com diferentes funções. </w:t>
      </w:r>
    </w:p>
    <w:p w14:paraId="732B1B48" w14:textId="5A48F66A" w:rsidR="00141CE1" w:rsidRPr="00267232" w:rsidRDefault="0005343D" w:rsidP="003E3E66">
      <w:pPr>
        <w:pStyle w:val="TextoNormal"/>
        <w:spacing w:after="240"/>
      </w:pPr>
      <w:r w:rsidRPr="00267232">
        <w:lastRenderedPageBreak/>
        <w:t>Os SIG</w:t>
      </w:r>
      <w:r w:rsidR="00453181" w:rsidRPr="00267232">
        <w:t>s</w:t>
      </w:r>
      <w:r w:rsidRPr="00267232">
        <w:t xml:space="preserve"> consistem de um pacote de programas de computador com uma interface para o usuário que provem acesso às funções particulares. O usuário interage com o SIG através de </w:t>
      </w:r>
      <w:r w:rsidR="00B62B3C" w:rsidRPr="00267232">
        <w:t>uma interface</w:t>
      </w:r>
      <w:r w:rsidRPr="00267232">
        <w:t xml:space="preserve"> comumente chamada na computação de </w:t>
      </w:r>
      <w:r w:rsidRPr="00074E0A">
        <w:t xml:space="preserve">Graphical User Interface </w:t>
      </w:r>
      <w:r w:rsidRPr="00267232">
        <w:t xml:space="preserve">(GUI), ou por linha de comando que consiste em trechos de programas </w:t>
      </w:r>
      <w:r w:rsidR="00B62B3C" w:rsidRPr="00267232">
        <w:t xml:space="preserve">ditando a sequência e os tipos de operações desejadas (BONHAM-CARTER, 1994). </w:t>
      </w:r>
    </w:p>
    <w:p w14:paraId="5C6E939A" w14:textId="22163D51" w:rsidR="00F675AC" w:rsidRPr="00267232" w:rsidRDefault="00141CE1" w:rsidP="003E3E66">
      <w:pPr>
        <w:pStyle w:val="TextoNormal"/>
        <w:spacing w:after="240"/>
      </w:pPr>
      <w:r w:rsidRPr="00267232">
        <w:t xml:space="preserve">De acordo com o Instituto de Pesquisa de Sistemas Ambientais (ESRI, 1990): “Um SIG é um conjunto organizado de </w:t>
      </w:r>
      <w:r w:rsidRPr="00D13FEA">
        <w:t>hardware, software,</w:t>
      </w:r>
      <w:r w:rsidRPr="00267232">
        <w:t xml:space="preserve"> dados geográficos e pessoal destinados a eficientemente obter, armazenar, atualizar, manipular, analisar e exibir todas as formas de informação geograficamente referenciadas”.</w:t>
      </w:r>
    </w:p>
    <w:p w14:paraId="3236ACBB" w14:textId="01ACE24D" w:rsidR="004C3583" w:rsidRPr="00267232" w:rsidRDefault="00642C65" w:rsidP="003E3E66">
      <w:pPr>
        <w:pStyle w:val="citaolonga"/>
        <w:spacing w:after="240"/>
        <w:ind w:firstLine="0"/>
      </w:pPr>
      <w:r w:rsidRPr="00267232">
        <w:rPr>
          <w:color w:val="000000"/>
        </w:rPr>
        <w:t xml:space="preserve">O propósito de um SIG tradicional é primeiramente e acima de tudo a análise espacial. Portanto, </w:t>
      </w:r>
      <w:r w:rsidR="005C390C" w:rsidRPr="00267232">
        <w:rPr>
          <w:color w:val="000000"/>
        </w:rPr>
        <w:t>a captura dos dados e produção cartográfica pode</w:t>
      </w:r>
      <w:r w:rsidRPr="00267232">
        <w:rPr>
          <w:color w:val="000000"/>
        </w:rPr>
        <w:t xml:space="preserve"> ser </w:t>
      </w:r>
      <w:r w:rsidR="005C390C" w:rsidRPr="00267232">
        <w:rPr>
          <w:color w:val="000000"/>
        </w:rPr>
        <w:t>limitada</w:t>
      </w:r>
      <w:r w:rsidRPr="00267232">
        <w:rPr>
          <w:color w:val="000000"/>
        </w:rPr>
        <w:t xml:space="preserve">. Capacidade de análises tipicamente apoiam a tomada de decisão para projetos específicos e/ou áreas geográficas limitadas. As características da base de dados cartográficos (exatidão, continuidade, completitude, etc.) são tipicamente apropriados para produção de mapas em pequena </w:t>
      </w:r>
      <w:r w:rsidRPr="00267232">
        <w:t xml:space="preserve">escala. (HUXHOLD, 1991). </w:t>
      </w:r>
      <w:r w:rsidR="00F675AC" w:rsidRPr="00267232">
        <w:t xml:space="preserve"> </w:t>
      </w:r>
    </w:p>
    <w:p w14:paraId="26D8BA2F" w14:textId="19ED1E95" w:rsidR="00A33635" w:rsidRPr="00267232" w:rsidRDefault="00F044BD" w:rsidP="003E3E66">
      <w:pPr>
        <w:pStyle w:val="TextoNormal"/>
        <w:spacing w:after="240"/>
      </w:pPr>
      <w:r w:rsidRPr="00267232">
        <w:t>O</w:t>
      </w:r>
      <w:r w:rsidR="004C3583" w:rsidRPr="00267232">
        <w:t>s principais componentes de um SIG</w:t>
      </w:r>
      <w:r w:rsidR="00141CE1" w:rsidRPr="00267232">
        <w:t>,</w:t>
      </w:r>
      <w:r w:rsidR="004C3583" w:rsidRPr="00267232">
        <w:t xml:space="preserve"> </w:t>
      </w:r>
      <w:r w:rsidR="00141CE1" w:rsidRPr="00267232">
        <w:t xml:space="preserve">que podem </w:t>
      </w:r>
      <w:r w:rsidR="004C3583" w:rsidRPr="00267232">
        <w:t>ser vistos através da</w:t>
      </w:r>
      <w:r w:rsidR="00E41442" w:rsidRPr="00267232">
        <w:t xml:space="preserve"> </w:t>
      </w:r>
      <w:r w:rsidR="00E41442" w:rsidRPr="00267232">
        <w:rPr>
          <w:szCs w:val="24"/>
        </w:rPr>
        <w:fldChar w:fldCharType="begin"/>
      </w:r>
      <w:r w:rsidR="00E41442" w:rsidRPr="00267232">
        <w:rPr>
          <w:szCs w:val="24"/>
        </w:rPr>
        <w:instrText xml:space="preserve"> REF _Ref420332059 \h  \* MERGEFORMAT </w:instrText>
      </w:r>
      <w:r w:rsidR="00E41442" w:rsidRPr="00267232">
        <w:rPr>
          <w:szCs w:val="24"/>
        </w:rPr>
      </w:r>
      <w:r w:rsidR="00E41442" w:rsidRPr="00267232">
        <w:rPr>
          <w:szCs w:val="24"/>
        </w:rPr>
        <w:fldChar w:fldCharType="separate"/>
      </w:r>
      <w:r w:rsidR="00DC482D" w:rsidRPr="00DC482D">
        <w:rPr>
          <w:szCs w:val="24"/>
        </w:rPr>
        <w:t xml:space="preserve">Figura </w:t>
      </w:r>
      <w:r w:rsidR="00DC482D" w:rsidRPr="00DC482D">
        <w:rPr>
          <w:noProof/>
          <w:szCs w:val="24"/>
        </w:rPr>
        <w:t>3</w:t>
      </w:r>
      <w:r w:rsidR="00E41442" w:rsidRPr="00267232">
        <w:rPr>
          <w:szCs w:val="24"/>
        </w:rPr>
        <w:fldChar w:fldCharType="end"/>
      </w:r>
      <w:r w:rsidR="004C3583" w:rsidRPr="00267232">
        <w:t>, são organizados de forma hierárquica, no nível mais próximo ao usuário pela interface até o mais baixo nível pelo banco de dados geográfico</w:t>
      </w:r>
      <w:r w:rsidR="005409E9">
        <w:t>.</w:t>
      </w:r>
      <w:r w:rsidR="004C3583" w:rsidRPr="00267232">
        <w:t xml:space="preserve"> </w:t>
      </w:r>
      <w:r w:rsidR="005409E9">
        <w:t>P</w:t>
      </w:r>
      <w:r w:rsidR="004C3583" w:rsidRPr="00267232">
        <w:t xml:space="preserve">ode-se </w:t>
      </w:r>
      <w:r w:rsidR="007D5A12" w:rsidRPr="00267232">
        <w:t xml:space="preserve">observar </w:t>
      </w:r>
      <w:r w:rsidR="004C3583" w:rsidRPr="00267232">
        <w:t xml:space="preserve">que o nível intermediário fica </w:t>
      </w:r>
      <w:r w:rsidR="00581680" w:rsidRPr="00267232">
        <w:t xml:space="preserve">encarregado </w:t>
      </w:r>
      <w:r w:rsidR="004D4BC4">
        <w:t>do</w:t>
      </w:r>
      <w:r w:rsidR="004C3583" w:rsidRPr="00267232">
        <w:t xml:space="preserve"> processamento de dados espaciais</w:t>
      </w:r>
      <w:r w:rsidR="004606E6" w:rsidRPr="00267232">
        <w:t xml:space="preserve"> (</w:t>
      </w:r>
      <w:r w:rsidR="0092191C" w:rsidRPr="00267232">
        <w:t>DAVIS, NET</w:t>
      </w:r>
      <w:r w:rsidR="005C4F58">
        <w:t>T</w:t>
      </w:r>
      <w:r w:rsidR="0092191C" w:rsidRPr="00267232">
        <w:t>O</w:t>
      </w:r>
      <w:r w:rsidR="004606E6" w:rsidRPr="00267232">
        <w:t>, 2001)</w:t>
      </w:r>
      <w:r w:rsidR="004C3583" w:rsidRPr="00267232">
        <w:t>.</w:t>
      </w:r>
    </w:p>
    <w:p w14:paraId="636B5AE3" w14:textId="3EF6DD50" w:rsidR="00A33635" w:rsidRPr="00267232" w:rsidRDefault="00A33635" w:rsidP="003E3E66">
      <w:pPr>
        <w:pStyle w:val="Legenda"/>
        <w:keepNext/>
        <w:rPr>
          <w:sz w:val="22"/>
          <w:szCs w:val="22"/>
        </w:rPr>
      </w:pPr>
      <w:bookmarkStart w:id="31" w:name="_Ref420332059"/>
      <w:bookmarkStart w:id="32" w:name="_Toc431052298"/>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3</w:t>
      </w:r>
      <w:r w:rsidR="001F294E" w:rsidRPr="00267232">
        <w:rPr>
          <w:sz w:val="22"/>
          <w:szCs w:val="22"/>
        </w:rPr>
        <w:fldChar w:fldCharType="end"/>
      </w:r>
      <w:bookmarkEnd w:id="31"/>
      <w:r w:rsidR="00E11300" w:rsidRPr="00267232">
        <w:rPr>
          <w:sz w:val="22"/>
          <w:szCs w:val="22"/>
        </w:rPr>
        <w:t xml:space="preserve"> -</w:t>
      </w:r>
      <w:r w:rsidRPr="00267232">
        <w:rPr>
          <w:sz w:val="22"/>
          <w:szCs w:val="22"/>
        </w:rPr>
        <w:t xml:space="preserve"> Estrutura geral de um SIG</w:t>
      </w:r>
      <w:bookmarkEnd w:id="32"/>
    </w:p>
    <w:p w14:paraId="288AB10D" w14:textId="77777777" w:rsidR="001054E9" w:rsidRPr="00267232" w:rsidRDefault="004C3583" w:rsidP="00A33635">
      <w:pPr>
        <w:pStyle w:val="TextoNormal"/>
        <w:ind w:left="72" w:firstLine="0"/>
        <w:jc w:val="center"/>
      </w:pPr>
      <w:r w:rsidRPr="00267232">
        <w:rPr>
          <w:noProof/>
          <w:lang w:eastAsia="pt-BR"/>
        </w:rPr>
        <w:drawing>
          <wp:inline distT="0" distB="0" distL="0" distR="0" wp14:anchorId="658C31D8" wp14:editId="619F6979">
            <wp:extent cx="3067050" cy="1864288"/>
            <wp:effectExtent l="0" t="0" r="0" b="3175"/>
            <wp:docPr id="2" name="Imagem 2" descr="C:\Users\RAFAEL\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FAEL\Desktop\Captura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7593" cy="1913246"/>
                    </a:xfrm>
                    <a:prstGeom prst="rect">
                      <a:avLst/>
                    </a:prstGeom>
                    <a:noFill/>
                    <a:ln>
                      <a:noFill/>
                    </a:ln>
                  </pic:spPr>
                </pic:pic>
              </a:graphicData>
            </a:graphic>
          </wp:inline>
        </w:drawing>
      </w:r>
    </w:p>
    <w:p w14:paraId="6F487485" w14:textId="66DCCA89" w:rsidR="003E3E66" w:rsidRPr="00267232" w:rsidRDefault="00A33635" w:rsidP="003E3E66">
      <w:pPr>
        <w:pStyle w:val="TextoNormal"/>
        <w:ind w:left="72" w:firstLine="0"/>
        <w:jc w:val="left"/>
        <w:rPr>
          <w:color w:val="FF0000"/>
        </w:rPr>
      </w:pPr>
      <w:r w:rsidRPr="00267232">
        <w:rPr>
          <w:sz w:val="20"/>
        </w:rPr>
        <w:t xml:space="preserve">Fonte: Davis e </w:t>
      </w:r>
      <w:r w:rsidR="00787586" w:rsidRPr="00267232">
        <w:rPr>
          <w:sz w:val="20"/>
        </w:rPr>
        <w:t>Neto</w:t>
      </w:r>
      <w:r w:rsidRPr="00267232">
        <w:rPr>
          <w:sz w:val="20"/>
        </w:rPr>
        <w:t xml:space="preserve"> (2001)</w:t>
      </w:r>
      <w:r w:rsidR="00F03F44" w:rsidRPr="00267232">
        <w:t>.</w:t>
      </w:r>
    </w:p>
    <w:p w14:paraId="5BB932E1" w14:textId="77777777" w:rsidR="00B51275" w:rsidRPr="00267232" w:rsidRDefault="00384015" w:rsidP="003E3E66">
      <w:pPr>
        <w:pStyle w:val="TextoNormal"/>
        <w:spacing w:after="240"/>
        <w:ind w:left="72" w:firstLine="0"/>
      </w:pPr>
      <w:r w:rsidRPr="00267232">
        <w:tab/>
        <w:t xml:space="preserve">Ainda pode ser adicionado como um componente essencial para o funcionamento de um SIG o </w:t>
      </w:r>
      <w:r w:rsidRPr="00174457">
        <w:t>hardware</w:t>
      </w:r>
      <w:r w:rsidRPr="00267232">
        <w:t xml:space="preserve"> a ser utilizado</w:t>
      </w:r>
      <w:r w:rsidR="00B51275" w:rsidRPr="00267232">
        <w:t>.</w:t>
      </w:r>
      <w:r w:rsidRPr="00267232">
        <w:t xml:space="preserve"> </w:t>
      </w:r>
    </w:p>
    <w:p w14:paraId="4AD8E45F" w14:textId="543CA18F" w:rsidR="005C593B" w:rsidRPr="00267232" w:rsidRDefault="00B51275" w:rsidP="00B51275">
      <w:pPr>
        <w:pStyle w:val="TextoNormal"/>
        <w:spacing w:after="240"/>
        <w:ind w:left="72" w:firstLine="634"/>
      </w:pPr>
      <w:r w:rsidRPr="00267232">
        <w:t>S</w:t>
      </w:r>
      <w:r w:rsidR="00384015" w:rsidRPr="00267232">
        <w:t xml:space="preserve">egundo </w:t>
      </w:r>
      <w:r w:rsidR="00384015" w:rsidRPr="00471F39">
        <w:rPr>
          <w:shd w:val="clear" w:color="auto" w:fill="FFFFFF" w:themeFill="background1"/>
        </w:rPr>
        <w:t>Chainey e Ratclifee (2005)</w:t>
      </w:r>
      <w:r w:rsidR="00C30BCF" w:rsidRPr="00267232">
        <w:t>, o hardware</w:t>
      </w:r>
      <w:r w:rsidR="00384015" w:rsidRPr="00267232">
        <w:t xml:space="preserve"> </w:t>
      </w:r>
      <w:r w:rsidR="006F4E01" w:rsidRPr="00267232">
        <w:rPr>
          <w:color w:val="000000" w:themeColor="text1"/>
        </w:rPr>
        <w:t>pode</w:t>
      </w:r>
      <w:r w:rsidR="00384015" w:rsidRPr="00267232">
        <w:rPr>
          <w:color w:val="000000" w:themeColor="text1"/>
        </w:rPr>
        <w:t xml:space="preserve"> </w:t>
      </w:r>
      <w:r w:rsidR="006F4E01" w:rsidRPr="00267232">
        <w:rPr>
          <w:color w:val="000000" w:themeColor="text1"/>
        </w:rPr>
        <w:t>s</w:t>
      </w:r>
      <w:r w:rsidR="00384015" w:rsidRPr="00267232">
        <w:rPr>
          <w:color w:val="000000" w:themeColor="text1"/>
        </w:rPr>
        <w:t>er um computador com capacidade suficiente de processamento e memória para atend</w:t>
      </w:r>
      <w:r w:rsidR="00045579" w:rsidRPr="00267232">
        <w:rPr>
          <w:color w:val="000000" w:themeColor="text1"/>
        </w:rPr>
        <w:t>e</w:t>
      </w:r>
      <w:r w:rsidR="00384015" w:rsidRPr="00267232">
        <w:rPr>
          <w:color w:val="000000" w:themeColor="text1"/>
        </w:rPr>
        <w:t>r a demanda do SIG proposto</w:t>
      </w:r>
      <w:r w:rsidR="00C30BCF" w:rsidRPr="00267232">
        <w:rPr>
          <w:color w:val="000000" w:themeColor="text1"/>
        </w:rPr>
        <w:t xml:space="preserve">. </w:t>
      </w:r>
      <w:r w:rsidR="00C30BCF" w:rsidRPr="00267232">
        <w:rPr>
          <w:color w:val="000000" w:themeColor="text1"/>
        </w:rPr>
        <w:lastRenderedPageBreak/>
        <w:t>P</w:t>
      </w:r>
      <w:r w:rsidR="00384015" w:rsidRPr="00267232">
        <w:rPr>
          <w:color w:val="000000" w:themeColor="text1"/>
        </w:rPr>
        <w:t>ara sistemas mais robustos são considerad</w:t>
      </w:r>
      <w:r w:rsidR="00F50C28" w:rsidRPr="00267232">
        <w:rPr>
          <w:color w:val="000000" w:themeColor="text1"/>
        </w:rPr>
        <w:t>a</w:t>
      </w:r>
      <w:r w:rsidR="00384015" w:rsidRPr="00267232">
        <w:rPr>
          <w:color w:val="000000" w:themeColor="text1"/>
        </w:rPr>
        <w:t>s estações de trabalho c</w:t>
      </w:r>
      <w:r w:rsidR="00876DAE" w:rsidRPr="00267232">
        <w:rPr>
          <w:color w:val="000000" w:themeColor="text1"/>
        </w:rPr>
        <w:t>om sistemas operacionais de alto</w:t>
      </w:r>
      <w:r w:rsidR="00384015" w:rsidRPr="00267232">
        <w:rPr>
          <w:color w:val="000000" w:themeColor="text1"/>
        </w:rPr>
        <w:t xml:space="preserve"> </w:t>
      </w:r>
      <w:r w:rsidR="00876DAE" w:rsidRPr="00267232">
        <w:rPr>
          <w:color w:val="000000" w:themeColor="text1"/>
        </w:rPr>
        <w:t>desempenho</w:t>
      </w:r>
      <w:r w:rsidR="00384015" w:rsidRPr="00267232">
        <w:rPr>
          <w:color w:val="000000" w:themeColor="text1"/>
        </w:rPr>
        <w:t xml:space="preserve"> e </w:t>
      </w:r>
      <w:r w:rsidR="005C593B" w:rsidRPr="00267232">
        <w:rPr>
          <w:color w:val="000000" w:themeColor="text1"/>
        </w:rPr>
        <w:t xml:space="preserve">alta </w:t>
      </w:r>
      <w:r w:rsidR="00384015" w:rsidRPr="00267232">
        <w:rPr>
          <w:color w:val="000000" w:themeColor="text1"/>
        </w:rPr>
        <w:t>escalabilidade</w:t>
      </w:r>
      <w:r w:rsidR="002A77F3" w:rsidRPr="00267232">
        <w:rPr>
          <w:color w:val="000000" w:themeColor="text1"/>
        </w:rPr>
        <w:t xml:space="preserve"> (</w:t>
      </w:r>
      <w:r w:rsidR="002A77F3" w:rsidRPr="00267232">
        <w:rPr>
          <w:i/>
          <w:color w:val="000000" w:themeColor="text1"/>
        </w:rPr>
        <w:t>clusters</w:t>
      </w:r>
      <w:r w:rsidR="00532651" w:rsidRPr="00267232">
        <w:rPr>
          <w:rStyle w:val="Refdenotaderodap"/>
          <w:i/>
          <w:color w:val="000000" w:themeColor="text1"/>
        </w:rPr>
        <w:footnoteReference w:id="2"/>
      </w:r>
      <w:r w:rsidR="002A77F3" w:rsidRPr="00267232">
        <w:rPr>
          <w:color w:val="000000" w:themeColor="text1"/>
        </w:rPr>
        <w:t>)</w:t>
      </w:r>
      <w:r w:rsidR="00384015" w:rsidRPr="00267232">
        <w:rPr>
          <w:color w:val="000000" w:themeColor="text1"/>
        </w:rPr>
        <w:t xml:space="preserve">. Estes computadores </w:t>
      </w:r>
      <w:r w:rsidR="005C593B" w:rsidRPr="00267232">
        <w:rPr>
          <w:color w:val="000000" w:themeColor="text1"/>
        </w:rPr>
        <w:t>devem estar conectado</w:t>
      </w:r>
      <w:r w:rsidR="00941D49" w:rsidRPr="00267232">
        <w:rPr>
          <w:color w:val="000000" w:themeColor="text1"/>
        </w:rPr>
        <w:t>s a uma rede local ou servidor. E</w:t>
      </w:r>
      <w:r w:rsidR="005C593B" w:rsidRPr="00267232">
        <w:rPr>
          <w:color w:val="000000" w:themeColor="text1"/>
        </w:rPr>
        <w:t xml:space="preserve">xistem </w:t>
      </w:r>
      <w:r w:rsidR="00ED2280" w:rsidRPr="00267232">
        <w:rPr>
          <w:color w:val="000000" w:themeColor="text1"/>
        </w:rPr>
        <w:t xml:space="preserve">soluções de </w:t>
      </w:r>
      <w:r w:rsidR="005C593B" w:rsidRPr="00267232">
        <w:rPr>
          <w:color w:val="000000" w:themeColor="text1"/>
        </w:rPr>
        <w:t xml:space="preserve">SIGs </w:t>
      </w:r>
      <w:r w:rsidR="00ED2280" w:rsidRPr="00267232">
        <w:rPr>
          <w:color w:val="000000" w:themeColor="text1"/>
        </w:rPr>
        <w:t xml:space="preserve">prontas e disponíveis no </w:t>
      </w:r>
      <w:r w:rsidR="005C593B" w:rsidRPr="00267232">
        <w:rPr>
          <w:color w:val="000000" w:themeColor="text1"/>
        </w:rPr>
        <w:t>mercado</w:t>
      </w:r>
      <w:r w:rsidR="009A4C8A" w:rsidRPr="00267232">
        <w:rPr>
          <w:color w:val="000000" w:themeColor="text1"/>
        </w:rPr>
        <w:t>,</w:t>
      </w:r>
      <w:r w:rsidR="005C593B" w:rsidRPr="00267232">
        <w:rPr>
          <w:color w:val="000000" w:themeColor="text1"/>
        </w:rPr>
        <w:t xml:space="preserve"> dentre eles</w:t>
      </w:r>
      <w:r w:rsidR="00AE2ED7" w:rsidRPr="00267232">
        <w:rPr>
          <w:color w:val="000000" w:themeColor="text1"/>
        </w:rPr>
        <w:t>,</w:t>
      </w:r>
      <w:r w:rsidR="005C593B" w:rsidRPr="00267232">
        <w:rPr>
          <w:color w:val="000000" w:themeColor="text1"/>
        </w:rPr>
        <w:t xml:space="preserve"> ArcGIS, ArcView, MapInfo, GeoMedia e Northgate blue8.</w:t>
      </w:r>
      <w:r w:rsidR="005C593B" w:rsidRPr="00267232">
        <w:rPr>
          <w:i/>
          <w:color w:val="000000" w:themeColor="text1"/>
        </w:rPr>
        <w:t xml:space="preserve"> </w:t>
      </w:r>
    </w:p>
    <w:p w14:paraId="782523C3" w14:textId="0F12E491" w:rsidR="0002062E" w:rsidRPr="00267232" w:rsidRDefault="0002062E" w:rsidP="003E3E66">
      <w:pPr>
        <w:pStyle w:val="TextoNormal"/>
        <w:spacing w:after="240"/>
        <w:ind w:left="72" w:firstLine="634"/>
      </w:pPr>
      <w:r w:rsidRPr="00267232">
        <w:t xml:space="preserve">Uma importante parte de toda aplicação </w:t>
      </w:r>
      <w:r w:rsidR="00E44B24" w:rsidRPr="00267232">
        <w:rPr>
          <w:i/>
        </w:rPr>
        <w:t>w</w:t>
      </w:r>
      <w:r w:rsidRPr="00267232">
        <w:rPr>
          <w:i/>
        </w:rPr>
        <w:t>eb</w:t>
      </w:r>
      <w:r w:rsidR="00710707" w:rsidRPr="00267232">
        <w:rPr>
          <w:i/>
        </w:rPr>
        <w:t>,</w:t>
      </w:r>
      <w:r w:rsidRPr="00267232">
        <w:rPr>
          <w:i/>
        </w:rPr>
        <w:t xml:space="preserve"> </w:t>
      </w:r>
      <w:r w:rsidRPr="00267232">
        <w:t xml:space="preserve">baseada em tecnologia SIG </w:t>
      </w:r>
      <w:r w:rsidR="00456DE3" w:rsidRPr="00267232">
        <w:t>é o seu mapeamento ou tecnologia de visualização</w:t>
      </w:r>
      <w:r w:rsidR="008A254B" w:rsidRPr="00267232">
        <w:t>,</w:t>
      </w:r>
      <w:r w:rsidR="00456DE3" w:rsidRPr="00267232">
        <w:t xml:space="preserve"> </w:t>
      </w:r>
      <w:r w:rsidR="008A254B" w:rsidRPr="00267232">
        <w:t>a</w:t>
      </w:r>
      <w:r w:rsidR="00456DE3" w:rsidRPr="00267232">
        <w:t xml:space="preserve"> qual</w:t>
      </w:r>
      <w:r w:rsidR="008A254B" w:rsidRPr="00267232">
        <w:t>,</w:t>
      </w:r>
      <w:r w:rsidR="00456DE3" w:rsidRPr="00267232">
        <w:t xml:space="preserve"> torna possível expor dados em forma de mapas. </w:t>
      </w:r>
      <w:r w:rsidR="00676BBE" w:rsidRPr="00267232">
        <w:t>E</w:t>
      </w:r>
      <w:r w:rsidR="0059319C" w:rsidRPr="00267232">
        <w:t>sta v</w:t>
      </w:r>
      <w:r w:rsidR="00456DE3" w:rsidRPr="00267232">
        <w:t xml:space="preserve">isualização </w:t>
      </w:r>
      <w:r w:rsidR="00900A1C" w:rsidRPr="00267232">
        <w:t>vem</w:t>
      </w:r>
      <w:r w:rsidR="00456DE3" w:rsidRPr="00267232">
        <w:t xml:space="preserve"> </w:t>
      </w:r>
      <w:r w:rsidR="00D06778" w:rsidRPr="00267232">
        <w:t>se tornando</w:t>
      </w:r>
      <w:r w:rsidR="00456DE3" w:rsidRPr="00267232">
        <w:t xml:space="preserve"> popular </w:t>
      </w:r>
      <w:r w:rsidR="0059319C" w:rsidRPr="00267232">
        <w:t>em</w:t>
      </w:r>
      <w:r w:rsidR="00456DE3" w:rsidRPr="00267232">
        <w:t xml:space="preserve"> </w:t>
      </w:r>
      <w:r w:rsidR="00456DE3" w:rsidRPr="00267232">
        <w:rPr>
          <w:i/>
        </w:rPr>
        <w:t>websites</w:t>
      </w:r>
      <w:r w:rsidR="00456DE3" w:rsidRPr="00267232">
        <w:t xml:space="preserve"> que apresentam </w:t>
      </w:r>
      <w:r w:rsidR="0059319C" w:rsidRPr="00267232">
        <w:t>informações geo</w:t>
      </w:r>
      <w:r w:rsidR="00F660DD" w:rsidRPr="00267232">
        <w:t>r</w:t>
      </w:r>
      <w:r w:rsidR="0059319C" w:rsidRPr="00267232">
        <w:t>referenciadas</w:t>
      </w:r>
      <w:r w:rsidR="00222650" w:rsidRPr="00267232">
        <w:t>, o que torna a aplicação mais amigável.</w:t>
      </w:r>
      <w:r w:rsidR="00D06778" w:rsidRPr="00267232">
        <w:t xml:space="preserve"> </w:t>
      </w:r>
      <w:r w:rsidR="00222650" w:rsidRPr="00267232">
        <w:t>Todavia, antes de real</w:t>
      </w:r>
      <w:r w:rsidR="00AE2ED7" w:rsidRPr="00267232">
        <w:t>izar o trabalho de visualização</w:t>
      </w:r>
      <w:r w:rsidR="00222650" w:rsidRPr="00267232">
        <w:t xml:space="preserve"> é necessário </w:t>
      </w:r>
      <w:r w:rsidR="00842F79" w:rsidRPr="00267232">
        <w:t>alcançar</w:t>
      </w:r>
      <w:r w:rsidR="00222650" w:rsidRPr="00267232">
        <w:t xml:space="preserve"> </w:t>
      </w:r>
      <w:r w:rsidR="00DE70D2" w:rsidRPr="00267232">
        <w:t xml:space="preserve">uma análise eficaz </w:t>
      </w:r>
      <w:r w:rsidR="00222650" w:rsidRPr="00267232">
        <w:t xml:space="preserve">das </w:t>
      </w:r>
      <w:r w:rsidR="006C26C4" w:rsidRPr="00267232">
        <w:t>informações</w:t>
      </w:r>
      <w:r w:rsidR="00DE70D2" w:rsidRPr="00267232">
        <w:t xml:space="preserve"> (ADNAN </w:t>
      </w:r>
      <w:r w:rsidR="00DE70D2" w:rsidRPr="00257515">
        <w:rPr>
          <w:i/>
        </w:rPr>
        <w:t>et al</w:t>
      </w:r>
      <w:r w:rsidR="00DE70D2" w:rsidRPr="00267232">
        <w:t>., 2010)</w:t>
      </w:r>
      <w:r w:rsidR="0059319C" w:rsidRPr="00267232">
        <w:t xml:space="preserve">. </w:t>
      </w:r>
    </w:p>
    <w:p w14:paraId="7706245B" w14:textId="77777777" w:rsidR="00AE2ED7" w:rsidRPr="00267232" w:rsidRDefault="004B7AEF" w:rsidP="00AE2ED7">
      <w:pPr>
        <w:pStyle w:val="TextoNormal"/>
        <w:spacing w:after="240"/>
        <w:ind w:left="72" w:firstLine="634"/>
      </w:pPr>
      <w:r w:rsidRPr="00267232">
        <w:t>Para Moura (2014)</w:t>
      </w:r>
      <w:r w:rsidR="00A6424A" w:rsidRPr="00267232">
        <w:t>,</w:t>
      </w:r>
      <w:r w:rsidRPr="00267232">
        <w:t xml:space="preserve"> SIG é “um instrumento de elaboração eletrônica que permite coleta, gestão</w:t>
      </w:r>
      <w:r w:rsidR="00141CE1" w:rsidRPr="00267232">
        <w:t>,</w:t>
      </w:r>
      <w:r w:rsidRPr="00267232">
        <w:t xml:space="preserve"> análise e representação automatizada de dados georreferenciados</w:t>
      </w:r>
      <w:r w:rsidR="00100D30" w:rsidRPr="00267232">
        <w:t>”</w:t>
      </w:r>
      <w:r w:rsidR="0091707C" w:rsidRPr="00267232">
        <w:t>.</w:t>
      </w:r>
      <w:r w:rsidR="00694B54" w:rsidRPr="00267232">
        <w:t xml:space="preserve"> Logo, não existe uma definição padronizada e universalmente aceita</w:t>
      </w:r>
      <w:r w:rsidR="00EA15BA" w:rsidRPr="00267232">
        <w:t>.</w:t>
      </w:r>
      <w:r w:rsidR="00694B54" w:rsidRPr="00267232">
        <w:t xml:space="preserve"> </w:t>
      </w:r>
      <w:r w:rsidR="00EA15BA" w:rsidRPr="00267232">
        <w:t xml:space="preserve">Ao se referenciar a um </w:t>
      </w:r>
      <w:r w:rsidR="00694B54" w:rsidRPr="00267232">
        <w:t>SIG</w:t>
      </w:r>
      <w:r w:rsidR="00CF3304" w:rsidRPr="00267232">
        <w:t xml:space="preserve"> </w:t>
      </w:r>
      <w:r w:rsidR="00EA15BA" w:rsidRPr="00267232">
        <w:t xml:space="preserve">entende-se por </w:t>
      </w:r>
      <w:r w:rsidR="00694B54" w:rsidRPr="00267232">
        <w:t xml:space="preserve">informações espacialmente localizadas e que </w:t>
      </w:r>
      <w:r w:rsidR="00A6424A" w:rsidRPr="00267232">
        <w:t>permitem</w:t>
      </w:r>
      <w:r w:rsidR="00694B54" w:rsidRPr="00267232">
        <w:t xml:space="preserve"> o controle e gestão do território</w:t>
      </w:r>
      <w:r w:rsidR="00EA15BA" w:rsidRPr="00267232">
        <w:t xml:space="preserve"> exibido</w:t>
      </w:r>
      <w:r w:rsidR="00694B54" w:rsidRPr="00267232">
        <w:t xml:space="preserve">. </w:t>
      </w:r>
    </w:p>
    <w:p w14:paraId="1B702105" w14:textId="1D683561" w:rsidR="0091707C" w:rsidRPr="00267232" w:rsidRDefault="00AE2ED7" w:rsidP="00AE2ED7">
      <w:pPr>
        <w:pStyle w:val="TextoNormal"/>
        <w:spacing w:after="240"/>
        <w:ind w:left="72" w:firstLine="634"/>
      </w:pPr>
      <w:r w:rsidRPr="00267232">
        <w:t>E</w:t>
      </w:r>
      <w:r w:rsidR="00694B54" w:rsidRPr="00267232">
        <w:t>sta falta de definição</w:t>
      </w:r>
      <w:r w:rsidR="00CF3304" w:rsidRPr="00267232">
        <w:t xml:space="preserve"> </w:t>
      </w:r>
      <w:r w:rsidR="00694B54" w:rsidRPr="00267232">
        <w:t>dá</w:t>
      </w:r>
      <w:r w:rsidR="00E44B24" w:rsidRPr="00267232">
        <w:t>-se</w:t>
      </w:r>
      <w:r w:rsidR="00694B54" w:rsidRPr="00267232">
        <w:t xml:space="preserve"> a dois fatores:</w:t>
      </w:r>
      <w:r w:rsidR="00C80A7E" w:rsidRPr="00267232">
        <w:t xml:space="preserve"> primeiro, </w:t>
      </w:r>
      <w:r w:rsidR="00694B54" w:rsidRPr="00267232">
        <w:t>as potencialidades da informática ainda não estão completamente exploradas</w:t>
      </w:r>
      <w:r w:rsidR="00C80A7E" w:rsidRPr="00267232">
        <w:t xml:space="preserve"> e previstas</w:t>
      </w:r>
      <w:r w:rsidR="00445AB1" w:rsidRPr="00267232">
        <w:t>,</w:t>
      </w:r>
      <w:r w:rsidR="00C85CB8" w:rsidRPr="00267232">
        <w:t xml:space="preserve"> </w:t>
      </w:r>
      <w:r w:rsidR="00915147" w:rsidRPr="00267232">
        <w:t xml:space="preserve">e </w:t>
      </w:r>
      <w:r w:rsidR="00C85CB8" w:rsidRPr="00267232">
        <w:t>s</w:t>
      </w:r>
      <w:r w:rsidR="00694B54" w:rsidRPr="00267232">
        <w:t>egundo, a tendência de que os conceitos de geografia sejam associados ao quadro teórico</w:t>
      </w:r>
      <w:r w:rsidR="00696F39" w:rsidRPr="00267232">
        <w:t>,</w:t>
      </w:r>
      <w:r w:rsidR="00B07A7C" w:rsidRPr="00267232">
        <w:t xml:space="preserve"> enquanto, </w:t>
      </w:r>
      <w:r w:rsidR="00694B54" w:rsidRPr="00267232">
        <w:t xml:space="preserve">o instrumento operacional para os estudos espaciais seja associado </w:t>
      </w:r>
      <w:r w:rsidR="00CF3304" w:rsidRPr="00267232">
        <w:t>à</w:t>
      </w:r>
      <w:r w:rsidR="00694B54" w:rsidRPr="00267232">
        <w:t xml:space="preserve"> cartografia. </w:t>
      </w:r>
    </w:p>
    <w:p w14:paraId="63CF383F" w14:textId="41D47DA4" w:rsidR="0091707C" w:rsidRPr="00267232" w:rsidRDefault="004B7AEF" w:rsidP="003E3E66">
      <w:pPr>
        <w:pStyle w:val="TextoNormal"/>
        <w:spacing w:after="240"/>
        <w:ind w:left="72" w:firstLine="634"/>
      </w:pPr>
      <w:r w:rsidRPr="00267232">
        <w:t xml:space="preserve"> O requisito para manter a geometria dos objetos geográficos e atributos representa uma característica básica para SIGs</w:t>
      </w:r>
      <w:r w:rsidR="00E44B24" w:rsidRPr="00267232">
        <w:t>,</w:t>
      </w:r>
      <w:r w:rsidRPr="00267232">
        <w:t xml:space="preserve"> pois</w:t>
      </w:r>
      <w:r w:rsidR="00AE2ED7" w:rsidRPr="00267232">
        <w:t>,</w:t>
      </w:r>
      <w:r w:rsidRPr="00267232">
        <w:t xml:space="preserve"> para cada atributo é necessário armazenar suas inúmeras representações gráficas associadas</w:t>
      </w:r>
      <w:r w:rsidR="0091707C" w:rsidRPr="00267232">
        <w:t>. Desta forma, são três os segmentos de maior importância para utilização de SIGs:</w:t>
      </w:r>
    </w:p>
    <w:p w14:paraId="1FADC412" w14:textId="77777777" w:rsidR="0091707C" w:rsidRPr="00267232" w:rsidRDefault="0091707C" w:rsidP="00021C67">
      <w:pPr>
        <w:pStyle w:val="TextoNormal"/>
        <w:numPr>
          <w:ilvl w:val="0"/>
          <w:numId w:val="3"/>
        </w:numPr>
        <w:spacing w:after="240"/>
        <w:ind w:left="1276" w:hanging="425"/>
      </w:pPr>
      <w:r w:rsidRPr="00267232">
        <w:t>Ferramenta de produção de mapas;</w:t>
      </w:r>
    </w:p>
    <w:p w14:paraId="14893017" w14:textId="77777777" w:rsidR="003E3E66" w:rsidRPr="00267232" w:rsidRDefault="0091707C" w:rsidP="00021C67">
      <w:pPr>
        <w:pStyle w:val="TextoNormal"/>
        <w:numPr>
          <w:ilvl w:val="0"/>
          <w:numId w:val="3"/>
        </w:numPr>
        <w:spacing w:after="240"/>
        <w:ind w:left="1276" w:hanging="425"/>
      </w:pPr>
      <w:r w:rsidRPr="00267232">
        <w:t>Suporte na análise espacial de fenômenos;</w:t>
      </w:r>
    </w:p>
    <w:p w14:paraId="2EA82377" w14:textId="0E89543A" w:rsidR="0091707C" w:rsidRPr="00267232" w:rsidRDefault="0091707C" w:rsidP="00021C67">
      <w:pPr>
        <w:pStyle w:val="TextoNormal"/>
        <w:numPr>
          <w:ilvl w:val="0"/>
          <w:numId w:val="3"/>
        </w:numPr>
        <w:spacing w:after="240"/>
        <w:ind w:left="1276" w:hanging="425"/>
      </w:pPr>
      <w:r w:rsidRPr="00267232">
        <w:lastRenderedPageBreak/>
        <w:t>Banco de dados geográfico com funções de armazenamento e recuperação de informações espacial</w:t>
      </w:r>
      <w:r w:rsidR="00E44B24" w:rsidRPr="00267232">
        <w:t>.</w:t>
      </w:r>
    </w:p>
    <w:p w14:paraId="03655DC2" w14:textId="43C84E7E" w:rsidR="009C2D4B" w:rsidRPr="00267232" w:rsidRDefault="0091707C" w:rsidP="003E3E66">
      <w:pPr>
        <w:pStyle w:val="TextoNormal"/>
        <w:spacing w:after="240"/>
      </w:pPr>
      <w:r w:rsidRPr="00267232">
        <w:t xml:space="preserve">Dentro destas três aplicações de SIGs reflete-se a importância do tratamento da informação geográfica (DAVIS, </w:t>
      </w:r>
      <w:r w:rsidR="00787586" w:rsidRPr="00267232">
        <w:t>NET</w:t>
      </w:r>
      <w:r w:rsidR="00B10378">
        <w:t>T</w:t>
      </w:r>
      <w:r w:rsidR="00787586" w:rsidRPr="00267232">
        <w:t>O</w:t>
      </w:r>
      <w:r w:rsidRPr="00267232">
        <w:t>, 2001)</w:t>
      </w:r>
      <w:r w:rsidR="004C3583" w:rsidRPr="00267232">
        <w:t>.</w:t>
      </w:r>
    </w:p>
    <w:p w14:paraId="4026825E" w14:textId="77777777" w:rsidR="00B230F5" w:rsidRPr="00267232" w:rsidRDefault="00B230F5" w:rsidP="00021C67">
      <w:pPr>
        <w:pStyle w:val="TtuloSubseo1"/>
        <w:numPr>
          <w:ilvl w:val="1"/>
          <w:numId w:val="9"/>
        </w:numPr>
        <w:spacing w:before="794" w:after="794"/>
      </w:pPr>
      <w:bookmarkStart w:id="33" w:name="_Ref419638739"/>
      <w:bookmarkStart w:id="34" w:name="_Ref419638742"/>
      <w:bookmarkStart w:id="35" w:name="_Toc431051427"/>
      <w:r w:rsidRPr="00267232">
        <w:t>Geocodificação</w:t>
      </w:r>
      <w:bookmarkEnd w:id="33"/>
      <w:bookmarkEnd w:id="34"/>
      <w:bookmarkEnd w:id="35"/>
    </w:p>
    <w:p w14:paraId="693CFF27" w14:textId="77777777" w:rsidR="009C4956" w:rsidRPr="00267232" w:rsidRDefault="00460452" w:rsidP="00CA7544">
      <w:pPr>
        <w:pStyle w:val="TextoNormal"/>
        <w:spacing w:after="240"/>
      </w:pPr>
      <w:r w:rsidRPr="00267232">
        <w:t>Geocodificação é o processo de conversão de uma determinada descrição textual em um dado geoespacial válido</w:t>
      </w:r>
      <w:r w:rsidR="00D92008" w:rsidRPr="00267232">
        <w:t xml:space="preserve"> (latitude, longitude)</w:t>
      </w:r>
      <w:r w:rsidR="009C4956" w:rsidRPr="00267232">
        <w:t>. L</w:t>
      </w:r>
      <w:r w:rsidR="0038074E" w:rsidRPr="00267232">
        <w:t>ogo,</w:t>
      </w:r>
      <w:r w:rsidRPr="00267232">
        <w:t xml:space="preserve"> </w:t>
      </w:r>
      <w:r w:rsidR="0038074E" w:rsidRPr="00267232">
        <w:t xml:space="preserve">este endereço geoespacial </w:t>
      </w:r>
      <w:r w:rsidR="00E85253" w:rsidRPr="00267232">
        <w:t>pode</w:t>
      </w:r>
      <w:r w:rsidR="0038074E" w:rsidRPr="00267232">
        <w:t xml:space="preserve"> ser georreferenciado em um mapa</w:t>
      </w:r>
      <w:r w:rsidR="00D92008" w:rsidRPr="00267232">
        <w:t xml:space="preserve"> terrestre</w:t>
      </w:r>
      <w:r w:rsidR="00E85253" w:rsidRPr="00267232">
        <w:t xml:space="preserve">, </w:t>
      </w:r>
      <w:r w:rsidR="00D92008" w:rsidRPr="00267232">
        <w:t xml:space="preserve">caracterizando-o em </w:t>
      </w:r>
      <w:r w:rsidR="00E85253" w:rsidRPr="00267232">
        <w:t>uma informação espacial explicita ou informação geográfica</w:t>
      </w:r>
      <w:r w:rsidR="0038074E" w:rsidRPr="00267232">
        <w:t>.</w:t>
      </w:r>
      <w:r w:rsidRPr="00267232">
        <w:t xml:space="preserve"> </w:t>
      </w:r>
    </w:p>
    <w:p w14:paraId="27E69B87" w14:textId="64156BEF" w:rsidR="00B230F5" w:rsidRPr="00267232" w:rsidRDefault="00E85253" w:rsidP="00CA7544">
      <w:pPr>
        <w:pStyle w:val="TextoNormal"/>
        <w:spacing w:after="240"/>
        <w:rPr>
          <w:u w:val="single"/>
        </w:rPr>
      </w:pPr>
      <w:r w:rsidRPr="00267232">
        <w:t>Caso a informação seja apenas geocoficada e não for georreferenciada será conhecida como informação não-geográfica ou informação espacial implícita (H</w:t>
      </w:r>
      <w:r w:rsidR="008B0E09" w:rsidRPr="00267232">
        <w:t>ILL</w:t>
      </w:r>
      <w:r w:rsidRPr="00267232">
        <w:t>, 2006).</w:t>
      </w:r>
    </w:p>
    <w:p w14:paraId="18256CBA" w14:textId="6B5F5E79" w:rsidR="00E85253" w:rsidRPr="00267232" w:rsidRDefault="00E85253" w:rsidP="00CA7544">
      <w:pPr>
        <w:pStyle w:val="citaolonga"/>
        <w:spacing w:after="240"/>
        <w:ind w:firstLine="0"/>
      </w:pPr>
      <w:r w:rsidRPr="00267232">
        <w:t xml:space="preserve">Geocodificação é o processo de encontrar coordenadas geográficas associadas (normalmente expressa como latitude e longitude) por outros dados geográficos, tais como endereços residenciais ou códigos postais (CEP). Com as coordenadas geográficas, os elementos podem ser </w:t>
      </w:r>
      <w:r w:rsidR="007271C2" w:rsidRPr="00267232">
        <w:t>mapeados</w:t>
      </w:r>
      <w:r w:rsidRPr="00267232">
        <w:t xml:space="preserve"> e incorporados a Sistemas de Informação Geográfica, ou as coordenadas podem ser incorporadas a mídias como fotografias digitais (SKABA, 2009).</w:t>
      </w:r>
    </w:p>
    <w:p w14:paraId="19F9A13D" w14:textId="6A1D5DEF" w:rsidR="00A355CD" w:rsidRPr="00AB67E9" w:rsidRDefault="004C7ACA" w:rsidP="00CA7544">
      <w:pPr>
        <w:pStyle w:val="TextoNormal"/>
        <w:spacing w:after="240"/>
        <w:ind w:firstLine="0"/>
      </w:pPr>
      <w:r w:rsidRPr="00267232">
        <w:tab/>
        <w:t xml:space="preserve">Geocodificação refere-se à atribuição de coordenadas geográficas a uma entrada </w:t>
      </w:r>
      <w:r w:rsidR="004568C1" w:rsidRPr="00267232">
        <w:t>textual</w:t>
      </w:r>
      <w:r w:rsidR="009B007B" w:rsidRPr="00267232">
        <w:t xml:space="preserve"> e</w:t>
      </w:r>
      <w:r w:rsidR="00A355CD" w:rsidRPr="00267232">
        <w:t xml:space="preserve"> sua </w:t>
      </w:r>
      <w:r w:rsidRPr="00267232">
        <w:t xml:space="preserve">finalidade </w:t>
      </w:r>
      <w:r w:rsidR="00A355CD" w:rsidRPr="00267232">
        <w:t xml:space="preserve">é </w:t>
      </w:r>
      <w:r w:rsidRPr="00267232">
        <w:t>identificar</w:t>
      </w:r>
      <w:r w:rsidR="00A355CD" w:rsidRPr="00267232">
        <w:t xml:space="preserve"> determinada </w:t>
      </w:r>
      <w:r w:rsidRPr="00267232">
        <w:t xml:space="preserve">localização sobre a superfície da terra, </w:t>
      </w:r>
      <w:r w:rsidR="008F6B96" w:rsidRPr="00267232">
        <w:t xml:space="preserve">este trabalho pode ser feito por aplicações Desktop, bibliotecas de programação ou </w:t>
      </w:r>
      <w:r w:rsidR="000317C1">
        <w:t>w</w:t>
      </w:r>
      <w:r w:rsidR="008F6B96" w:rsidRPr="00AB67E9">
        <w:t xml:space="preserve">eb </w:t>
      </w:r>
      <w:r w:rsidR="000317C1">
        <w:t>s</w:t>
      </w:r>
      <w:r w:rsidR="008F6B96" w:rsidRPr="00AB67E9">
        <w:t>ervice</w:t>
      </w:r>
      <w:r w:rsidR="00CA1C73" w:rsidRPr="00AB67E9">
        <w:t>s</w:t>
      </w:r>
      <w:r w:rsidR="008F6B96" w:rsidRPr="00AB67E9">
        <w:t xml:space="preserve"> </w:t>
      </w:r>
      <w:r w:rsidR="00F4098A" w:rsidRPr="00AB67E9">
        <w:t>disponíveis</w:t>
      </w:r>
      <w:r w:rsidR="008F6B96" w:rsidRPr="00AB67E9">
        <w:t xml:space="preserve"> na </w:t>
      </w:r>
      <w:r w:rsidR="00F4098A" w:rsidRPr="00AB67E9">
        <w:t>Internet</w:t>
      </w:r>
      <w:r w:rsidR="008F6B96" w:rsidRPr="00AB67E9">
        <w:t xml:space="preserve">, como Google Geocoding </w:t>
      </w:r>
      <w:r w:rsidR="00B729C1" w:rsidRPr="00AB67E9">
        <w:t>Application Programming Interface</w:t>
      </w:r>
      <w:r w:rsidR="00B729C1" w:rsidRPr="00AB67E9">
        <w:rPr>
          <w:rStyle w:val="Refdenotaderodap"/>
        </w:rPr>
        <w:footnoteReference w:id="3"/>
      </w:r>
      <w:r w:rsidR="00B729C1" w:rsidRPr="00AB67E9">
        <w:t xml:space="preserve"> (</w:t>
      </w:r>
      <w:r w:rsidR="008F6B96" w:rsidRPr="00AB67E9">
        <w:t>API</w:t>
      </w:r>
      <w:r w:rsidR="00B729C1" w:rsidRPr="00AB67E9">
        <w:t>)</w:t>
      </w:r>
      <w:r w:rsidR="008F6B96" w:rsidRPr="00AB67E9">
        <w:t xml:space="preserve">, Yahoo! Geocoding API, Bing Geocoding API. </w:t>
      </w:r>
    </w:p>
    <w:p w14:paraId="6EC8CC59" w14:textId="35EF3BB0" w:rsidR="004C7ACA" w:rsidRPr="00267232" w:rsidRDefault="008F6B96" w:rsidP="00A355CD">
      <w:pPr>
        <w:pStyle w:val="TextoNormal"/>
        <w:spacing w:after="240"/>
        <w:ind w:firstLine="576"/>
        <w:rPr>
          <w:u w:val="single"/>
        </w:rPr>
      </w:pPr>
      <w:r w:rsidRPr="00267232">
        <w:t xml:space="preserve">Desta forma, para que a geocodificação funcione corretamente, é necessário que a entrada do dado a ser geocodificado não possua erros </w:t>
      </w:r>
      <w:r w:rsidR="000D08BE" w:rsidRPr="00267232">
        <w:t>de</w:t>
      </w:r>
      <w:r w:rsidR="004568C1" w:rsidRPr="00267232">
        <w:t xml:space="preserve"> g</w:t>
      </w:r>
      <w:r w:rsidR="004D4B3F" w:rsidRPr="00267232">
        <w:t>rafia</w:t>
      </w:r>
      <w:r w:rsidR="004568C1" w:rsidRPr="00267232">
        <w:t>, a</w:t>
      </w:r>
      <w:r w:rsidR="004D4B3F" w:rsidRPr="00267232">
        <w:t>breviações inconsistentes</w:t>
      </w:r>
      <w:r w:rsidR="004568C1" w:rsidRPr="00267232">
        <w:t xml:space="preserve">, </w:t>
      </w:r>
      <w:r w:rsidR="004D4B3F" w:rsidRPr="00267232">
        <w:t>CEP incorreto</w:t>
      </w:r>
      <w:r w:rsidR="004568C1" w:rsidRPr="00267232">
        <w:t>, e</w:t>
      </w:r>
      <w:r w:rsidR="004D4B3F" w:rsidRPr="00267232">
        <w:t xml:space="preserve">ndereço incompleto ou </w:t>
      </w:r>
      <w:r w:rsidR="00A355CD" w:rsidRPr="00267232">
        <w:t>inexistente e</w:t>
      </w:r>
      <w:r w:rsidR="004568C1" w:rsidRPr="00267232">
        <w:t xml:space="preserve"> falta do </w:t>
      </w:r>
      <w:r w:rsidR="004D4B3F" w:rsidRPr="00267232">
        <w:t>número do</w:t>
      </w:r>
      <w:r w:rsidR="00C82873" w:rsidRPr="00267232">
        <w:t xml:space="preserve"> logradouro</w:t>
      </w:r>
      <w:r w:rsidR="000D08BE" w:rsidRPr="00267232">
        <w:t xml:space="preserve">. Caso estas regras não sejam obedecidas o processo de geocodificação pode não funcionar ou </w:t>
      </w:r>
      <w:r w:rsidR="00C82873" w:rsidRPr="00267232">
        <w:t xml:space="preserve">retornar </w:t>
      </w:r>
      <w:r w:rsidR="000D08BE" w:rsidRPr="00267232">
        <w:t>resultados diferentes dos quais está sendo solicitado</w:t>
      </w:r>
      <w:r w:rsidR="00C82873" w:rsidRPr="00267232">
        <w:t xml:space="preserve"> (GRUBESIC, MURRAY, 2004).</w:t>
      </w:r>
    </w:p>
    <w:p w14:paraId="4FED86D8" w14:textId="77777777" w:rsidR="00641F33" w:rsidRPr="00267232" w:rsidRDefault="002B7718" w:rsidP="00021C67">
      <w:pPr>
        <w:pStyle w:val="TtuloSubseo1"/>
        <w:numPr>
          <w:ilvl w:val="1"/>
          <w:numId w:val="9"/>
        </w:numPr>
        <w:spacing w:before="794" w:after="794"/>
      </w:pPr>
      <w:bookmarkStart w:id="36" w:name="_Toc431051428"/>
      <w:r w:rsidRPr="00267232">
        <w:lastRenderedPageBreak/>
        <w:t>Banco de Dados Espacial</w:t>
      </w:r>
      <w:bookmarkEnd w:id="36"/>
    </w:p>
    <w:p w14:paraId="7C060B33" w14:textId="0AED9B17" w:rsidR="00136CA3" w:rsidRPr="00267232" w:rsidRDefault="00F952BE" w:rsidP="00E15440">
      <w:pPr>
        <w:pStyle w:val="TextoNormal"/>
        <w:spacing w:after="240"/>
      </w:pPr>
      <w:r w:rsidRPr="00267232">
        <w:t>Um banco de dados espacial</w:t>
      </w:r>
      <w:r w:rsidR="00136CA3" w:rsidRPr="00267232">
        <w:t xml:space="preserve"> ou geográfico</w:t>
      </w:r>
      <w:r w:rsidR="003E4441" w:rsidRPr="00267232">
        <w:t xml:space="preserve"> (BDG)</w:t>
      </w:r>
      <w:r w:rsidR="009B717B" w:rsidRPr="00267232">
        <w:t xml:space="preserve"> permite</w:t>
      </w:r>
      <w:r w:rsidR="002E0D51" w:rsidRPr="00267232">
        <w:t xml:space="preserve"> </w:t>
      </w:r>
      <w:r w:rsidR="000959B1" w:rsidRPr="00267232">
        <w:t xml:space="preserve">a </w:t>
      </w:r>
      <w:r w:rsidR="008E35F1" w:rsidRPr="00267232">
        <w:t>utilização</w:t>
      </w:r>
      <w:r w:rsidR="000959B1" w:rsidRPr="00267232">
        <w:t xml:space="preserve"> de </w:t>
      </w:r>
      <w:r w:rsidRPr="00267232">
        <w:t xml:space="preserve">tipos de dados </w:t>
      </w:r>
      <w:r w:rsidR="006377B4" w:rsidRPr="00267232">
        <w:t>espaciais</w:t>
      </w:r>
      <w:r w:rsidRPr="00267232">
        <w:t xml:space="preserve"> </w:t>
      </w:r>
      <w:r w:rsidR="003E4441" w:rsidRPr="00267232">
        <w:t xml:space="preserve">e </w:t>
      </w:r>
      <w:r w:rsidR="000959B1" w:rsidRPr="00267232">
        <w:t xml:space="preserve">o armazenamento em </w:t>
      </w:r>
      <w:r w:rsidRPr="00267232">
        <w:t xml:space="preserve">tabelas de banco de dados </w:t>
      </w:r>
      <w:r w:rsidR="003425E9" w:rsidRPr="00267232">
        <w:t>relaciona</w:t>
      </w:r>
      <w:r w:rsidR="000D6202" w:rsidRPr="00267232">
        <w:t>l</w:t>
      </w:r>
      <w:r w:rsidRPr="00267232">
        <w:t xml:space="preserve">. </w:t>
      </w:r>
    </w:p>
    <w:p w14:paraId="66022014" w14:textId="5413AF9F" w:rsidR="00CC159E" w:rsidRPr="00267232" w:rsidRDefault="00136CA3" w:rsidP="00E15440">
      <w:pPr>
        <w:pStyle w:val="TextoNormal"/>
        <w:spacing w:after="240"/>
      </w:pPr>
      <w:r w:rsidRPr="00267232">
        <w:t xml:space="preserve">BDG </w:t>
      </w:r>
      <w:r w:rsidR="00B36B5C" w:rsidRPr="00267232">
        <w:t>disponibilizam</w:t>
      </w:r>
      <w:r w:rsidR="00F952BE" w:rsidRPr="00267232">
        <w:t xml:space="preserve"> funções e</w:t>
      </w:r>
      <w:r w:rsidR="00FF75CA" w:rsidRPr="00267232">
        <w:t>spa</w:t>
      </w:r>
      <w:r w:rsidR="003D2BCA" w:rsidRPr="00267232">
        <w:t xml:space="preserve">ciais e índices para consulta </w:t>
      </w:r>
      <w:r w:rsidR="00F952BE" w:rsidRPr="00267232">
        <w:t xml:space="preserve">e </w:t>
      </w:r>
      <w:r w:rsidR="003D2BCA" w:rsidRPr="00267232">
        <w:t xml:space="preserve">manipulação de </w:t>
      </w:r>
      <w:r w:rsidR="00F952BE" w:rsidRPr="00267232">
        <w:t xml:space="preserve">dados </w:t>
      </w:r>
      <w:r w:rsidRPr="00267232">
        <w:t xml:space="preserve">utilizando </w:t>
      </w:r>
      <w:r w:rsidR="00F952BE" w:rsidRPr="00DB6723">
        <w:t>Structured Query Language</w:t>
      </w:r>
      <w:r w:rsidR="000272C6" w:rsidRPr="00267232">
        <w:t xml:space="preserve"> (SQL).</w:t>
      </w:r>
      <w:r w:rsidR="00F952BE" w:rsidRPr="00267232">
        <w:t xml:space="preserve"> </w:t>
      </w:r>
      <w:r w:rsidR="000272C6" w:rsidRPr="00267232">
        <w:t>Por conta disso, um BDG possui particularidades</w:t>
      </w:r>
      <w:r w:rsidR="00F952BE" w:rsidRPr="00267232">
        <w:t xml:space="preserve"> que </w:t>
      </w:r>
      <w:r w:rsidR="000272C6" w:rsidRPr="00267232">
        <w:t xml:space="preserve">permitem </w:t>
      </w:r>
      <w:r w:rsidR="00F952BE" w:rsidRPr="00267232">
        <w:t>encontrar dados por um determina</w:t>
      </w:r>
      <w:r w:rsidR="003D0812" w:rsidRPr="00267232">
        <w:t xml:space="preserve">do raio, distância entre pontos e </w:t>
      </w:r>
      <w:r w:rsidR="00F952BE" w:rsidRPr="00267232">
        <w:t>caminho mais curto</w:t>
      </w:r>
      <w:r w:rsidR="003D0812" w:rsidRPr="00267232">
        <w:t xml:space="preserve">, além de disponibilizar </w:t>
      </w:r>
      <w:r w:rsidR="00F952BE" w:rsidRPr="00267232">
        <w:t>uma série de funções que podem auxiliar na resolução de problemas de caráter geográfico</w:t>
      </w:r>
      <w:r w:rsidR="000272C6" w:rsidRPr="00267232">
        <w:t xml:space="preserve"> </w:t>
      </w:r>
      <w:r w:rsidR="00F952BE" w:rsidRPr="00267232">
        <w:t>(OBE, HSU, 2011).</w:t>
      </w:r>
    </w:p>
    <w:p w14:paraId="4DCB8DF3" w14:textId="66C5508C" w:rsidR="00E15440" w:rsidRPr="00267232" w:rsidRDefault="003C4628" w:rsidP="00E15440">
      <w:pPr>
        <w:pStyle w:val="TextoNormal"/>
        <w:spacing w:after="240"/>
      </w:pPr>
      <w:r w:rsidRPr="00267232">
        <w:t>Segundo Güting</w:t>
      </w:r>
      <w:r w:rsidR="00501D7E" w:rsidRPr="00267232">
        <w:t xml:space="preserve"> e Schneide</w:t>
      </w:r>
      <w:r w:rsidRPr="00267232">
        <w:t xml:space="preserve"> (2005), a</w:t>
      </w:r>
      <w:r w:rsidR="00E042E5" w:rsidRPr="00267232">
        <w:t xml:space="preserve">s principais aplicações </w:t>
      </w:r>
      <w:r w:rsidR="00E70375" w:rsidRPr="00267232">
        <w:t xml:space="preserve">que utilizam </w:t>
      </w:r>
      <w:r w:rsidR="00FF75CA" w:rsidRPr="00267232">
        <w:t>BDG</w:t>
      </w:r>
      <w:r w:rsidR="00E042E5" w:rsidRPr="00267232">
        <w:t xml:space="preserve"> são </w:t>
      </w:r>
      <w:r w:rsidR="0088266D" w:rsidRPr="00267232">
        <w:t xml:space="preserve">as </w:t>
      </w:r>
      <w:r w:rsidR="00E042E5" w:rsidRPr="00267232">
        <w:t>aplicações SIG</w:t>
      </w:r>
      <w:r w:rsidR="0088266D" w:rsidRPr="00267232">
        <w:t>.</w:t>
      </w:r>
      <w:r w:rsidR="00E70375" w:rsidRPr="00267232">
        <w:t xml:space="preserve"> </w:t>
      </w:r>
      <w:r w:rsidR="0095380E" w:rsidRPr="00267232">
        <w:t>Desta forma</w:t>
      </w:r>
      <w:r w:rsidR="0075208F" w:rsidRPr="00267232">
        <w:t>,</w:t>
      </w:r>
      <w:r w:rsidR="003713DD" w:rsidRPr="00267232">
        <w:t xml:space="preserve"> </w:t>
      </w:r>
      <w:r w:rsidR="00572C6E" w:rsidRPr="00267232">
        <w:t xml:space="preserve">para </w:t>
      </w:r>
      <w:r w:rsidR="00782C61" w:rsidRPr="00267232">
        <w:t>que o BDG possa entregar a uma aplicação SIG informações geográficas</w:t>
      </w:r>
      <w:r w:rsidR="006C6007" w:rsidRPr="00267232">
        <w:t>,</w:t>
      </w:r>
      <w:r w:rsidR="00782C61" w:rsidRPr="00267232">
        <w:t xml:space="preserve"> </w:t>
      </w:r>
      <w:r w:rsidR="00FC2570" w:rsidRPr="00267232">
        <w:t>são</w:t>
      </w:r>
      <w:r w:rsidR="00782C61" w:rsidRPr="00267232">
        <w:t xml:space="preserve"> aplicada</w:t>
      </w:r>
      <w:r w:rsidR="00FC2570" w:rsidRPr="00267232">
        <w:t>s</w:t>
      </w:r>
      <w:r w:rsidR="00782C61" w:rsidRPr="00267232">
        <w:t xml:space="preserve"> abstrações </w:t>
      </w:r>
      <w:r w:rsidR="006C6007" w:rsidRPr="00267232">
        <w:t xml:space="preserve">em </w:t>
      </w:r>
      <w:r w:rsidR="00572C6E" w:rsidRPr="00267232">
        <w:t>objetos individuais</w:t>
      </w:r>
      <w:r w:rsidR="00EB5F00" w:rsidRPr="00267232">
        <w:rPr>
          <w:szCs w:val="24"/>
        </w:rPr>
        <w:t xml:space="preserve">. </w:t>
      </w:r>
      <w:r w:rsidR="00C22EB5" w:rsidRPr="00267232">
        <w:rPr>
          <w:szCs w:val="24"/>
        </w:rPr>
        <w:t>A</w:t>
      </w:r>
      <w:r w:rsidR="00C22EB5" w:rsidRPr="00267232">
        <w:rPr>
          <w:color w:val="FF0000"/>
          <w:szCs w:val="24"/>
        </w:rPr>
        <w:t xml:space="preserve"> </w:t>
      </w:r>
      <w:r w:rsidR="00A47341" w:rsidRPr="00267232">
        <w:rPr>
          <w:color w:val="FF0000"/>
          <w:szCs w:val="24"/>
        </w:rPr>
        <w:fldChar w:fldCharType="begin"/>
      </w:r>
      <w:r w:rsidR="00A47341" w:rsidRPr="00267232">
        <w:rPr>
          <w:color w:val="FF0000"/>
          <w:szCs w:val="24"/>
        </w:rPr>
        <w:instrText xml:space="preserve"> REF _Ref420332436 \h </w:instrText>
      </w:r>
      <w:r w:rsidR="00DB3DA8" w:rsidRPr="00267232">
        <w:rPr>
          <w:color w:val="FF0000"/>
          <w:szCs w:val="24"/>
        </w:rPr>
        <w:instrText xml:space="preserve"> \* MERGEFORMAT </w:instrText>
      </w:r>
      <w:r w:rsidR="00A47341" w:rsidRPr="00267232">
        <w:rPr>
          <w:color w:val="FF0000"/>
          <w:szCs w:val="24"/>
        </w:rPr>
      </w:r>
      <w:r w:rsidR="00A47341" w:rsidRPr="00267232">
        <w:rPr>
          <w:color w:val="FF0000"/>
          <w:szCs w:val="24"/>
        </w:rPr>
        <w:fldChar w:fldCharType="separate"/>
      </w:r>
      <w:r w:rsidR="00DC482D" w:rsidRPr="00DC482D">
        <w:rPr>
          <w:szCs w:val="24"/>
        </w:rPr>
        <w:t xml:space="preserve">Figura </w:t>
      </w:r>
      <w:r w:rsidR="00DC482D" w:rsidRPr="00DC482D">
        <w:rPr>
          <w:noProof/>
          <w:szCs w:val="24"/>
        </w:rPr>
        <w:t>4</w:t>
      </w:r>
      <w:r w:rsidR="00A47341" w:rsidRPr="00267232">
        <w:rPr>
          <w:color w:val="FF0000"/>
          <w:szCs w:val="24"/>
        </w:rPr>
        <w:fldChar w:fldCharType="end"/>
      </w:r>
      <w:r w:rsidR="00A47341" w:rsidRPr="00267232">
        <w:rPr>
          <w:color w:val="FF0000"/>
          <w:szCs w:val="24"/>
        </w:rPr>
        <w:t xml:space="preserve"> </w:t>
      </w:r>
      <w:r w:rsidR="00C22EB5" w:rsidRPr="00267232">
        <w:rPr>
          <w:szCs w:val="24"/>
        </w:rPr>
        <w:t>exibe</w:t>
      </w:r>
      <w:r w:rsidR="00C22EB5" w:rsidRPr="00267232">
        <w:t xml:space="preserve"> as três abstrações básicas</w:t>
      </w:r>
      <w:r w:rsidR="006C6007" w:rsidRPr="00267232">
        <w:t xml:space="preserve"> utilizadas</w:t>
      </w:r>
      <w:r w:rsidR="00C22EB5" w:rsidRPr="00267232">
        <w:t xml:space="preserve">. </w:t>
      </w:r>
    </w:p>
    <w:p w14:paraId="1273CA0B" w14:textId="767113F6" w:rsidR="00C22EB5" w:rsidRPr="00267232" w:rsidRDefault="00C22EB5" w:rsidP="00E15440">
      <w:pPr>
        <w:pStyle w:val="Legenda"/>
        <w:keepNext/>
        <w:rPr>
          <w:sz w:val="22"/>
          <w:szCs w:val="22"/>
        </w:rPr>
      </w:pPr>
      <w:bookmarkStart w:id="37" w:name="_Ref420332436"/>
      <w:bookmarkStart w:id="38" w:name="_Toc431052299"/>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4</w:t>
      </w:r>
      <w:r w:rsidR="001F294E" w:rsidRPr="00267232">
        <w:rPr>
          <w:sz w:val="22"/>
          <w:szCs w:val="22"/>
        </w:rPr>
        <w:fldChar w:fldCharType="end"/>
      </w:r>
      <w:bookmarkEnd w:id="37"/>
      <w:r w:rsidRPr="00267232">
        <w:rPr>
          <w:sz w:val="22"/>
          <w:szCs w:val="22"/>
        </w:rPr>
        <w:t xml:space="preserve"> - Três abstrações básicas: ponto, linha</w:t>
      </w:r>
      <w:r w:rsidR="00A534EE" w:rsidRPr="00267232">
        <w:rPr>
          <w:sz w:val="22"/>
          <w:szCs w:val="22"/>
        </w:rPr>
        <w:t xml:space="preserve"> e </w:t>
      </w:r>
      <w:r w:rsidR="00B13713" w:rsidRPr="00267232">
        <w:rPr>
          <w:sz w:val="22"/>
          <w:szCs w:val="22"/>
        </w:rPr>
        <w:t>região.</w:t>
      </w:r>
      <w:bookmarkEnd w:id="38"/>
    </w:p>
    <w:p w14:paraId="7F1ACEE0" w14:textId="77777777" w:rsidR="003C4628" w:rsidRPr="00267232" w:rsidRDefault="003C4628" w:rsidP="003C4628"/>
    <w:p w14:paraId="427F6122" w14:textId="77777777" w:rsidR="00C22EB5" w:rsidRPr="00267232" w:rsidRDefault="00C22EB5" w:rsidP="00C22EB5">
      <w:pPr>
        <w:pStyle w:val="TextoNormal"/>
        <w:jc w:val="center"/>
      </w:pPr>
      <w:r w:rsidRPr="00267232">
        <w:rPr>
          <w:noProof/>
          <w:lang w:eastAsia="pt-BR"/>
        </w:rPr>
        <w:drawing>
          <wp:inline distT="0" distB="0" distL="0" distR="0" wp14:anchorId="6ED3D673" wp14:editId="4FD6F111">
            <wp:extent cx="4400550" cy="755650"/>
            <wp:effectExtent l="0" t="0" r="0" b="6350"/>
            <wp:docPr id="5" name="Imagem 5" descr="C:\Users\RAFAEL\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Captur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550" cy="755650"/>
                    </a:xfrm>
                    <a:prstGeom prst="rect">
                      <a:avLst/>
                    </a:prstGeom>
                    <a:noFill/>
                    <a:ln>
                      <a:noFill/>
                    </a:ln>
                  </pic:spPr>
                </pic:pic>
              </a:graphicData>
            </a:graphic>
          </wp:inline>
        </w:drawing>
      </w:r>
    </w:p>
    <w:p w14:paraId="3B1C715A" w14:textId="0B3E3DAC" w:rsidR="00C22EB5" w:rsidRPr="00267232" w:rsidRDefault="003C4628" w:rsidP="00DB7F11">
      <w:pPr>
        <w:pStyle w:val="TextoNormal"/>
        <w:ind w:firstLine="0"/>
        <w:jc w:val="left"/>
      </w:pPr>
      <w:r w:rsidRPr="00267232">
        <w:rPr>
          <w:sz w:val="20"/>
        </w:rPr>
        <w:t xml:space="preserve">Fonte: </w:t>
      </w:r>
      <w:r w:rsidR="00501D7E" w:rsidRPr="00267232">
        <w:rPr>
          <w:sz w:val="20"/>
        </w:rPr>
        <w:t xml:space="preserve">Güting, Schneide </w:t>
      </w:r>
      <w:r w:rsidRPr="00267232">
        <w:rPr>
          <w:sz w:val="20"/>
        </w:rPr>
        <w:t>(2005)</w:t>
      </w:r>
      <w:r w:rsidR="00DB7F11" w:rsidRPr="00267232">
        <w:rPr>
          <w:sz w:val="20"/>
        </w:rPr>
        <w:t>.</w:t>
      </w:r>
    </w:p>
    <w:p w14:paraId="12C86100" w14:textId="305C77EE" w:rsidR="00EB5F00" w:rsidRPr="00267232" w:rsidRDefault="003B5665" w:rsidP="0095213B">
      <w:pPr>
        <w:pStyle w:val="TextoNormal"/>
        <w:spacing w:after="240"/>
      </w:pPr>
      <w:r w:rsidRPr="00267232">
        <w:t>E</w:t>
      </w:r>
      <w:r w:rsidR="007D310A">
        <w:t>stas</w:t>
      </w:r>
      <w:r w:rsidRPr="00267232">
        <w:t xml:space="preserve"> </w:t>
      </w:r>
      <w:r w:rsidR="007D310A">
        <w:t>abstrações são</w:t>
      </w:r>
      <w:r w:rsidRPr="00267232">
        <w:t xml:space="preserve"> d</w:t>
      </w:r>
      <w:r w:rsidR="00DD2B0D" w:rsidRPr="00267232">
        <w:t>efinidas</w:t>
      </w:r>
      <w:r w:rsidR="003C4628" w:rsidRPr="00267232">
        <w:t xml:space="preserve"> como</w:t>
      </w:r>
      <w:r w:rsidR="00EB5F00" w:rsidRPr="00267232">
        <w:t xml:space="preserve">: </w:t>
      </w:r>
    </w:p>
    <w:p w14:paraId="2C3DE670" w14:textId="77777777" w:rsidR="00767C1A" w:rsidRPr="00267232" w:rsidRDefault="00EB5F00" w:rsidP="00021C67">
      <w:pPr>
        <w:pStyle w:val="TextoNormal"/>
        <w:numPr>
          <w:ilvl w:val="0"/>
          <w:numId w:val="4"/>
        </w:numPr>
        <w:spacing w:after="240"/>
      </w:pPr>
      <w:r w:rsidRPr="00267232">
        <w:t>P</w:t>
      </w:r>
      <w:r w:rsidR="0075208F" w:rsidRPr="00267232">
        <w:t>onto</w:t>
      </w:r>
      <w:r w:rsidRPr="00267232">
        <w:t>: Em</w:t>
      </w:r>
      <w:r w:rsidR="0075208F" w:rsidRPr="00267232">
        <w:t xml:space="preserve"> seu aspecto geométrico, representa um objeto no qual apenas um local </w:t>
      </w:r>
      <w:r w:rsidR="00BD74A4" w:rsidRPr="00267232">
        <w:t xml:space="preserve">está </w:t>
      </w:r>
      <w:r w:rsidR="0075208F" w:rsidRPr="00267232">
        <w:t xml:space="preserve">definido no espaço, por exemplo, uma cidade pode ser representada como um ponto em um modelo </w:t>
      </w:r>
      <w:r w:rsidRPr="00267232">
        <w:t>que descreve</w:t>
      </w:r>
      <w:r w:rsidR="0075208F" w:rsidRPr="00267232">
        <w:t xml:space="preserve"> </w:t>
      </w:r>
      <w:r w:rsidRPr="00267232">
        <w:t xml:space="preserve">sua </w:t>
      </w:r>
      <w:r w:rsidR="0075208F" w:rsidRPr="00267232">
        <w:t xml:space="preserve">grande área geográfica. </w:t>
      </w:r>
    </w:p>
    <w:p w14:paraId="5DBE1B52" w14:textId="77777777" w:rsidR="00EB5F00" w:rsidRPr="00267232" w:rsidRDefault="00EB5F00" w:rsidP="00021C67">
      <w:pPr>
        <w:pStyle w:val="TextoNormal"/>
        <w:numPr>
          <w:ilvl w:val="0"/>
          <w:numId w:val="4"/>
        </w:numPr>
        <w:spacing w:after="240"/>
      </w:pPr>
      <w:r w:rsidRPr="00267232">
        <w:t>Linha: Neste contexto sempre pode ser entendido como uma curva no espaço, usualmente, representado por um</w:t>
      </w:r>
      <w:r w:rsidR="00BD74A4" w:rsidRPr="00267232">
        <w:t>a</w:t>
      </w:r>
      <w:r w:rsidRPr="00267232">
        <w:t xml:space="preserve"> </w:t>
      </w:r>
      <w:r w:rsidR="00BD74A4" w:rsidRPr="00267232">
        <w:t>polilinha</w:t>
      </w:r>
      <w:r w:rsidR="00FF75CA" w:rsidRPr="00267232">
        <w:t>.</w:t>
      </w:r>
      <w:r w:rsidRPr="00267232">
        <w:t xml:space="preserve"> </w:t>
      </w:r>
      <w:r w:rsidR="00FF75CA" w:rsidRPr="00267232">
        <w:t>É</w:t>
      </w:r>
      <w:r w:rsidRPr="00267232">
        <w:t xml:space="preserve"> a abstração básica para facilitar a movimentação ou conexões no espaço (ruas, rios, cabos de telefone, eletricidade, etc.).</w:t>
      </w:r>
    </w:p>
    <w:p w14:paraId="612B0150" w14:textId="77777777" w:rsidR="00C22EB5" w:rsidRPr="00267232" w:rsidRDefault="00EB5F00" w:rsidP="00021C67">
      <w:pPr>
        <w:pStyle w:val="TextoNormal"/>
        <w:numPr>
          <w:ilvl w:val="0"/>
          <w:numId w:val="4"/>
        </w:numPr>
        <w:spacing w:after="240"/>
      </w:pPr>
      <w:r w:rsidRPr="00267232">
        <w:t xml:space="preserve">Região: </w:t>
      </w:r>
      <w:r w:rsidR="00B41E4D" w:rsidRPr="00267232">
        <w:t xml:space="preserve">É a abstração para algo </w:t>
      </w:r>
      <w:r w:rsidR="00BD74A4" w:rsidRPr="00267232">
        <w:t>no espaço tendo uma extensão em duas dimensões,</w:t>
      </w:r>
      <w:r w:rsidR="00FF75CA" w:rsidRPr="00267232">
        <w:t xml:space="preserve"> </w:t>
      </w:r>
      <w:r w:rsidR="00BD74A4" w:rsidRPr="00267232">
        <w:t xml:space="preserve">por exemplo, um parque ou uma cidade. Uma região pode conter um segmento não </w:t>
      </w:r>
      <w:r w:rsidR="00FE1F8D" w:rsidRPr="00267232">
        <w:t>preenchido</w:t>
      </w:r>
      <w:r w:rsidR="00BD74A4" w:rsidRPr="00267232">
        <w:t xml:space="preserve">, mas pode ser constituído de várias regiões distintas. </w:t>
      </w:r>
    </w:p>
    <w:p w14:paraId="12AA20DC" w14:textId="094DCFE2" w:rsidR="0095213B" w:rsidRPr="00267232" w:rsidRDefault="00CC159E" w:rsidP="0095213B">
      <w:pPr>
        <w:pStyle w:val="TextoNormal"/>
        <w:spacing w:after="240"/>
      </w:pPr>
      <w:r w:rsidRPr="00267232">
        <w:lastRenderedPageBreak/>
        <w:t xml:space="preserve">Uma </w:t>
      </w:r>
      <w:r w:rsidR="00E52A23" w:rsidRPr="00267232">
        <w:t xml:space="preserve">das </w:t>
      </w:r>
      <w:r w:rsidRPr="00267232">
        <w:t>característica</w:t>
      </w:r>
      <w:r w:rsidR="00E52A23" w:rsidRPr="00267232">
        <w:t>s</w:t>
      </w:r>
      <w:r w:rsidRPr="00267232">
        <w:t xml:space="preserve"> </w:t>
      </w:r>
      <w:r w:rsidR="00E52A23" w:rsidRPr="00267232">
        <w:t xml:space="preserve">que um </w:t>
      </w:r>
      <w:r w:rsidR="00FF75CA" w:rsidRPr="00267232">
        <w:t>BDG</w:t>
      </w:r>
      <w:r w:rsidRPr="00267232">
        <w:t xml:space="preserve"> </w:t>
      </w:r>
      <w:r w:rsidR="00E52A23" w:rsidRPr="00267232">
        <w:t xml:space="preserve">possui </w:t>
      </w:r>
      <w:r w:rsidR="0042103C" w:rsidRPr="00267232">
        <w:t>é o seu mecanismo de</w:t>
      </w:r>
      <w:r w:rsidRPr="00267232">
        <w:t xml:space="preserve"> armazenamento</w:t>
      </w:r>
      <w:r w:rsidR="0042103C" w:rsidRPr="00267232">
        <w:t xml:space="preserve"> de informações geográficas</w:t>
      </w:r>
      <w:r w:rsidR="00E52A23" w:rsidRPr="00267232">
        <w:t xml:space="preserve">. </w:t>
      </w:r>
      <w:r w:rsidR="00D60D16" w:rsidRPr="00267232">
        <w:t>P</w:t>
      </w:r>
      <w:r w:rsidRPr="00267232">
        <w:t xml:space="preserve">ode ser </w:t>
      </w:r>
      <w:r w:rsidR="00B502E1" w:rsidRPr="00267232">
        <w:t>estruturado de diversas formas, m</w:t>
      </w:r>
      <w:r w:rsidR="009D0D40" w:rsidRPr="00267232">
        <w:t>as</w:t>
      </w:r>
      <w:r w:rsidR="00A44B24" w:rsidRPr="00267232">
        <w:t>, a</w:t>
      </w:r>
      <w:r w:rsidR="00981C69" w:rsidRPr="00267232">
        <w:t>s duas a</w:t>
      </w:r>
      <w:r w:rsidRPr="00267232">
        <w:t>bordagens amplamente utilizadas</w:t>
      </w:r>
      <w:r w:rsidR="00981C69" w:rsidRPr="00267232">
        <w:t xml:space="preserve"> são</w:t>
      </w:r>
      <w:r w:rsidR="006C7C09" w:rsidRPr="00267232">
        <w:t xml:space="preserve"> conhecidas como: </w:t>
      </w:r>
      <w:r w:rsidRPr="00267232">
        <w:t>estrutura matricial (</w:t>
      </w:r>
      <w:r w:rsidRPr="00267232">
        <w:rPr>
          <w:i/>
        </w:rPr>
        <w:t>raster</w:t>
      </w:r>
      <w:r w:rsidRPr="00267232">
        <w:t xml:space="preserve">) e estrutura vetorial. </w:t>
      </w:r>
      <w:r w:rsidRPr="00267232">
        <w:rPr>
          <w:szCs w:val="24"/>
        </w:rPr>
        <w:t xml:space="preserve">A </w:t>
      </w:r>
      <w:r w:rsidR="00E96F7B" w:rsidRPr="00267232">
        <w:rPr>
          <w:szCs w:val="24"/>
        </w:rPr>
        <w:fldChar w:fldCharType="begin"/>
      </w:r>
      <w:r w:rsidR="00E96F7B" w:rsidRPr="00267232">
        <w:rPr>
          <w:szCs w:val="24"/>
        </w:rPr>
        <w:instrText xml:space="preserve"> REF _Ref420332455 \h </w:instrText>
      </w:r>
      <w:r w:rsidR="00DB3DA8" w:rsidRPr="00267232">
        <w:rPr>
          <w:szCs w:val="24"/>
        </w:rPr>
        <w:instrText xml:space="preserve"> \* MERGEFORMAT </w:instrText>
      </w:r>
      <w:r w:rsidR="00E96F7B" w:rsidRPr="00267232">
        <w:rPr>
          <w:szCs w:val="24"/>
        </w:rPr>
      </w:r>
      <w:r w:rsidR="00E96F7B" w:rsidRPr="00267232">
        <w:rPr>
          <w:szCs w:val="24"/>
        </w:rPr>
        <w:fldChar w:fldCharType="separate"/>
      </w:r>
      <w:r w:rsidR="00DC482D" w:rsidRPr="00DC482D">
        <w:rPr>
          <w:szCs w:val="24"/>
        </w:rPr>
        <w:t xml:space="preserve">Figura </w:t>
      </w:r>
      <w:r w:rsidR="00DC482D" w:rsidRPr="00DC482D">
        <w:rPr>
          <w:noProof/>
          <w:szCs w:val="24"/>
        </w:rPr>
        <w:t>5</w:t>
      </w:r>
      <w:r w:rsidR="00E96F7B" w:rsidRPr="00267232">
        <w:rPr>
          <w:szCs w:val="24"/>
        </w:rPr>
        <w:fldChar w:fldCharType="end"/>
      </w:r>
      <w:r w:rsidR="00E96F7B" w:rsidRPr="00267232">
        <w:rPr>
          <w:szCs w:val="24"/>
        </w:rPr>
        <w:t xml:space="preserve"> </w:t>
      </w:r>
      <w:r w:rsidRPr="00267232">
        <w:rPr>
          <w:szCs w:val="24"/>
        </w:rPr>
        <w:t>ilustra</w:t>
      </w:r>
      <w:r w:rsidRPr="00267232">
        <w:t xml:space="preserve"> a diferença entre esses dois tipos de estruturas</w:t>
      </w:r>
      <w:r w:rsidR="002B746D" w:rsidRPr="00267232">
        <w:t>.</w:t>
      </w:r>
      <w:r w:rsidRPr="00267232">
        <w:t xml:space="preserve"> </w:t>
      </w:r>
    </w:p>
    <w:p w14:paraId="56B2287C" w14:textId="23BB50B8" w:rsidR="00CC159E" w:rsidRPr="00267232" w:rsidRDefault="0095213B" w:rsidP="0095213B">
      <w:pPr>
        <w:pStyle w:val="TextoNormal"/>
        <w:spacing w:after="240"/>
      </w:pPr>
      <w:r w:rsidRPr="00267232">
        <w:t xml:space="preserve"> </w:t>
      </w:r>
    </w:p>
    <w:p w14:paraId="0BC80F77" w14:textId="4C6CBCA5" w:rsidR="00CC159E" w:rsidRPr="00267232" w:rsidRDefault="00CC159E" w:rsidP="0095213B">
      <w:pPr>
        <w:pStyle w:val="Legenda"/>
        <w:keepNext/>
        <w:rPr>
          <w:sz w:val="22"/>
          <w:szCs w:val="22"/>
        </w:rPr>
      </w:pPr>
      <w:bookmarkStart w:id="39" w:name="_Ref420332455"/>
      <w:bookmarkStart w:id="40" w:name="_Toc431052300"/>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5</w:t>
      </w:r>
      <w:r w:rsidR="001F294E" w:rsidRPr="00267232">
        <w:rPr>
          <w:sz w:val="22"/>
          <w:szCs w:val="22"/>
        </w:rPr>
        <w:fldChar w:fldCharType="end"/>
      </w:r>
      <w:bookmarkEnd w:id="39"/>
      <w:r w:rsidRPr="00267232">
        <w:rPr>
          <w:sz w:val="22"/>
          <w:szCs w:val="22"/>
        </w:rPr>
        <w:t xml:space="preserve"> - Estrutura matricial e estrutura vetorial</w:t>
      </w:r>
      <w:bookmarkEnd w:id="40"/>
    </w:p>
    <w:p w14:paraId="23AFA83E" w14:textId="77777777" w:rsidR="00F952BE" w:rsidRPr="00267232" w:rsidRDefault="00CC159E" w:rsidP="00AE273A">
      <w:pPr>
        <w:pStyle w:val="TextoNormal"/>
        <w:jc w:val="center"/>
      </w:pPr>
      <w:r w:rsidRPr="00267232">
        <w:rPr>
          <w:noProof/>
          <w:lang w:eastAsia="pt-BR"/>
        </w:rPr>
        <w:drawing>
          <wp:inline distT="0" distB="0" distL="0" distR="0" wp14:anchorId="03EAEA54" wp14:editId="662C4120">
            <wp:extent cx="3251200" cy="2546350"/>
            <wp:effectExtent l="0" t="0" r="6350" b="6350"/>
            <wp:docPr id="4" name="Imagem 4" descr="C:\Users\RAFAEL\Desktop\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Sem títul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1200" cy="2546350"/>
                    </a:xfrm>
                    <a:prstGeom prst="rect">
                      <a:avLst/>
                    </a:prstGeom>
                    <a:noFill/>
                    <a:ln>
                      <a:noFill/>
                    </a:ln>
                  </pic:spPr>
                </pic:pic>
              </a:graphicData>
            </a:graphic>
          </wp:inline>
        </w:drawing>
      </w:r>
    </w:p>
    <w:p w14:paraId="7708263E" w14:textId="7021DE07" w:rsidR="0095213B" w:rsidRPr="00267232" w:rsidRDefault="00495492" w:rsidP="00DB7F11">
      <w:pPr>
        <w:pStyle w:val="TextoNormal"/>
        <w:ind w:firstLine="0"/>
        <w:jc w:val="left"/>
        <w:rPr>
          <w:color w:val="FF0000"/>
        </w:rPr>
      </w:pPr>
      <w:r w:rsidRPr="00267232">
        <w:rPr>
          <w:sz w:val="20"/>
        </w:rPr>
        <w:t>Fonte: Filho, 2000</w:t>
      </w:r>
      <w:r w:rsidR="00DB7F11" w:rsidRPr="00267232">
        <w:rPr>
          <w:sz w:val="20"/>
        </w:rPr>
        <w:t>.</w:t>
      </w:r>
    </w:p>
    <w:p w14:paraId="0D4C477A" w14:textId="05C43FB1" w:rsidR="00947E4F" w:rsidRPr="00267232" w:rsidRDefault="0052089D" w:rsidP="0095213B">
      <w:pPr>
        <w:pStyle w:val="TextoNormal"/>
        <w:spacing w:after="240"/>
      </w:pPr>
      <w:r w:rsidRPr="00267232">
        <w:t xml:space="preserve">Segundo Filho (2000), na estrutura matricial, </w:t>
      </w:r>
      <w:r w:rsidR="00215563" w:rsidRPr="00267232">
        <w:t>pode-se considerar uma grade de células em formato retangular onde a posição da célula é determinada pela coluna e pela linha que está localizada na grade. Portanto,</w:t>
      </w:r>
      <w:r w:rsidRPr="00267232">
        <w:t xml:space="preserve"> </w:t>
      </w:r>
      <w:r w:rsidR="00215563" w:rsidRPr="00267232">
        <w:t>c</w:t>
      </w:r>
      <w:r w:rsidRPr="00267232">
        <w:t>ada célula armazena um valor que corresponde ao tipo de entidade que é encontrada naquela posição</w:t>
      </w:r>
      <w:r w:rsidR="00215563" w:rsidRPr="00267232">
        <w:t xml:space="preserve"> e as</w:t>
      </w:r>
      <w:r w:rsidRPr="00267232">
        <w:t xml:space="preserve"> camadas </w:t>
      </w:r>
      <w:r w:rsidR="00CF0C7C" w:rsidRPr="00267232">
        <w:t>dessas posições</w:t>
      </w:r>
      <w:r w:rsidR="00BF5391" w:rsidRPr="00267232">
        <w:t xml:space="preserve"> </w:t>
      </w:r>
      <w:r w:rsidR="003F067E" w:rsidRPr="00267232">
        <w:t>ficam totalmente preenchidas.</w:t>
      </w:r>
      <w:r w:rsidRPr="00267232">
        <w:t xml:space="preserve"> </w:t>
      </w:r>
      <w:r w:rsidR="00BF5391" w:rsidRPr="00267232">
        <w:t>A</w:t>
      </w:r>
      <w:r w:rsidR="006C7C09" w:rsidRPr="00267232">
        <w:t>ssim</w:t>
      </w:r>
      <w:r w:rsidR="00947E4F" w:rsidRPr="00267232">
        <w:t>,</w:t>
      </w:r>
      <w:r w:rsidRPr="00267232">
        <w:t xml:space="preserve"> cada célula </w:t>
      </w:r>
      <w:r w:rsidR="00696076" w:rsidRPr="00267232">
        <w:t xml:space="preserve">irá </w:t>
      </w:r>
      <w:r w:rsidRPr="00267232">
        <w:t>corresponde</w:t>
      </w:r>
      <w:r w:rsidR="00696076" w:rsidRPr="00267232">
        <w:t>r</w:t>
      </w:r>
      <w:r w:rsidRPr="00267232">
        <w:t xml:space="preserve"> a uma porção do espaço sendo representado. </w:t>
      </w:r>
    </w:p>
    <w:p w14:paraId="2577C714" w14:textId="54CC2EFC" w:rsidR="00C063FC" w:rsidRPr="00267232" w:rsidRDefault="00947E4F" w:rsidP="0095213B">
      <w:pPr>
        <w:pStyle w:val="TextoNormal"/>
        <w:spacing w:after="240"/>
      </w:pPr>
      <w:r w:rsidRPr="00267232">
        <w:t>N</w:t>
      </w:r>
      <w:r w:rsidR="00AC0B7A" w:rsidRPr="00267232">
        <w:t>a estrutura vetorial</w:t>
      </w:r>
      <w:r w:rsidR="00CF0C7C" w:rsidRPr="00267232">
        <w:t>,</w:t>
      </w:r>
      <w:r w:rsidR="0052089D" w:rsidRPr="00267232">
        <w:t xml:space="preserve"> cada fenô</w:t>
      </w:r>
      <w:r w:rsidR="00AC0B7A" w:rsidRPr="00267232">
        <w:t xml:space="preserve">meno geográfico é representado </w:t>
      </w:r>
      <w:r w:rsidR="0052089D" w:rsidRPr="00267232">
        <w:t>no banco de dados por um objeto</w:t>
      </w:r>
      <w:r w:rsidR="00AC0B7A" w:rsidRPr="00267232">
        <w:t>, possuindo</w:t>
      </w:r>
      <w:r w:rsidR="0052089D" w:rsidRPr="00267232">
        <w:t xml:space="preserve"> identificação própria e representação espacial do tipo ponto, linha, </w:t>
      </w:r>
      <w:r w:rsidR="00215563" w:rsidRPr="00267232">
        <w:t>polígono ou um objeto complexo</w:t>
      </w:r>
      <w:r w:rsidR="00AC0B7A" w:rsidRPr="00267232">
        <w:t>.</w:t>
      </w:r>
      <w:r w:rsidR="00215563" w:rsidRPr="00267232">
        <w:t xml:space="preserve"> </w:t>
      </w:r>
      <w:r w:rsidR="00AC0B7A" w:rsidRPr="00267232">
        <w:t>D</w:t>
      </w:r>
      <w:r w:rsidR="00215563" w:rsidRPr="00267232">
        <w:t>esta forma, a</w:t>
      </w:r>
      <w:r w:rsidR="0052089D" w:rsidRPr="00267232">
        <w:t xml:space="preserve"> posição de cada objeto é definida por sua localização no espaço, de acordo com um sistema de coordenadas</w:t>
      </w:r>
      <w:r w:rsidR="00215563" w:rsidRPr="00267232">
        <w:t xml:space="preserve"> a ser utilizado</w:t>
      </w:r>
      <w:r w:rsidR="00FF75CA" w:rsidRPr="00267232">
        <w:t>.</w:t>
      </w:r>
    </w:p>
    <w:p w14:paraId="0D3880EF" w14:textId="3AA7C85D" w:rsidR="0020564D" w:rsidRPr="00267232" w:rsidRDefault="00C063FC" w:rsidP="0095213B">
      <w:pPr>
        <w:pStyle w:val="TextoNormal"/>
        <w:spacing w:after="240"/>
      </w:pPr>
      <w:r w:rsidRPr="00267232">
        <w:t>Ao longo do tempo</w:t>
      </w:r>
      <w:r w:rsidR="00FD6646" w:rsidRPr="00267232">
        <w:t>,</w:t>
      </w:r>
      <w:r w:rsidRPr="00267232">
        <w:t xml:space="preserve"> muitos Sistemas Geradores de Banco de Dados (SGBD) tiveram que se adequar a necessidade de contemplar informações espaciais</w:t>
      </w:r>
      <w:r w:rsidR="00A7314B" w:rsidRPr="00267232">
        <w:t xml:space="preserve"> em suas bases</w:t>
      </w:r>
      <w:r w:rsidR="00113566" w:rsidRPr="00267232">
        <w:t>.</w:t>
      </w:r>
      <w:r w:rsidR="00A7314B" w:rsidRPr="00267232">
        <w:t xml:space="preserve"> </w:t>
      </w:r>
      <w:r w:rsidR="00113566" w:rsidRPr="00267232">
        <w:t>E</w:t>
      </w:r>
      <w:r w:rsidR="00A7314B" w:rsidRPr="00267232">
        <w:t xml:space="preserve">m virtude disso, o PostgreSQL, maior banco de dados </w:t>
      </w:r>
      <w:r w:rsidR="00F01526" w:rsidRPr="00267232">
        <w:t xml:space="preserve">de código aberto </w:t>
      </w:r>
      <w:r w:rsidR="00A7314B" w:rsidRPr="00267232">
        <w:t>do mundo, criou a extensão PostGIS para dar suporte a esta necessidade.</w:t>
      </w:r>
      <w:r w:rsidR="0020564D" w:rsidRPr="00267232">
        <w:t xml:space="preserve"> </w:t>
      </w:r>
    </w:p>
    <w:p w14:paraId="7F1D09CD" w14:textId="17A6DA23" w:rsidR="00F01526" w:rsidRPr="00267232" w:rsidRDefault="00577EB4" w:rsidP="0095213B">
      <w:pPr>
        <w:pStyle w:val="TextoNormal"/>
        <w:spacing w:after="240"/>
      </w:pPr>
      <w:r w:rsidRPr="00267232">
        <w:lastRenderedPageBreak/>
        <w:t xml:space="preserve">No </w:t>
      </w:r>
      <w:r w:rsidR="00EE2A61">
        <w:t>C</w:t>
      </w:r>
      <w:r w:rsidRPr="00267232">
        <w:t>apítulo</w:t>
      </w:r>
      <w:r w:rsidR="00AC0B7A" w:rsidRPr="00267232">
        <w:t xml:space="preserve"> </w:t>
      </w:r>
      <w:r w:rsidR="00AC0B7A" w:rsidRPr="00267232">
        <w:fldChar w:fldCharType="begin"/>
      </w:r>
      <w:r w:rsidR="00AC0B7A" w:rsidRPr="00267232">
        <w:instrText xml:space="preserve"> REF _Ref419646294 \r \h </w:instrText>
      </w:r>
      <w:r w:rsidR="00267232">
        <w:instrText xml:space="preserve"> \* MERGEFORMAT </w:instrText>
      </w:r>
      <w:r w:rsidR="00AC0B7A" w:rsidRPr="00267232">
        <w:fldChar w:fldCharType="separate"/>
      </w:r>
      <w:r w:rsidR="00DC482D">
        <w:t>4</w:t>
      </w:r>
      <w:r w:rsidR="00AC0B7A" w:rsidRPr="00267232">
        <w:fldChar w:fldCharType="end"/>
      </w:r>
      <w:r w:rsidR="002E068E" w:rsidRPr="00267232">
        <w:t xml:space="preserve"> </w:t>
      </w:r>
      <w:r w:rsidR="00EE2A61">
        <w:t>serão</w:t>
      </w:r>
      <w:r w:rsidR="00DB1FC3">
        <w:t xml:space="preserve"> apresentadas</w:t>
      </w:r>
      <w:r w:rsidR="00AC0B7A" w:rsidRPr="00267232">
        <w:t xml:space="preserve"> todas as ferramentas e tecnologias que estão envolvidas no desenvolvimento do projeto</w:t>
      </w:r>
      <w:r w:rsidR="00751870" w:rsidRPr="00267232">
        <w:t>.</w:t>
      </w:r>
    </w:p>
    <w:p w14:paraId="180DFEE0" w14:textId="77777777" w:rsidR="0090219A" w:rsidRPr="00267232" w:rsidRDefault="0090219A" w:rsidP="00F01526">
      <w:pPr>
        <w:pStyle w:val="TextoNormal"/>
      </w:pPr>
    </w:p>
    <w:p w14:paraId="6BF7A586" w14:textId="77777777" w:rsidR="0090219A" w:rsidRPr="00267232" w:rsidRDefault="00DF45A3" w:rsidP="00021C67">
      <w:pPr>
        <w:pStyle w:val="TtuloSeo"/>
        <w:numPr>
          <w:ilvl w:val="0"/>
          <w:numId w:val="9"/>
        </w:numPr>
        <w:spacing w:after="851"/>
        <w:rPr>
          <w:sz w:val="28"/>
          <w:szCs w:val="28"/>
        </w:rPr>
      </w:pPr>
      <w:bookmarkStart w:id="41" w:name="_Ref419646294"/>
      <w:bookmarkStart w:id="42" w:name="_Toc431051429"/>
      <w:r w:rsidRPr="00267232">
        <w:rPr>
          <w:sz w:val="28"/>
          <w:szCs w:val="28"/>
        </w:rPr>
        <w:lastRenderedPageBreak/>
        <w:t xml:space="preserve">tecnologias </w:t>
      </w:r>
      <w:r w:rsidR="0090219A" w:rsidRPr="00267232">
        <w:rPr>
          <w:sz w:val="28"/>
          <w:szCs w:val="28"/>
        </w:rPr>
        <w:t>envolvidas</w:t>
      </w:r>
      <w:bookmarkEnd w:id="41"/>
      <w:bookmarkEnd w:id="42"/>
    </w:p>
    <w:p w14:paraId="1695F0D4" w14:textId="77777777" w:rsidR="00554297" w:rsidRPr="00267232" w:rsidRDefault="00554297" w:rsidP="00554297">
      <w:pPr>
        <w:pStyle w:val="TextoNormal"/>
      </w:pPr>
    </w:p>
    <w:p w14:paraId="1144C544" w14:textId="70F6DD74" w:rsidR="0090219A" w:rsidRPr="00267232" w:rsidRDefault="00554297" w:rsidP="006F63B4">
      <w:pPr>
        <w:pStyle w:val="TextoNormal"/>
        <w:spacing w:after="240"/>
      </w:pPr>
      <w:r w:rsidRPr="00267232">
        <w:t>Neste capítulo</w:t>
      </w:r>
      <w:r w:rsidR="006E48F2">
        <w:t xml:space="preserve"> serão abordadas</w:t>
      </w:r>
      <w:r w:rsidRPr="00267232">
        <w:t xml:space="preserve"> as principais características do SGDB PostgreSQL juntamente com </w:t>
      </w:r>
      <w:r w:rsidR="001C3FC8" w:rsidRPr="00267232">
        <w:t>a extensão</w:t>
      </w:r>
      <w:r w:rsidRPr="00267232">
        <w:rPr>
          <w:i/>
        </w:rPr>
        <w:t xml:space="preserve"> </w:t>
      </w:r>
      <w:r w:rsidRPr="00267232">
        <w:t>PostGIS e suas funções para</w:t>
      </w:r>
      <w:r w:rsidR="00386AEB" w:rsidRPr="00267232">
        <w:t xml:space="preserve"> manipulação de dados espaciais.</w:t>
      </w:r>
      <w:r w:rsidRPr="00267232">
        <w:t xml:space="preserve"> </w:t>
      </w:r>
      <w:r w:rsidR="00386AEB" w:rsidRPr="00267232">
        <w:t>Além disso</w:t>
      </w:r>
      <w:r w:rsidR="006E48F2">
        <w:t xml:space="preserve">, também serão descritas </w:t>
      </w:r>
      <w:r w:rsidRPr="00267232">
        <w:t xml:space="preserve">as tecnologias </w:t>
      </w:r>
      <w:r w:rsidRPr="006E48F2">
        <w:rPr>
          <w:i/>
        </w:rPr>
        <w:t>web</w:t>
      </w:r>
      <w:r w:rsidR="00386AEB" w:rsidRPr="00267232">
        <w:t xml:space="preserve"> e </w:t>
      </w:r>
      <w:r w:rsidR="00386AEB" w:rsidRPr="006E48F2">
        <w:rPr>
          <w:i/>
        </w:rPr>
        <w:t>mobile</w:t>
      </w:r>
      <w:r w:rsidRPr="00267232">
        <w:t xml:space="preserve"> envolvidas para o desenvolvimento do aplicativo híbrido, bem como bibliotecas JavaScript, HTML5, CSS3, Phonegap</w:t>
      </w:r>
      <w:r w:rsidR="00E24451" w:rsidRPr="00267232">
        <w:t xml:space="preserve"> e Ionic Framework</w:t>
      </w:r>
      <w:r w:rsidRPr="00267232">
        <w:t xml:space="preserve">. </w:t>
      </w:r>
    </w:p>
    <w:p w14:paraId="165089C9" w14:textId="77777777" w:rsidR="00F01526" w:rsidRPr="00267232" w:rsidRDefault="00F01526" w:rsidP="00021C67">
      <w:pPr>
        <w:pStyle w:val="TtuloSubseo1"/>
        <w:numPr>
          <w:ilvl w:val="1"/>
          <w:numId w:val="9"/>
        </w:numPr>
        <w:spacing w:before="794" w:after="794"/>
      </w:pPr>
      <w:bookmarkStart w:id="43" w:name="_Ref419640736"/>
      <w:bookmarkStart w:id="44" w:name="_Toc431051430"/>
      <w:r w:rsidRPr="00267232">
        <w:t>PostgreSQL</w:t>
      </w:r>
      <w:bookmarkEnd w:id="43"/>
      <w:bookmarkEnd w:id="44"/>
    </w:p>
    <w:p w14:paraId="6CC28972" w14:textId="5BA0C2CE" w:rsidR="00386AEB" w:rsidRPr="00267232" w:rsidRDefault="009E1987" w:rsidP="006F63B4">
      <w:pPr>
        <w:pStyle w:val="TextoNormal"/>
        <w:spacing w:after="240"/>
      </w:pPr>
      <w:r w:rsidRPr="00267232">
        <w:t xml:space="preserve">O sistema </w:t>
      </w:r>
      <w:r w:rsidR="00A015F6" w:rsidRPr="00267232">
        <w:t>de gerenciamento</w:t>
      </w:r>
      <w:r w:rsidRPr="00267232">
        <w:t xml:space="preserve"> de banco de dados </w:t>
      </w:r>
      <w:r w:rsidR="00E53A8C" w:rsidRPr="00267232">
        <w:t xml:space="preserve">objeto-relacional </w:t>
      </w:r>
      <w:r w:rsidRPr="00267232">
        <w:t>(SGBD</w:t>
      </w:r>
      <w:r w:rsidR="00E53A8C" w:rsidRPr="00267232">
        <w:t>OR</w:t>
      </w:r>
      <w:r w:rsidRPr="00267232">
        <w:t>) PostgreSQL</w:t>
      </w:r>
      <w:r w:rsidR="002944B4" w:rsidRPr="00267232">
        <w:t xml:space="preserve"> é fruto de um projeto da Universidade de </w:t>
      </w:r>
      <w:r w:rsidR="009A5577" w:rsidRPr="00853AD0">
        <w:t>Berkeley</w:t>
      </w:r>
      <w:r w:rsidR="002944B4" w:rsidRPr="00853AD0">
        <w:t xml:space="preserve"> na Califórnia (EUA)</w:t>
      </w:r>
      <w:r w:rsidR="009A5577" w:rsidRPr="00853AD0">
        <w:t>,</w:t>
      </w:r>
      <w:r w:rsidR="002944B4" w:rsidRPr="00853AD0">
        <w:t xml:space="preserve"> </w:t>
      </w:r>
      <w:r w:rsidR="003A23D5" w:rsidRPr="00853AD0">
        <w:t>a qual deu origem a sua licença de uso</w:t>
      </w:r>
      <w:r w:rsidR="009A5577" w:rsidRPr="00853AD0">
        <w:t xml:space="preserve"> gratuita</w:t>
      </w:r>
      <w:r w:rsidR="003A23D5" w:rsidRPr="00853AD0">
        <w:t>, a licença BSD (Berkeley Software Distribution</w:t>
      </w:r>
      <w:r w:rsidR="003A23D5" w:rsidRPr="00267232">
        <w:t>)</w:t>
      </w:r>
      <w:r w:rsidR="008864CD" w:rsidRPr="00267232">
        <w:t>,</w:t>
      </w:r>
      <w:r w:rsidR="003A23D5" w:rsidRPr="00267232">
        <w:t xml:space="preserve"> </w:t>
      </w:r>
      <w:r w:rsidR="002944B4" w:rsidRPr="00267232">
        <w:t xml:space="preserve">em meados da década de 80. </w:t>
      </w:r>
    </w:p>
    <w:p w14:paraId="692F9D42" w14:textId="415E3213" w:rsidR="009B68A9" w:rsidRPr="00267232" w:rsidRDefault="009B68A9" w:rsidP="006F63B4">
      <w:pPr>
        <w:pStyle w:val="TextoNormal"/>
        <w:spacing w:after="240"/>
      </w:pPr>
      <w:r w:rsidRPr="00267232">
        <w:t>Porém</w:t>
      </w:r>
      <w:r w:rsidR="00386AEB" w:rsidRPr="00267232">
        <w:t>, o SGDB PostgreSQL</w:t>
      </w:r>
      <w:r w:rsidR="002944B4" w:rsidRPr="00267232">
        <w:t xml:space="preserve"> se popularizou </w:t>
      </w:r>
      <w:r w:rsidR="003A23D5" w:rsidRPr="00267232">
        <w:t>somente com o passar dos anos</w:t>
      </w:r>
      <w:r w:rsidR="002944B4" w:rsidRPr="00267232">
        <w:t xml:space="preserve"> e foi em 1994 que sofreu uma grande modificação que deu origem ao programa Postgres95</w:t>
      </w:r>
      <w:r w:rsidR="003A23D5" w:rsidRPr="00267232">
        <w:t>,</w:t>
      </w:r>
      <w:r w:rsidR="002944B4" w:rsidRPr="00267232">
        <w:t xml:space="preserve"> que </w:t>
      </w:r>
      <w:r w:rsidR="00E84386" w:rsidRPr="00267232">
        <w:t>otimizou</w:t>
      </w:r>
      <w:r w:rsidR="002944B4" w:rsidRPr="00267232">
        <w:t xml:space="preserve"> alguns recursos e incorporou a linguagem SQL substituindo a então PostQUEL. Nesta versão</w:t>
      </w:r>
      <w:r w:rsidR="008864CD" w:rsidRPr="00267232">
        <w:t>,</w:t>
      </w:r>
      <w:r w:rsidR="002944B4" w:rsidRPr="00267232">
        <w:t xml:space="preserve"> o programa </w:t>
      </w:r>
      <w:r w:rsidR="00490D8A" w:rsidRPr="00267232">
        <w:t xml:space="preserve">foi totalmente compatibilizado com o padrão </w:t>
      </w:r>
      <w:r w:rsidR="00490D8A" w:rsidRPr="00853AD0">
        <w:t>American National Standard Institute</w:t>
      </w:r>
      <w:r w:rsidR="00490D8A" w:rsidRPr="00267232">
        <w:t xml:space="preserve"> (ANSI)</w:t>
      </w:r>
      <w:r w:rsidR="003A23D5" w:rsidRPr="00267232">
        <w:t xml:space="preserve"> podendo ser adaptado a mais de uma plataforma</w:t>
      </w:r>
      <w:r w:rsidR="009A5577" w:rsidRPr="00267232">
        <w:t xml:space="preserve"> (MILANI, 2008)</w:t>
      </w:r>
      <w:r w:rsidR="003A23D5" w:rsidRPr="00267232">
        <w:t xml:space="preserve">. </w:t>
      </w:r>
    </w:p>
    <w:p w14:paraId="58FBD312" w14:textId="77777777" w:rsidR="00D063FD" w:rsidRPr="00267232" w:rsidRDefault="009B68A9" w:rsidP="006F63B4">
      <w:pPr>
        <w:pStyle w:val="TextoNormal"/>
        <w:spacing w:after="240"/>
      </w:pPr>
      <w:r w:rsidRPr="00267232">
        <w:t xml:space="preserve">Com o passar dos anos, </w:t>
      </w:r>
      <w:r w:rsidR="00386AEB" w:rsidRPr="00267232">
        <w:t xml:space="preserve">o </w:t>
      </w:r>
      <w:r w:rsidRPr="00267232">
        <w:t>PostgreSQL ganhou robustez por</w:t>
      </w:r>
      <w:r w:rsidR="00AE33ED" w:rsidRPr="00267232">
        <w:t xml:space="preserve"> prover uma arquitetura estável,</w:t>
      </w:r>
      <w:r w:rsidRPr="00267232">
        <w:t xml:space="preserve"> com forte reputação, confiabilidade e integridade dos dados armazenados. </w:t>
      </w:r>
      <w:r w:rsidR="00654F61" w:rsidRPr="00267232">
        <w:t xml:space="preserve">Além disso, o SGBD é compatível </w:t>
      </w:r>
      <w:r w:rsidR="001B3959" w:rsidRPr="00267232">
        <w:t xml:space="preserve">com os principais sistemas </w:t>
      </w:r>
      <w:r w:rsidR="00654F61" w:rsidRPr="00267232">
        <w:t>operacionais atuais,</w:t>
      </w:r>
      <w:r w:rsidR="001B3959" w:rsidRPr="00267232">
        <w:t xml:space="preserve"> Linux, UNIX e Windows. </w:t>
      </w:r>
    </w:p>
    <w:p w14:paraId="350417DD" w14:textId="37CEC7D6" w:rsidR="003D1FFB" w:rsidRPr="00267232" w:rsidRDefault="00FA59F9" w:rsidP="006F63B4">
      <w:pPr>
        <w:pStyle w:val="TextoNormal"/>
        <w:spacing w:after="240"/>
      </w:pPr>
      <w:r w:rsidRPr="00267232">
        <w:t>Fornece suporte</w:t>
      </w:r>
      <w:r w:rsidR="00D8754B" w:rsidRPr="00267232">
        <w:t xml:space="preserve"> ACID</w:t>
      </w:r>
      <w:r w:rsidR="00D8754B" w:rsidRPr="00267232">
        <w:rPr>
          <w:rStyle w:val="Refdenotaderodap"/>
        </w:rPr>
        <w:footnoteReference w:id="4"/>
      </w:r>
      <w:r w:rsidR="001B3959" w:rsidRPr="00267232">
        <w:t xml:space="preserve">, </w:t>
      </w:r>
      <w:r w:rsidRPr="00267232">
        <w:t xml:space="preserve">além de </w:t>
      </w:r>
      <w:r w:rsidR="001B3959" w:rsidRPr="00267232">
        <w:t xml:space="preserve">chaves estrangeiras, </w:t>
      </w:r>
      <w:r w:rsidR="001B3959" w:rsidRPr="00267232">
        <w:rPr>
          <w:i/>
        </w:rPr>
        <w:t>joins</w:t>
      </w:r>
      <w:r w:rsidR="001B3959" w:rsidRPr="00267232">
        <w:t xml:space="preserve">, </w:t>
      </w:r>
      <w:r w:rsidR="001B3959" w:rsidRPr="00267232">
        <w:rPr>
          <w:i/>
        </w:rPr>
        <w:t>views</w:t>
      </w:r>
      <w:r w:rsidR="001B3959" w:rsidRPr="00267232">
        <w:t xml:space="preserve">, </w:t>
      </w:r>
      <w:r w:rsidR="001B3959" w:rsidRPr="00267232">
        <w:rPr>
          <w:i/>
        </w:rPr>
        <w:t>triggers</w:t>
      </w:r>
      <w:r w:rsidR="001B3959" w:rsidRPr="00267232">
        <w:t xml:space="preserve"> e </w:t>
      </w:r>
      <w:r w:rsidR="001B3959" w:rsidRPr="00267232">
        <w:rPr>
          <w:i/>
        </w:rPr>
        <w:t>stored procedures</w:t>
      </w:r>
      <w:r w:rsidR="001B3959" w:rsidRPr="00267232">
        <w:t>, incluindo todos os tipos de dados concebidos pela SQL 2008.</w:t>
      </w:r>
      <w:r w:rsidR="00BB6B8D" w:rsidRPr="00267232">
        <w:t xml:space="preserve"> Disponibiliza </w:t>
      </w:r>
      <w:r w:rsidR="00BB6B8D" w:rsidRPr="00267232">
        <w:lastRenderedPageBreak/>
        <w:t>interface de comunicação com as principais linguagens de programação, entre estas, C/C++, Java, .Net, Perl, Python, Ruby, Tcl, ODBC (POSTGRESQL, 2015).</w:t>
      </w:r>
    </w:p>
    <w:p w14:paraId="1989BE09" w14:textId="5CFC6CFB" w:rsidR="00064C53" w:rsidRPr="00267232" w:rsidRDefault="003D1FFB" w:rsidP="006F63B4">
      <w:pPr>
        <w:pStyle w:val="TextoNormal"/>
        <w:spacing w:after="240"/>
      </w:pPr>
      <w:r w:rsidRPr="00267232">
        <w:t xml:space="preserve">O </w:t>
      </w:r>
      <w:r w:rsidR="00C257D8" w:rsidRPr="00267232">
        <w:t>PostgreSQL é um SGBD que possui todas as características necessárias para ser considerado robusto:</w:t>
      </w:r>
    </w:p>
    <w:p w14:paraId="544C20D5" w14:textId="77777777" w:rsidR="00C257D8" w:rsidRPr="00267232" w:rsidRDefault="00C257D8" w:rsidP="00021C67">
      <w:pPr>
        <w:pStyle w:val="TextoNormal"/>
        <w:numPr>
          <w:ilvl w:val="0"/>
          <w:numId w:val="5"/>
        </w:numPr>
        <w:spacing w:after="240"/>
      </w:pPr>
      <w:r w:rsidRPr="00267232">
        <w:t xml:space="preserve">Recuperação automática após </w:t>
      </w:r>
      <w:r w:rsidRPr="00267232">
        <w:rPr>
          <w:i/>
        </w:rPr>
        <w:t xml:space="preserve">crash </w:t>
      </w:r>
      <w:r w:rsidRPr="00267232">
        <w:t>de sistema (WAL);</w:t>
      </w:r>
    </w:p>
    <w:p w14:paraId="079462C0" w14:textId="77777777" w:rsidR="00C257D8" w:rsidRPr="00267232" w:rsidRDefault="00C257D8" w:rsidP="00021C67">
      <w:pPr>
        <w:pStyle w:val="TextoNormal"/>
        <w:numPr>
          <w:ilvl w:val="0"/>
          <w:numId w:val="5"/>
        </w:numPr>
        <w:spacing w:after="240"/>
      </w:pPr>
      <w:r w:rsidRPr="00267232">
        <w:t>MVCC – Controle de concorrência;</w:t>
      </w:r>
    </w:p>
    <w:p w14:paraId="629D0B48" w14:textId="77777777" w:rsidR="00C257D8" w:rsidRPr="00267232" w:rsidRDefault="00C257D8" w:rsidP="00021C67">
      <w:pPr>
        <w:pStyle w:val="TextoNormal"/>
        <w:numPr>
          <w:ilvl w:val="0"/>
          <w:numId w:val="5"/>
        </w:numPr>
        <w:spacing w:after="240"/>
      </w:pPr>
      <w:r w:rsidRPr="00267232">
        <w:rPr>
          <w:i/>
        </w:rPr>
        <w:t>Logging</w:t>
      </w:r>
      <w:r w:rsidRPr="00267232">
        <w:t xml:space="preserve"> de transações;</w:t>
      </w:r>
    </w:p>
    <w:p w14:paraId="3DC6B773" w14:textId="7CF5130D" w:rsidR="00C257D8" w:rsidRPr="00267232" w:rsidRDefault="00C257D8" w:rsidP="00021C67">
      <w:pPr>
        <w:pStyle w:val="TextoNormal"/>
        <w:numPr>
          <w:ilvl w:val="0"/>
          <w:numId w:val="5"/>
        </w:numPr>
        <w:spacing w:after="240"/>
        <w:rPr>
          <w:i/>
        </w:rPr>
      </w:pPr>
      <w:r w:rsidRPr="00267232">
        <w:rPr>
          <w:i/>
        </w:rPr>
        <w:t xml:space="preserve">Commit, </w:t>
      </w:r>
      <w:r w:rsidR="00052CBF">
        <w:rPr>
          <w:i/>
        </w:rPr>
        <w:t>r</w:t>
      </w:r>
      <w:r w:rsidRPr="00267232">
        <w:rPr>
          <w:i/>
        </w:rPr>
        <w:t>ollback,</w:t>
      </w:r>
      <w:r w:rsidR="00052CBF">
        <w:rPr>
          <w:i/>
        </w:rPr>
        <w:t xml:space="preserve"> c</w:t>
      </w:r>
      <w:r w:rsidRPr="00267232">
        <w:rPr>
          <w:i/>
        </w:rPr>
        <w:t>heckpoints</w:t>
      </w:r>
      <w:r w:rsidRPr="00267232">
        <w:t>;</w:t>
      </w:r>
    </w:p>
    <w:p w14:paraId="0B789F02" w14:textId="77777777" w:rsidR="00C257D8" w:rsidRPr="00267232" w:rsidRDefault="00064C53" w:rsidP="00021C67">
      <w:pPr>
        <w:pStyle w:val="TextoNormal"/>
        <w:numPr>
          <w:ilvl w:val="0"/>
          <w:numId w:val="5"/>
        </w:numPr>
        <w:spacing w:after="240"/>
        <w:rPr>
          <w:i/>
        </w:rPr>
      </w:pPr>
      <w:r w:rsidRPr="00267232">
        <w:rPr>
          <w:i/>
        </w:rPr>
        <w:t>Triggers;</w:t>
      </w:r>
    </w:p>
    <w:p w14:paraId="2D78B63E" w14:textId="1097C1B8" w:rsidR="00064C53" w:rsidRPr="00267232" w:rsidRDefault="00B31D88" w:rsidP="00021C67">
      <w:pPr>
        <w:pStyle w:val="TextoNormal"/>
        <w:numPr>
          <w:ilvl w:val="0"/>
          <w:numId w:val="5"/>
        </w:numPr>
        <w:spacing w:after="240"/>
        <w:rPr>
          <w:i/>
        </w:rPr>
      </w:pPr>
      <w:r>
        <w:rPr>
          <w:i/>
        </w:rPr>
        <w:t>Stored p</w:t>
      </w:r>
      <w:r w:rsidR="00064C53" w:rsidRPr="00267232">
        <w:rPr>
          <w:i/>
        </w:rPr>
        <w:t>rocedures;</w:t>
      </w:r>
    </w:p>
    <w:p w14:paraId="0AF429F0" w14:textId="77777777" w:rsidR="00064C53" w:rsidRPr="00267232" w:rsidRDefault="00064C53" w:rsidP="00021C67">
      <w:pPr>
        <w:pStyle w:val="TextoNormal"/>
        <w:numPr>
          <w:ilvl w:val="0"/>
          <w:numId w:val="5"/>
        </w:numPr>
        <w:spacing w:after="240"/>
        <w:rPr>
          <w:i/>
        </w:rPr>
      </w:pPr>
      <w:r w:rsidRPr="00267232">
        <w:rPr>
          <w:i/>
        </w:rPr>
        <w:t>Constraints</w:t>
      </w:r>
    </w:p>
    <w:p w14:paraId="53F9A59E" w14:textId="0420C2B0" w:rsidR="00064C53" w:rsidRPr="00267232" w:rsidRDefault="00064C53" w:rsidP="00021C67">
      <w:pPr>
        <w:pStyle w:val="TextoNormal"/>
        <w:numPr>
          <w:ilvl w:val="0"/>
          <w:numId w:val="5"/>
        </w:numPr>
        <w:spacing w:after="240"/>
        <w:rPr>
          <w:i/>
        </w:rPr>
      </w:pPr>
      <w:r w:rsidRPr="00267232">
        <w:rPr>
          <w:i/>
        </w:rPr>
        <w:t xml:space="preserve">Foreing </w:t>
      </w:r>
      <w:r w:rsidR="00B31D88">
        <w:rPr>
          <w:i/>
        </w:rPr>
        <w:t>k</w:t>
      </w:r>
      <w:r w:rsidRPr="00267232">
        <w:rPr>
          <w:i/>
        </w:rPr>
        <w:t>eys;</w:t>
      </w:r>
    </w:p>
    <w:p w14:paraId="2B53788A" w14:textId="6F6674F0" w:rsidR="00064C53" w:rsidRPr="00267232" w:rsidRDefault="00064C53" w:rsidP="00021C67">
      <w:pPr>
        <w:pStyle w:val="TextoNormal"/>
        <w:numPr>
          <w:ilvl w:val="0"/>
          <w:numId w:val="5"/>
        </w:numPr>
        <w:spacing w:after="240"/>
        <w:rPr>
          <w:i/>
        </w:rPr>
      </w:pPr>
      <w:r w:rsidRPr="00B31D88">
        <w:rPr>
          <w:i/>
        </w:rPr>
        <w:t>Backup</w:t>
      </w:r>
      <w:r w:rsidRPr="00267232">
        <w:t xml:space="preserve"> </w:t>
      </w:r>
      <w:r w:rsidR="00B31D88" w:rsidRPr="00B31D88">
        <w:rPr>
          <w:i/>
        </w:rPr>
        <w:t>o</w:t>
      </w:r>
      <w:r w:rsidRPr="00267232">
        <w:rPr>
          <w:i/>
        </w:rPr>
        <w:t>nline</w:t>
      </w:r>
      <w:r w:rsidRPr="00267232">
        <w:t>;</w:t>
      </w:r>
    </w:p>
    <w:p w14:paraId="3C440D51" w14:textId="5C61C025" w:rsidR="00064C53" w:rsidRPr="00267232" w:rsidRDefault="00064C53" w:rsidP="00021C67">
      <w:pPr>
        <w:pStyle w:val="TextoNormal"/>
        <w:numPr>
          <w:ilvl w:val="0"/>
          <w:numId w:val="5"/>
        </w:numPr>
        <w:spacing w:after="240"/>
        <w:rPr>
          <w:i/>
        </w:rPr>
      </w:pPr>
      <w:r w:rsidRPr="00267232">
        <w:t>Múltiplos tipos de Índices;</w:t>
      </w:r>
    </w:p>
    <w:p w14:paraId="68367D9A" w14:textId="0CFAEB7D" w:rsidR="00C257D8" w:rsidRPr="00267232" w:rsidRDefault="00B20317" w:rsidP="00021C67">
      <w:pPr>
        <w:pStyle w:val="TextoNormal"/>
        <w:numPr>
          <w:ilvl w:val="0"/>
          <w:numId w:val="5"/>
        </w:numPr>
        <w:spacing w:after="240"/>
      </w:pPr>
      <w:r w:rsidRPr="00267232">
        <w:t>Escalabilidade</w:t>
      </w:r>
      <w:r w:rsidR="00577EB4" w:rsidRPr="00267232">
        <w:t>.</w:t>
      </w:r>
    </w:p>
    <w:p w14:paraId="0D7D60FA" w14:textId="417614E5" w:rsidR="009B68A9" w:rsidRPr="00267232" w:rsidRDefault="00064C53" w:rsidP="006F63B4">
      <w:pPr>
        <w:pStyle w:val="TextoNormal"/>
        <w:spacing w:after="240"/>
      </w:pPr>
      <w:r w:rsidRPr="00267232">
        <w:t xml:space="preserve">Estas características são determinantes para colocar o PostgreSQL entre os dez </w:t>
      </w:r>
      <w:r w:rsidR="00DF1DD6" w:rsidRPr="00267232">
        <w:t>SGBD</w:t>
      </w:r>
      <w:r w:rsidRPr="00267232">
        <w:t xml:space="preserve"> mais populares da atualidade. </w:t>
      </w:r>
      <w:r w:rsidR="00C257D8" w:rsidRPr="00267232">
        <w:t>Dados da DB-Engines</w:t>
      </w:r>
      <w:r w:rsidR="001F4DF5" w:rsidRPr="00267232">
        <w:rPr>
          <w:rStyle w:val="Refdenotaderodap"/>
        </w:rPr>
        <w:footnoteReference w:id="5"/>
      </w:r>
      <w:r w:rsidR="00C257D8" w:rsidRPr="00267232">
        <w:t xml:space="preserve"> (Maio de 2015)</w:t>
      </w:r>
      <w:r w:rsidR="00AD1AF9" w:rsidRPr="00267232">
        <w:t>,</w:t>
      </w:r>
      <w:r w:rsidR="00C257D8" w:rsidRPr="00267232">
        <w:t xml:space="preserve"> o apontam como o 5º</w:t>
      </w:r>
      <w:r w:rsidR="009763E3" w:rsidRPr="00267232">
        <w:t xml:space="preserve"> SGBD</w:t>
      </w:r>
      <w:r w:rsidR="00C257D8" w:rsidRPr="00267232">
        <w:t xml:space="preserve"> mais popular da atualidade, ficando atrás de marcas como Orac</w:t>
      </w:r>
      <w:r w:rsidR="0069575F" w:rsidRPr="00267232">
        <w:t>le, MySQL, Microsoft SQL Server e</w:t>
      </w:r>
      <w:r w:rsidR="00C257D8" w:rsidRPr="00267232">
        <w:t xml:space="preserve"> MongoDB.</w:t>
      </w:r>
    </w:p>
    <w:p w14:paraId="1DFE1D1B" w14:textId="58423843" w:rsidR="00F01526" w:rsidRPr="00267232" w:rsidRDefault="00721A3C" w:rsidP="00021C67">
      <w:pPr>
        <w:pStyle w:val="TtuloSubseo1"/>
        <w:numPr>
          <w:ilvl w:val="1"/>
          <w:numId w:val="9"/>
        </w:numPr>
        <w:spacing w:before="794" w:after="794"/>
      </w:pPr>
      <w:bookmarkStart w:id="45" w:name="_Ref419639936"/>
      <w:bookmarkStart w:id="46" w:name="_Toc431051431"/>
      <w:r w:rsidRPr="00267232">
        <w:lastRenderedPageBreak/>
        <w:t>PostGIS</w:t>
      </w:r>
      <w:bookmarkEnd w:id="45"/>
      <w:bookmarkEnd w:id="46"/>
    </w:p>
    <w:p w14:paraId="7051603B" w14:textId="55B3E98E" w:rsidR="00CD722D" w:rsidRPr="00267232" w:rsidRDefault="00BF1EFA" w:rsidP="006F63B4">
      <w:pPr>
        <w:pStyle w:val="TextoNormal"/>
        <w:spacing w:after="240"/>
      </w:pPr>
      <w:r w:rsidRPr="00267232">
        <w:t>PostGIS é um módulo de extensão espacial gratuito e de código aberto que permite adicionar entidades geográficas ao PostgreSQL. Este módulo apresenta um expressivo número de funções espaciais e topológicas que estendem o SQL do SGDBOR, ou seja, permite o uso de objetos GIS</w:t>
      </w:r>
      <w:r w:rsidR="000318A8" w:rsidRPr="00267232">
        <w:t>, os quais</w:t>
      </w:r>
      <w:r w:rsidR="008864CD" w:rsidRPr="00267232">
        <w:t>,</w:t>
      </w:r>
      <w:r w:rsidR="000318A8" w:rsidRPr="00267232">
        <w:t xml:space="preserve"> podem</w:t>
      </w:r>
      <w:r w:rsidRPr="00267232">
        <w:t xml:space="preserve"> ser manipulados no banco de dados. </w:t>
      </w:r>
    </w:p>
    <w:p w14:paraId="2CA571FB" w14:textId="2835ED25" w:rsidR="00E64420" w:rsidRPr="00267232" w:rsidRDefault="00CD722D" w:rsidP="006F63B4">
      <w:pPr>
        <w:pStyle w:val="TextoNormal"/>
        <w:spacing w:after="240"/>
      </w:pPr>
      <w:r w:rsidRPr="00267232">
        <w:t>Entre</w:t>
      </w:r>
      <w:r w:rsidR="00BF1EFA" w:rsidRPr="00267232">
        <w:t xml:space="preserve"> </w:t>
      </w:r>
      <w:r w:rsidRPr="00267232">
        <w:t xml:space="preserve">as </w:t>
      </w:r>
      <w:r w:rsidR="00BF1EFA" w:rsidRPr="00267232">
        <w:t xml:space="preserve">características </w:t>
      </w:r>
      <w:r w:rsidRPr="00267232">
        <w:t xml:space="preserve">do PostGIS </w:t>
      </w:r>
      <w:r w:rsidR="00BF1EFA" w:rsidRPr="00267232">
        <w:t xml:space="preserve">está a </w:t>
      </w:r>
      <w:r w:rsidR="00F81196" w:rsidRPr="00267232">
        <w:t>adoção</w:t>
      </w:r>
      <w:r w:rsidR="00BF1EFA" w:rsidRPr="00267232">
        <w:t xml:space="preserve"> de índices espaciais GiST e R-Tree, além de funções para análise básica</w:t>
      </w:r>
      <w:r w:rsidR="00BD0C65" w:rsidRPr="00267232">
        <w:t xml:space="preserve"> (</w:t>
      </w:r>
      <w:r w:rsidR="00225DEF" w:rsidRPr="00267232">
        <w:t>CHAWDHARY</w:t>
      </w:r>
      <w:r w:rsidR="00BD0C65" w:rsidRPr="00267232">
        <w:t xml:space="preserve">, </w:t>
      </w:r>
      <w:r w:rsidR="00225DEF" w:rsidRPr="00267232">
        <w:t>2014</w:t>
      </w:r>
      <w:r w:rsidR="00BD0C65" w:rsidRPr="00267232">
        <w:t>)</w:t>
      </w:r>
      <w:r w:rsidR="00BF1EFA" w:rsidRPr="00267232">
        <w:t>.</w:t>
      </w:r>
      <w:r w:rsidR="003A77EC" w:rsidRPr="00267232">
        <w:t xml:space="preserve"> A extensão disponibiliza </w:t>
      </w:r>
      <w:r w:rsidR="001215A5" w:rsidRPr="00267232">
        <w:t>cerca</w:t>
      </w:r>
      <w:r w:rsidR="003A77EC" w:rsidRPr="00267232">
        <w:t xml:space="preserve"> de 300 operadores espaciais, funções espaciais, tipos de dados espaciais e índices espaciais (OBE, HSU, 2011).</w:t>
      </w:r>
    </w:p>
    <w:p w14:paraId="7906E6E1" w14:textId="19CD7DFF" w:rsidR="00D44A35" w:rsidRPr="00267232" w:rsidRDefault="001B7506" w:rsidP="006F63B4">
      <w:pPr>
        <w:pStyle w:val="TextoNormal"/>
        <w:spacing w:after="240"/>
      </w:pPr>
      <w:r w:rsidRPr="00267232">
        <w:t>Sobre a modelagem de</w:t>
      </w:r>
      <w:r w:rsidR="00904013" w:rsidRPr="00267232">
        <w:t xml:space="preserve"> dados espaciais, existem extensões física</w:t>
      </w:r>
      <w:r w:rsidRPr="00267232">
        <w:t>s</w:t>
      </w:r>
      <w:r w:rsidR="00481F62" w:rsidRPr="00267232">
        <w:t xml:space="preserve"> em vários SGBD</w:t>
      </w:r>
      <w:r w:rsidR="00904013" w:rsidRPr="00267232">
        <w:t xml:space="preserve"> baseado nas especificações do OpenGIS</w:t>
      </w:r>
      <w:r w:rsidR="00050A4E" w:rsidRPr="00267232">
        <w:t>.</w:t>
      </w:r>
      <w:r w:rsidR="00904013" w:rsidRPr="00267232">
        <w:t xml:space="preserve"> </w:t>
      </w:r>
      <w:r w:rsidR="00050A4E" w:rsidRPr="00267232">
        <w:t>P</w:t>
      </w:r>
      <w:r w:rsidR="00904013" w:rsidRPr="00267232">
        <w:t>orém</w:t>
      </w:r>
      <w:r w:rsidR="00F7423D" w:rsidRPr="00267232">
        <w:t>,</w:t>
      </w:r>
      <w:r w:rsidR="00904013" w:rsidRPr="00267232">
        <w:t xml:space="preserve"> existem variações relevantes entre os modelos internos de dados, semântica dos operadores espaciais, mecanismos de indexação e esquema de sintaxe da SQL estendida com tipos espaciais</w:t>
      </w:r>
      <w:r w:rsidR="00D44A35" w:rsidRPr="00267232">
        <w:t xml:space="preserve">. No caso do PostGIS, sua implementação está certificada pela OpenGIS para o perfil </w:t>
      </w:r>
      <w:r w:rsidR="003521EC" w:rsidRPr="00267232">
        <w:t xml:space="preserve">de </w:t>
      </w:r>
      <w:r w:rsidR="00D44A35" w:rsidRPr="00267232">
        <w:t>tipos e funções</w:t>
      </w:r>
      <w:r w:rsidR="00904013" w:rsidRPr="00267232">
        <w:t xml:space="preserve"> (FERREIRA </w:t>
      </w:r>
      <w:r w:rsidR="00904013" w:rsidRPr="00267232">
        <w:rPr>
          <w:i/>
          <w:iCs/>
        </w:rPr>
        <w:t>et al.</w:t>
      </w:r>
      <w:r w:rsidR="00904013" w:rsidRPr="00267232">
        <w:t xml:space="preserve">, 2002). </w:t>
      </w:r>
    </w:p>
    <w:p w14:paraId="1F530557" w14:textId="6E7069C6" w:rsidR="00815D65" w:rsidRPr="00267232" w:rsidRDefault="00ED052A" w:rsidP="006F63B4">
      <w:pPr>
        <w:pStyle w:val="TextoNormal"/>
        <w:spacing w:after="240"/>
        <w:ind w:firstLine="706"/>
      </w:pPr>
      <w:r w:rsidRPr="00267232">
        <w:t>Os objetos GIS suportados pelo PostGIS são um conjunto dos e</w:t>
      </w:r>
      <w:r w:rsidR="008864CD" w:rsidRPr="00267232">
        <w:t>lementos definidos pela OpenGIS, a</w:t>
      </w:r>
      <w:r w:rsidRPr="00267232">
        <w:t xml:space="preserve"> </w:t>
      </w:r>
      <w:r w:rsidR="0099009C" w:rsidRPr="00267232">
        <w:t>qual</w:t>
      </w:r>
      <w:r w:rsidR="008864CD" w:rsidRPr="00267232">
        <w:t>,</w:t>
      </w:r>
      <w:r w:rsidRPr="00267232">
        <w:t xml:space="preserve"> define duas formas padrão para expressar dados espaciais: a </w:t>
      </w:r>
      <w:r w:rsidRPr="00AD51F0">
        <w:t>Well-Known Text (WKT) e a Well-Known Binary</w:t>
      </w:r>
      <w:r w:rsidRPr="00267232">
        <w:t xml:space="preserve"> (WKB). Exemplos da representação WKT de objetos espaciais são apresentadas a seguir</w:t>
      </w:r>
      <w:r w:rsidR="00230069" w:rsidRPr="00267232">
        <w:t xml:space="preserve"> (CASANOVA </w:t>
      </w:r>
      <w:r w:rsidR="00230069" w:rsidRPr="00267232">
        <w:rPr>
          <w:i/>
        </w:rPr>
        <w:t>et al</w:t>
      </w:r>
      <w:r w:rsidR="00230069" w:rsidRPr="00267232">
        <w:t>., 2005)</w:t>
      </w:r>
      <w:r w:rsidR="00815D65" w:rsidRPr="00267232">
        <w:t>:</w:t>
      </w:r>
      <w:r w:rsidR="00832AAA" w:rsidRPr="00267232">
        <w:t xml:space="preserve"> </w:t>
      </w:r>
    </w:p>
    <w:p w14:paraId="680BF71C" w14:textId="430F8E75" w:rsidR="00825088" w:rsidRPr="00267232" w:rsidRDefault="00ED052A" w:rsidP="00021C67">
      <w:pPr>
        <w:pStyle w:val="TextoNormal"/>
        <w:numPr>
          <w:ilvl w:val="0"/>
          <w:numId w:val="6"/>
        </w:numPr>
        <w:spacing w:after="240"/>
      </w:pPr>
      <w:r w:rsidRPr="00267232">
        <w:rPr>
          <w:i/>
        </w:rPr>
        <w:t>POINT</w:t>
      </w:r>
      <w:r w:rsidR="00832AAA" w:rsidRPr="00267232">
        <w:t xml:space="preserve"> </w:t>
      </w:r>
      <w:r w:rsidRPr="00267232">
        <w:t>(0 0)</w:t>
      </w:r>
      <w:r w:rsidR="00825088" w:rsidRPr="00267232">
        <w:t xml:space="preserve"> - Um ponto. São necessárias duas coordenadas (x, y) para definir um ponto;</w:t>
      </w:r>
      <w:r w:rsidR="008E4688" w:rsidRPr="00267232">
        <w:t xml:space="preserve"> </w:t>
      </w:r>
    </w:p>
    <w:p w14:paraId="4D66AEF8" w14:textId="32841337" w:rsidR="00825088" w:rsidRPr="00267232" w:rsidRDefault="00ED052A" w:rsidP="00021C67">
      <w:pPr>
        <w:pStyle w:val="TextoNormal"/>
        <w:numPr>
          <w:ilvl w:val="0"/>
          <w:numId w:val="6"/>
        </w:numPr>
        <w:spacing w:after="240"/>
      </w:pPr>
      <w:r w:rsidRPr="00267232">
        <w:rPr>
          <w:i/>
        </w:rPr>
        <w:t>LINESTRING</w:t>
      </w:r>
      <w:r w:rsidR="00832AAA" w:rsidRPr="00267232">
        <w:t xml:space="preserve"> </w:t>
      </w:r>
      <w:r w:rsidRPr="00267232">
        <w:t>(0 0,1 1,1 2)</w:t>
      </w:r>
      <w:r w:rsidR="00825088" w:rsidRPr="00267232">
        <w:t xml:space="preserve"> - Uma linha. São necessários no mínimo quatro pontos, sendo que dois são referentes ao ponto de partida da linha e outros do</w:t>
      </w:r>
      <w:r w:rsidR="007F4921" w:rsidRPr="00267232">
        <w:t>i</w:t>
      </w:r>
      <w:r w:rsidR="00825088" w:rsidRPr="00267232">
        <w:t>s referentes ao ponto de chegada;</w:t>
      </w:r>
      <w:r w:rsidR="008E4688" w:rsidRPr="00267232">
        <w:t xml:space="preserve"> </w:t>
      </w:r>
    </w:p>
    <w:p w14:paraId="4FDC6C3E" w14:textId="46FBDB41" w:rsidR="00825088" w:rsidRPr="00267232" w:rsidRDefault="00ED052A" w:rsidP="00021C67">
      <w:pPr>
        <w:pStyle w:val="TextoNormal"/>
        <w:numPr>
          <w:ilvl w:val="0"/>
          <w:numId w:val="6"/>
        </w:numPr>
        <w:spacing w:after="240"/>
      </w:pPr>
      <w:r w:rsidRPr="00267232">
        <w:rPr>
          <w:i/>
        </w:rPr>
        <w:t>POLYGON</w:t>
      </w:r>
      <w:r w:rsidR="00832AAA" w:rsidRPr="00267232">
        <w:t xml:space="preserve"> </w:t>
      </w:r>
      <w:r w:rsidRPr="00267232">
        <w:t>((0 0,4 0,4 4,0 4,0 0),</w:t>
      </w:r>
      <w:r w:rsidR="00832AAA" w:rsidRPr="00267232">
        <w:t xml:space="preserve"> </w:t>
      </w:r>
      <w:r w:rsidRPr="00267232">
        <w:t>(1 1, 2 1, 2 2, 1 2,1 1))</w:t>
      </w:r>
      <w:r w:rsidR="00825088" w:rsidRPr="00267232">
        <w:t xml:space="preserve"> - Um polígono. Pode possuir vários ângulos, só deve se ter atenção pois a última coordenada deve ser idêntica a primeira, para que o polígono possa fechar no mesmo ponto que se iniciou;</w:t>
      </w:r>
      <w:r w:rsidR="008E4688" w:rsidRPr="00267232">
        <w:t xml:space="preserve"> </w:t>
      </w:r>
    </w:p>
    <w:p w14:paraId="42FF36C8" w14:textId="18018B72" w:rsidR="00A51CAE" w:rsidRPr="00267232" w:rsidRDefault="00ED052A" w:rsidP="00021C67">
      <w:pPr>
        <w:pStyle w:val="TextoNormal"/>
        <w:numPr>
          <w:ilvl w:val="0"/>
          <w:numId w:val="6"/>
        </w:numPr>
        <w:spacing w:after="240"/>
      </w:pPr>
      <w:r w:rsidRPr="00267232">
        <w:rPr>
          <w:i/>
        </w:rPr>
        <w:lastRenderedPageBreak/>
        <w:t>MULTIPOINT</w:t>
      </w:r>
      <w:r w:rsidR="00832AAA" w:rsidRPr="00267232">
        <w:t xml:space="preserve"> </w:t>
      </w:r>
      <w:r w:rsidRPr="00267232">
        <w:t>(0 0,1 2)</w:t>
      </w:r>
      <w:r w:rsidR="00825088" w:rsidRPr="00267232">
        <w:t xml:space="preserve"> - Vários pontos. É composto por vários pontos cada uma contendo coordenadas x e y;</w:t>
      </w:r>
      <w:r w:rsidR="008E4688" w:rsidRPr="00267232">
        <w:t xml:space="preserve"> </w:t>
      </w:r>
    </w:p>
    <w:p w14:paraId="21732855" w14:textId="4E76B88E" w:rsidR="00825088" w:rsidRPr="00267232" w:rsidRDefault="00ED052A" w:rsidP="00021C67">
      <w:pPr>
        <w:pStyle w:val="TextoNormal"/>
        <w:numPr>
          <w:ilvl w:val="0"/>
          <w:numId w:val="6"/>
        </w:numPr>
        <w:spacing w:after="240"/>
      </w:pPr>
      <w:r w:rsidRPr="00267232">
        <w:rPr>
          <w:i/>
        </w:rPr>
        <w:t>MULTILINESTRING</w:t>
      </w:r>
      <w:r w:rsidR="00832AAA" w:rsidRPr="00267232">
        <w:t xml:space="preserve"> </w:t>
      </w:r>
      <w:r w:rsidRPr="00267232">
        <w:t>((0 0,1 1,1 2),</w:t>
      </w:r>
      <w:r w:rsidR="00832AAA" w:rsidRPr="00267232">
        <w:t xml:space="preserve"> </w:t>
      </w:r>
      <w:r w:rsidRPr="00267232">
        <w:t>(2 3,3 2,5 4))</w:t>
      </w:r>
      <w:r w:rsidR="00825088" w:rsidRPr="00267232">
        <w:t xml:space="preserve"> - Várias linhas. É composta por várias linhas cada uma contendo quatro coordenadas, sendo duas </w:t>
      </w:r>
      <w:r w:rsidR="004444B2" w:rsidRPr="00267232">
        <w:t>do</w:t>
      </w:r>
      <w:r w:rsidR="00825088" w:rsidRPr="00267232">
        <w:t xml:space="preserve"> início da linha e duas do final da linha.</w:t>
      </w:r>
      <w:r w:rsidR="008E4688" w:rsidRPr="00267232">
        <w:t xml:space="preserve"> </w:t>
      </w:r>
    </w:p>
    <w:p w14:paraId="5BDEB63A" w14:textId="0BFEA889" w:rsidR="00A51CAE" w:rsidRPr="00267232" w:rsidRDefault="00ED052A" w:rsidP="00021C67">
      <w:pPr>
        <w:pStyle w:val="TextoNormal"/>
        <w:numPr>
          <w:ilvl w:val="0"/>
          <w:numId w:val="6"/>
        </w:numPr>
        <w:spacing w:after="240"/>
      </w:pPr>
      <w:r w:rsidRPr="00267232">
        <w:rPr>
          <w:i/>
        </w:rPr>
        <w:t>MULTIPOLYGON</w:t>
      </w:r>
      <w:r w:rsidR="00832AAA" w:rsidRPr="00267232">
        <w:t xml:space="preserve"> </w:t>
      </w:r>
      <w:r w:rsidRPr="00267232">
        <w:t>(((0 0,4 0,4 4,0 4,0 0),</w:t>
      </w:r>
      <w:r w:rsidR="00832AAA" w:rsidRPr="00267232">
        <w:t xml:space="preserve"> </w:t>
      </w:r>
      <w:r w:rsidRPr="00267232">
        <w:t>(1 1,2 1,2 2,1 2,1 1)), ((-1 -1,-1-2,-2 -2,-2 -1,-1 -1)))</w:t>
      </w:r>
      <w:r w:rsidR="00A51CAE" w:rsidRPr="00267232">
        <w:t xml:space="preserve"> - Vários polígonos. É composto por vários polígonos cada um com vários ângulos;</w:t>
      </w:r>
      <w:r w:rsidR="008E4688" w:rsidRPr="00267232">
        <w:t xml:space="preserve"> </w:t>
      </w:r>
    </w:p>
    <w:p w14:paraId="7E6EB0A8" w14:textId="351CF2CE" w:rsidR="00CE159C" w:rsidRPr="00267232" w:rsidRDefault="00ED052A" w:rsidP="00021C67">
      <w:pPr>
        <w:pStyle w:val="TextoNormal"/>
        <w:numPr>
          <w:ilvl w:val="0"/>
          <w:numId w:val="6"/>
        </w:numPr>
        <w:spacing w:after="240"/>
      </w:pPr>
      <w:r w:rsidRPr="00267232">
        <w:rPr>
          <w:i/>
        </w:rPr>
        <w:t>GEOMETRYCOLLECTION</w:t>
      </w:r>
      <w:r w:rsidR="00832AAA" w:rsidRPr="00267232">
        <w:t xml:space="preserve"> </w:t>
      </w:r>
      <w:r w:rsidR="00EE60AB" w:rsidRPr="00267232">
        <w:t>(</w:t>
      </w:r>
      <w:r w:rsidR="00325C6C" w:rsidRPr="00267232">
        <w:t>POINT (</w:t>
      </w:r>
      <w:r w:rsidRPr="00267232">
        <w:t>2 3</w:t>
      </w:r>
      <w:r w:rsidR="00325C6C" w:rsidRPr="00267232">
        <w:t xml:space="preserve">), </w:t>
      </w:r>
      <w:r w:rsidR="002D6CA9" w:rsidRPr="00267232">
        <w:t>LINESTRING (</w:t>
      </w:r>
      <w:r w:rsidR="00CE159C" w:rsidRPr="00267232">
        <w:t>2 3,3 4))</w:t>
      </w:r>
      <w:r w:rsidR="00A51CAE" w:rsidRPr="00267232">
        <w:t xml:space="preserve"> - Várias geometrias, sendo estas as citadas acima.</w:t>
      </w:r>
    </w:p>
    <w:p w14:paraId="5A4F0E93" w14:textId="77777777" w:rsidR="006C51BC" w:rsidRPr="00267232" w:rsidRDefault="00CE159C" w:rsidP="006F63B4">
      <w:pPr>
        <w:pStyle w:val="TextoNormal"/>
        <w:spacing w:after="240"/>
      </w:pPr>
      <w:r w:rsidRPr="00267232">
        <w:t>A criação de uma tabela em um banco de dados espacial</w:t>
      </w:r>
      <w:r w:rsidR="00166231" w:rsidRPr="00267232">
        <w:t xml:space="preserve"> é</w:t>
      </w:r>
      <w:r w:rsidRPr="00267232">
        <w:t xml:space="preserve"> constituída de duas etapas. Na primeira, </w:t>
      </w:r>
      <w:r w:rsidR="00166231" w:rsidRPr="00267232">
        <w:t xml:space="preserve">são </w:t>
      </w:r>
      <w:r w:rsidRPr="00267232">
        <w:t>definidos os atributos básicos (alfanuméricos)</w:t>
      </w:r>
      <w:r w:rsidR="002E725B" w:rsidRPr="00267232">
        <w:t>.</w:t>
      </w:r>
      <w:r w:rsidRPr="00267232">
        <w:t xml:space="preserve"> </w:t>
      </w:r>
      <w:r w:rsidR="002E725B" w:rsidRPr="00267232">
        <w:t>N</w:t>
      </w:r>
      <w:r w:rsidRPr="00267232">
        <w:t xml:space="preserve">a segunda </w:t>
      </w:r>
      <w:r w:rsidR="002E725B" w:rsidRPr="00267232">
        <w:t xml:space="preserve">etapa, </w:t>
      </w:r>
      <w:r w:rsidRPr="00267232">
        <w:t xml:space="preserve">é necessário a utilização de uma função especifica para a criação de uma coluna do tipo espacial, conhecida </w:t>
      </w:r>
      <w:r w:rsidR="00D35E40" w:rsidRPr="00267232">
        <w:t xml:space="preserve">no PostGIS </w:t>
      </w:r>
      <w:r w:rsidRPr="00267232">
        <w:t xml:space="preserve">como </w:t>
      </w:r>
      <w:r w:rsidRPr="00267232">
        <w:rPr>
          <w:i/>
        </w:rPr>
        <w:t>AddGeometryColumn</w:t>
      </w:r>
      <w:r w:rsidRPr="00267232">
        <w:t>. Essa função</w:t>
      </w:r>
      <w:r w:rsidR="00D35E40" w:rsidRPr="00267232">
        <w:t>,</w:t>
      </w:r>
      <w:r w:rsidRPr="00267232">
        <w:t xml:space="preserve"> implementada no PostGIS e especificada </w:t>
      </w:r>
      <w:r w:rsidR="00F325AF" w:rsidRPr="00267232">
        <w:t>pelo</w:t>
      </w:r>
      <w:r w:rsidRPr="00267232">
        <w:t xml:space="preserve"> OpenGIS, realiza todo o trabalho de preenchimento da tabela de metadado </w:t>
      </w:r>
      <w:r w:rsidRPr="00267232">
        <w:rPr>
          <w:i/>
        </w:rPr>
        <w:t xml:space="preserve">geometry_columns </w:t>
      </w:r>
      <w:r w:rsidRPr="00267232">
        <w:t xml:space="preserve">(CASANOVA </w:t>
      </w:r>
      <w:r w:rsidRPr="00267232">
        <w:rPr>
          <w:i/>
        </w:rPr>
        <w:t>et al</w:t>
      </w:r>
      <w:r w:rsidRPr="00267232">
        <w:t xml:space="preserve">., 2005). </w:t>
      </w:r>
    </w:p>
    <w:p w14:paraId="6D862F0B" w14:textId="04C25CCD" w:rsidR="00080D32" w:rsidRPr="00267232" w:rsidRDefault="00080D32" w:rsidP="00090DE2">
      <w:pPr>
        <w:pStyle w:val="TextoNormal"/>
        <w:spacing w:after="240"/>
      </w:pPr>
      <w:r w:rsidRPr="00267232">
        <w:t>As tabelas de metadado</w:t>
      </w:r>
      <w:r w:rsidR="00416187" w:rsidRPr="00267232">
        <w:t>s</w:t>
      </w:r>
      <w:r w:rsidRPr="00267232">
        <w:t xml:space="preserve"> do PostGIS são representadas pelas seguintes </w:t>
      </w:r>
      <w:r w:rsidR="00E642B0" w:rsidRPr="00267232">
        <w:t>estruturas (</w:t>
      </w:r>
      <w:r w:rsidR="00DF15DD" w:rsidRPr="00267232">
        <w:rPr>
          <w:szCs w:val="24"/>
        </w:rPr>
        <w:fldChar w:fldCharType="begin"/>
      </w:r>
      <w:r w:rsidR="00DF15DD" w:rsidRPr="00267232">
        <w:rPr>
          <w:szCs w:val="24"/>
        </w:rPr>
        <w:instrText xml:space="preserve"> REF _Ref420332523 \h </w:instrText>
      </w:r>
      <w:r w:rsidR="00DB3DA8" w:rsidRPr="00267232">
        <w:rPr>
          <w:szCs w:val="24"/>
        </w:rPr>
        <w:instrText xml:space="preserve"> \* MERGEFORMAT </w:instrText>
      </w:r>
      <w:r w:rsidR="00DF15DD" w:rsidRPr="00267232">
        <w:rPr>
          <w:szCs w:val="24"/>
        </w:rPr>
      </w:r>
      <w:r w:rsidR="00DF15DD" w:rsidRPr="00267232">
        <w:rPr>
          <w:szCs w:val="24"/>
        </w:rPr>
        <w:fldChar w:fldCharType="separate"/>
      </w:r>
      <w:r w:rsidR="00DC482D" w:rsidRPr="00DC482D">
        <w:rPr>
          <w:szCs w:val="24"/>
        </w:rPr>
        <w:t xml:space="preserve">Tabela </w:t>
      </w:r>
      <w:r w:rsidR="00DC482D" w:rsidRPr="00DC482D">
        <w:rPr>
          <w:noProof/>
          <w:szCs w:val="24"/>
        </w:rPr>
        <w:t>2</w:t>
      </w:r>
      <w:r w:rsidR="00DF15DD" w:rsidRPr="00267232">
        <w:rPr>
          <w:szCs w:val="24"/>
        </w:rPr>
        <w:fldChar w:fldCharType="end"/>
      </w:r>
      <w:r w:rsidR="00DF15DD" w:rsidRPr="00267232">
        <w:rPr>
          <w:szCs w:val="24"/>
        </w:rPr>
        <w:t xml:space="preserve"> </w:t>
      </w:r>
      <w:r w:rsidR="00E642B0" w:rsidRPr="00267232">
        <w:rPr>
          <w:szCs w:val="24"/>
        </w:rPr>
        <w:t>e</w:t>
      </w:r>
      <w:r w:rsidR="00DF15DD" w:rsidRPr="00267232">
        <w:rPr>
          <w:szCs w:val="24"/>
        </w:rPr>
        <w:t xml:space="preserve"> </w:t>
      </w:r>
      <w:r w:rsidR="00DF15DD" w:rsidRPr="00267232">
        <w:rPr>
          <w:szCs w:val="24"/>
        </w:rPr>
        <w:fldChar w:fldCharType="begin"/>
      </w:r>
      <w:r w:rsidR="00DF15DD" w:rsidRPr="00267232">
        <w:rPr>
          <w:szCs w:val="24"/>
        </w:rPr>
        <w:instrText xml:space="preserve"> REF _Ref420332543 \h </w:instrText>
      </w:r>
      <w:r w:rsidR="00DB3DA8" w:rsidRPr="00267232">
        <w:rPr>
          <w:szCs w:val="24"/>
        </w:rPr>
        <w:instrText xml:space="preserve"> \* MERGEFORMAT </w:instrText>
      </w:r>
      <w:r w:rsidR="00DF15DD" w:rsidRPr="00267232">
        <w:rPr>
          <w:szCs w:val="24"/>
        </w:rPr>
      </w:r>
      <w:r w:rsidR="00DF15DD" w:rsidRPr="00267232">
        <w:rPr>
          <w:szCs w:val="24"/>
        </w:rPr>
        <w:fldChar w:fldCharType="separate"/>
      </w:r>
      <w:r w:rsidR="00DC482D" w:rsidRPr="00DC482D">
        <w:rPr>
          <w:szCs w:val="24"/>
        </w:rPr>
        <w:t xml:space="preserve">Tabela </w:t>
      </w:r>
      <w:r w:rsidR="00DC482D" w:rsidRPr="00DC482D">
        <w:rPr>
          <w:noProof/>
          <w:szCs w:val="24"/>
        </w:rPr>
        <w:t>3</w:t>
      </w:r>
      <w:r w:rsidR="00DF15DD" w:rsidRPr="00267232">
        <w:rPr>
          <w:szCs w:val="24"/>
        </w:rPr>
        <w:fldChar w:fldCharType="end"/>
      </w:r>
      <w:r w:rsidR="00E642B0" w:rsidRPr="00267232">
        <w:rPr>
          <w:szCs w:val="24"/>
        </w:rPr>
        <w:t>)</w:t>
      </w:r>
      <w:r w:rsidRPr="00267232">
        <w:rPr>
          <w:szCs w:val="24"/>
        </w:rPr>
        <w:t>:</w:t>
      </w:r>
    </w:p>
    <w:p w14:paraId="4FC7B3F4" w14:textId="77777777" w:rsidR="00E642B0" w:rsidRPr="00267232" w:rsidRDefault="00E642B0" w:rsidP="006F63B4">
      <w:pPr>
        <w:pStyle w:val="Legenda"/>
        <w:keepNext/>
        <w:rPr>
          <w:sz w:val="22"/>
          <w:szCs w:val="22"/>
        </w:rPr>
      </w:pPr>
      <w:bookmarkStart w:id="47" w:name="_Ref420332523"/>
      <w:bookmarkStart w:id="48" w:name="_Toc431051414"/>
      <w:r w:rsidRPr="00267232">
        <w:rPr>
          <w:sz w:val="22"/>
          <w:szCs w:val="22"/>
        </w:rPr>
        <w:t xml:space="preserve">Tabela </w:t>
      </w:r>
      <w:r w:rsidR="00E070D9" w:rsidRPr="00267232">
        <w:rPr>
          <w:sz w:val="22"/>
          <w:szCs w:val="22"/>
        </w:rPr>
        <w:fldChar w:fldCharType="begin"/>
      </w:r>
      <w:r w:rsidR="00E070D9" w:rsidRPr="00267232">
        <w:rPr>
          <w:sz w:val="22"/>
          <w:szCs w:val="22"/>
        </w:rPr>
        <w:instrText xml:space="preserve"> SEQ Tabela \* ARABIC </w:instrText>
      </w:r>
      <w:r w:rsidR="00E070D9" w:rsidRPr="00267232">
        <w:rPr>
          <w:sz w:val="22"/>
          <w:szCs w:val="22"/>
        </w:rPr>
        <w:fldChar w:fldCharType="separate"/>
      </w:r>
      <w:r w:rsidR="00DC482D">
        <w:rPr>
          <w:noProof/>
          <w:sz w:val="22"/>
          <w:szCs w:val="22"/>
        </w:rPr>
        <w:t>2</w:t>
      </w:r>
      <w:r w:rsidR="00E070D9" w:rsidRPr="00267232">
        <w:rPr>
          <w:noProof/>
          <w:sz w:val="22"/>
          <w:szCs w:val="22"/>
        </w:rPr>
        <w:fldChar w:fldCharType="end"/>
      </w:r>
      <w:bookmarkEnd w:id="47"/>
      <w:r w:rsidRPr="00267232">
        <w:rPr>
          <w:sz w:val="22"/>
          <w:szCs w:val="22"/>
        </w:rPr>
        <w:t xml:space="preserve"> - Tabela de metadado do sistema de coordenadas</w:t>
      </w:r>
      <w:bookmarkEnd w:id="48"/>
    </w:p>
    <w:tbl>
      <w:tblPr>
        <w:tblW w:w="0" w:type="auto"/>
        <w:jc w:val="center"/>
        <w:tblLayout w:type="fixed"/>
        <w:tblCellMar>
          <w:left w:w="70" w:type="dxa"/>
          <w:right w:w="70" w:type="dxa"/>
        </w:tblCellMar>
        <w:tblLook w:val="0000" w:firstRow="0" w:lastRow="0" w:firstColumn="0" w:lastColumn="0" w:noHBand="0" w:noVBand="0"/>
      </w:tblPr>
      <w:tblGrid>
        <w:gridCol w:w="1985"/>
        <w:gridCol w:w="2126"/>
        <w:gridCol w:w="1418"/>
      </w:tblGrid>
      <w:tr w:rsidR="00A43CD6" w:rsidRPr="00267232" w14:paraId="722E8870" w14:textId="77777777" w:rsidTr="00E642B0">
        <w:trPr>
          <w:tblHeader/>
          <w:jc w:val="center"/>
        </w:trPr>
        <w:tc>
          <w:tcPr>
            <w:tcW w:w="5529" w:type="dxa"/>
            <w:gridSpan w:val="3"/>
            <w:tcBorders>
              <w:top w:val="single" w:sz="4" w:space="0" w:color="000000"/>
            </w:tcBorders>
          </w:tcPr>
          <w:p w14:paraId="3B4F7454" w14:textId="77777777" w:rsidR="00A43CD6" w:rsidRPr="00267232" w:rsidRDefault="00A43CD6" w:rsidP="00E642B0">
            <w:pPr>
              <w:spacing w:line="360" w:lineRule="auto"/>
              <w:jc w:val="center"/>
              <w:rPr>
                <w:b/>
              </w:rPr>
            </w:pPr>
            <w:r w:rsidRPr="00267232">
              <w:rPr>
                <w:b/>
              </w:rPr>
              <w:t>spatial_ref_sys</w:t>
            </w:r>
          </w:p>
        </w:tc>
      </w:tr>
      <w:tr w:rsidR="00080D32" w:rsidRPr="00267232" w14:paraId="274F9015" w14:textId="77777777" w:rsidTr="00E642B0">
        <w:trPr>
          <w:tblHeader/>
          <w:jc w:val="center"/>
        </w:trPr>
        <w:tc>
          <w:tcPr>
            <w:tcW w:w="1985" w:type="dxa"/>
            <w:tcBorders>
              <w:top w:val="single" w:sz="4" w:space="0" w:color="000000"/>
            </w:tcBorders>
          </w:tcPr>
          <w:p w14:paraId="7E352D4A" w14:textId="77777777" w:rsidR="00080D32" w:rsidRPr="00267232" w:rsidRDefault="00E642B0" w:rsidP="00E642B0">
            <w:pPr>
              <w:pStyle w:val="TextoSimples"/>
              <w:snapToGrid w:val="0"/>
              <w:spacing w:line="360" w:lineRule="auto"/>
              <w:jc w:val="center"/>
              <w:rPr>
                <w:szCs w:val="24"/>
              </w:rPr>
            </w:pPr>
            <w:r w:rsidRPr="00267232">
              <w:rPr>
                <w:szCs w:val="24"/>
              </w:rPr>
              <w:t>Atributo</w:t>
            </w:r>
          </w:p>
        </w:tc>
        <w:tc>
          <w:tcPr>
            <w:tcW w:w="2126" w:type="dxa"/>
            <w:tcBorders>
              <w:top w:val="single" w:sz="4" w:space="0" w:color="000000"/>
              <w:left w:val="single" w:sz="4" w:space="0" w:color="000000"/>
            </w:tcBorders>
          </w:tcPr>
          <w:p w14:paraId="591772C8" w14:textId="77777777" w:rsidR="00080D32" w:rsidRPr="00267232" w:rsidRDefault="00E642B0" w:rsidP="00E642B0">
            <w:pPr>
              <w:pStyle w:val="TextoSimples"/>
              <w:snapToGrid w:val="0"/>
              <w:spacing w:line="360" w:lineRule="auto"/>
              <w:jc w:val="center"/>
              <w:rPr>
                <w:szCs w:val="24"/>
                <w:vertAlign w:val="subscript"/>
              </w:rPr>
            </w:pPr>
            <w:r w:rsidRPr="00267232">
              <w:t>Tipo</w:t>
            </w:r>
          </w:p>
        </w:tc>
        <w:tc>
          <w:tcPr>
            <w:tcW w:w="1418" w:type="dxa"/>
            <w:tcBorders>
              <w:top w:val="single" w:sz="4" w:space="0" w:color="000000"/>
              <w:left w:val="single" w:sz="4" w:space="0" w:color="000000"/>
            </w:tcBorders>
          </w:tcPr>
          <w:p w14:paraId="739B4915" w14:textId="77777777" w:rsidR="00080D32" w:rsidRPr="00267232" w:rsidRDefault="00E642B0" w:rsidP="00E642B0">
            <w:pPr>
              <w:pStyle w:val="TextoSimples"/>
              <w:snapToGrid w:val="0"/>
              <w:spacing w:line="360" w:lineRule="auto"/>
              <w:jc w:val="center"/>
              <w:rPr>
                <w:szCs w:val="24"/>
              </w:rPr>
            </w:pPr>
            <w:r w:rsidRPr="00267232">
              <w:t>Modificador</w:t>
            </w:r>
          </w:p>
        </w:tc>
      </w:tr>
      <w:tr w:rsidR="00080D32" w:rsidRPr="00267232" w14:paraId="4B86C344" w14:textId="77777777" w:rsidTr="00E642B0">
        <w:trPr>
          <w:jc w:val="center"/>
        </w:trPr>
        <w:tc>
          <w:tcPr>
            <w:tcW w:w="1985" w:type="dxa"/>
            <w:tcBorders>
              <w:top w:val="single" w:sz="4" w:space="0" w:color="000000"/>
            </w:tcBorders>
          </w:tcPr>
          <w:p w14:paraId="32574D5F" w14:textId="77777777" w:rsidR="00080D32" w:rsidRPr="00267232" w:rsidRDefault="00E642B0" w:rsidP="00E642B0">
            <w:pPr>
              <w:pStyle w:val="TextoSimples"/>
              <w:snapToGrid w:val="0"/>
              <w:spacing w:line="360" w:lineRule="auto"/>
              <w:jc w:val="left"/>
              <w:rPr>
                <w:szCs w:val="24"/>
              </w:rPr>
            </w:pPr>
            <w:r w:rsidRPr="00267232">
              <w:rPr>
                <w:szCs w:val="24"/>
              </w:rPr>
              <w:t>srid</w:t>
            </w:r>
          </w:p>
        </w:tc>
        <w:tc>
          <w:tcPr>
            <w:tcW w:w="2126" w:type="dxa"/>
            <w:tcBorders>
              <w:top w:val="single" w:sz="4" w:space="0" w:color="000000"/>
              <w:left w:val="single" w:sz="4" w:space="0" w:color="000000"/>
            </w:tcBorders>
          </w:tcPr>
          <w:p w14:paraId="5A4003E3" w14:textId="77777777" w:rsidR="00080D32" w:rsidRPr="00267232" w:rsidRDefault="00E642B0" w:rsidP="00E642B0">
            <w:pPr>
              <w:pStyle w:val="TextoSimples"/>
              <w:snapToGrid w:val="0"/>
              <w:spacing w:line="360" w:lineRule="auto"/>
              <w:jc w:val="left"/>
              <w:rPr>
                <w:szCs w:val="24"/>
              </w:rPr>
            </w:pPr>
            <w:r w:rsidRPr="00267232">
              <w:rPr>
                <w:szCs w:val="24"/>
              </w:rPr>
              <w:t>INTEGER</w:t>
            </w:r>
          </w:p>
        </w:tc>
        <w:tc>
          <w:tcPr>
            <w:tcW w:w="1418" w:type="dxa"/>
            <w:tcBorders>
              <w:top w:val="single" w:sz="4" w:space="0" w:color="000000"/>
              <w:left w:val="single" w:sz="4" w:space="0" w:color="000000"/>
            </w:tcBorders>
          </w:tcPr>
          <w:p w14:paraId="64E1F527" w14:textId="77777777" w:rsidR="00080D32" w:rsidRPr="00267232" w:rsidRDefault="00E642B0" w:rsidP="00E642B0">
            <w:pPr>
              <w:pStyle w:val="TextoSimples"/>
              <w:snapToGrid w:val="0"/>
              <w:spacing w:line="360" w:lineRule="auto"/>
              <w:jc w:val="center"/>
              <w:rPr>
                <w:szCs w:val="24"/>
              </w:rPr>
            </w:pPr>
            <w:r w:rsidRPr="00267232">
              <w:rPr>
                <w:szCs w:val="24"/>
              </w:rPr>
              <w:t>PK</w:t>
            </w:r>
          </w:p>
        </w:tc>
      </w:tr>
      <w:tr w:rsidR="00080D32" w:rsidRPr="00267232" w14:paraId="2AE8D068" w14:textId="77777777" w:rsidTr="00E642B0">
        <w:trPr>
          <w:jc w:val="center"/>
        </w:trPr>
        <w:tc>
          <w:tcPr>
            <w:tcW w:w="1985" w:type="dxa"/>
          </w:tcPr>
          <w:p w14:paraId="0BFDE957" w14:textId="77777777" w:rsidR="00080D32" w:rsidRPr="00267232" w:rsidRDefault="00E642B0" w:rsidP="00E642B0">
            <w:pPr>
              <w:pStyle w:val="TextoSimples"/>
              <w:snapToGrid w:val="0"/>
              <w:spacing w:line="360" w:lineRule="auto"/>
              <w:jc w:val="left"/>
              <w:rPr>
                <w:szCs w:val="24"/>
              </w:rPr>
            </w:pPr>
            <w:r w:rsidRPr="00267232">
              <w:rPr>
                <w:szCs w:val="24"/>
              </w:rPr>
              <w:t>auth_name</w:t>
            </w:r>
          </w:p>
        </w:tc>
        <w:tc>
          <w:tcPr>
            <w:tcW w:w="2126" w:type="dxa"/>
            <w:tcBorders>
              <w:left w:val="single" w:sz="4" w:space="0" w:color="000000"/>
            </w:tcBorders>
          </w:tcPr>
          <w:p w14:paraId="26ED55B8" w14:textId="77777777" w:rsidR="00080D32" w:rsidRPr="00267232" w:rsidRDefault="00E642B0" w:rsidP="00E642B0">
            <w:pPr>
              <w:pStyle w:val="TextoSimples"/>
              <w:snapToGrid w:val="0"/>
              <w:spacing w:line="360" w:lineRule="auto"/>
              <w:jc w:val="left"/>
              <w:rPr>
                <w:szCs w:val="24"/>
              </w:rPr>
            </w:pPr>
            <w:r w:rsidRPr="00267232">
              <w:rPr>
                <w:szCs w:val="24"/>
              </w:rPr>
              <w:t>VARCHAR (256)</w:t>
            </w:r>
          </w:p>
        </w:tc>
        <w:tc>
          <w:tcPr>
            <w:tcW w:w="1418" w:type="dxa"/>
            <w:tcBorders>
              <w:left w:val="single" w:sz="4" w:space="0" w:color="000000"/>
            </w:tcBorders>
          </w:tcPr>
          <w:p w14:paraId="79FE46A3" w14:textId="77777777" w:rsidR="00080D32" w:rsidRPr="00267232" w:rsidRDefault="00080D32" w:rsidP="00E642B0">
            <w:pPr>
              <w:pStyle w:val="TextoSimples"/>
              <w:snapToGrid w:val="0"/>
              <w:spacing w:line="360" w:lineRule="auto"/>
              <w:jc w:val="center"/>
              <w:rPr>
                <w:szCs w:val="24"/>
              </w:rPr>
            </w:pPr>
          </w:p>
        </w:tc>
      </w:tr>
      <w:tr w:rsidR="00080D32" w:rsidRPr="00267232" w14:paraId="237A1670" w14:textId="77777777" w:rsidTr="00E642B0">
        <w:trPr>
          <w:jc w:val="center"/>
        </w:trPr>
        <w:tc>
          <w:tcPr>
            <w:tcW w:w="1985" w:type="dxa"/>
            <w:tcBorders>
              <w:bottom w:val="single" w:sz="4" w:space="0" w:color="000000"/>
            </w:tcBorders>
          </w:tcPr>
          <w:p w14:paraId="408FDC8E" w14:textId="77777777" w:rsidR="00080D32" w:rsidRPr="00267232" w:rsidRDefault="00E642B0" w:rsidP="00E642B0">
            <w:pPr>
              <w:pStyle w:val="TextoSimples"/>
              <w:snapToGrid w:val="0"/>
              <w:spacing w:line="360" w:lineRule="auto"/>
              <w:jc w:val="left"/>
              <w:rPr>
                <w:szCs w:val="24"/>
              </w:rPr>
            </w:pPr>
            <w:r w:rsidRPr="00267232">
              <w:rPr>
                <w:szCs w:val="24"/>
              </w:rPr>
              <w:t>auth_srid</w:t>
            </w:r>
          </w:p>
          <w:p w14:paraId="6A0D04F5" w14:textId="77777777" w:rsidR="00E642B0" w:rsidRPr="00267232" w:rsidRDefault="00E642B0" w:rsidP="00E642B0">
            <w:pPr>
              <w:pStyle w:val="TextoSimples"/>
              <w:snapToGrid w:val="0"/>
              <w:spacing w:line="360" w:lineRule="auto"/>
              <w:jc w:val="left"/>
              <w:rPr>
                <w:szCs w:val="24"/>
              </w:rPr>
            </w:pPr>
            <w:r w:rsidRPr="00267232">
              <w:rPr>
                <w:szCs w:val="24"/>
              </w:rPr>
              <w:t>srtext</w:t>
            </w:r>
          </w:p>
          <w:p w14:paraId="10840EE3" w14:textId="77777777" w:rsidR="00E642B0" w:rsidRPr="00267232" w:rsidRDefault="00E642B0" w:rsidP="00E642B0">
            <w:pPr>
              <w:pStyle w:val="TextoSimples"/>
              <w:snapToGrid w:val="0"/>
              <w:spacing w:line="360" w:lineRule="auto"/>
              <w:jc w:val="left"/>
              <w:rPr>
                <w:szCs w:val="24"/>
              </w:rPr>
            </w:pPr>
            <w:r w:rsidRPr="00267232">
              <w:rPr>
                <w:szCs w:val="24"/>
              </w:rPr>
              <w:t>proj4text</w:t>
            </w:r>
          </w:p>
        </w:tc>
        <w:tc>
          <w:tcPr>
            <w:tcW w:w="2126" w:type="dxa"/>
            <w:tcBorders>
              <w:left w:val="single" w:sz="4" w:space="0" w:color="000000"/>
              <w:bottom w:val="single" w:sz="4" w:space="0" w:color="000000"/>
            </w:tcBorders>
          </w:tcPr>
          <w:p w14:paraId="353BD2D0" w14:textId="77777777" w:rsidR="00080D32" w:rsidRPr="00267232" w:rsidRDefault="00E642B0" w:rsidP="00E642B0">
            <w:pPr>
              <w:pStyle w:val="TextoSimples"/>
              <w:snapToGrid w:val="0"/>
              <w:spacing w:line="360" w:lineRule="auto"/>
              <w:jc w:val="left"/>
              <w:rPr>
                <w:szCs w:val="24"/>
              </w:rPr>
            </w:pPr>
            <w:r w:rsidRPr="00267232">
              <w:rPr>
                <w:szCs w:val="24"/>
              </w:rPr>
              <w:t>INTEGER</w:t>
            </w:r>
          </w:p>
          <w:p w14:paraId="53133FD1" w14:textId="77777777" w:rsidR="00E642B0" w:rsidRPr="00267232" w:rsidRDefault="00E642B0" w:rsidP="00E642B0">
            <w:pPr>
              <w:pStyle w:val="TextoSimples"/>
              <w:snapToGrid w:val="0"/>
              <w:spacing w:line="360" w:lineRule="auto"/>
              <w:jc w:val="left"/>
              <w:rPr>
                <w:szCs w:val="24"/>
              </w:rPr>
            </w:pPr>
            <w:r w:rsidRPr="00267232">
              <w:rPr>
                <w:szCs w:val="24"/>
              </w:rPr>
              <w:t>VARCHAR(2048)</w:t>
            </w:r>
          </w:p>
          <w:p w14:paraId="24840EFE" w14:textId="77777777" w:rsidR="00E642B0" w:rsidRPr="00267232" w:rsidRDefault="00E642B0" w:rsidP="00E642B0">
            <w:pPr>
              <w:pStyle w:val="TextoSimples"/>
              <w:snapToGrid w:val="0"/>
              <w:spacing w:line="360" w:lineRule="auto"/>
              <w:jc w:val="left"/>
              <w:rPr>
                <w:szCs w:val="24"/>
              </w:rPr>
            </w:pPr>
            <w:r w:rsidRPr="00267232">
              <w:rPr>
                <w:szCs w:val="24"/>
              </w:rPr>
              <w:t>VARCHAR(2048)</w:t>
            </w:r>
          </w:p>
        </w:tc>
        <w:tc>
          <w:tcPr>
            <w:tcW w:w="1418" w:type="dxa"/>
            <w:tcBorders>
              <w:left w:val="single" w:sz="4" w:space="0" w:color="000000"/>
              <w:bottom w:val="single" w:sz="4" w:space="0" w:color="000000"/>
            </w:tcBorders>
          </w:tcPr>
          <w:p w14:paraId="793FE67C" w14:textId="77777777" w:rsidR="00080D32" w:rsidRPr="00267232" w:rsidRDefault="00080D32" w:rsidP="00E642B0">
            <w:pPr>
              <w:pStyle w:val="TextoSimples"/>
              <w:snapToGrid w:val="0"/>
              <w:spacing w:line="360" w:lineRule="auto"/>
              <w:jc w:val="center"/>
              <w:rPr>
                <w:szCs w:val="24"/>
                <w:vertAlign w:val="superscript"/>
                <w:lang w:val="es-ES_tradnl"/>
              </w:rPr>
            </w:pPr>
          </w:p>
        </w:tc>
      </w:tr>
    </w:tbl>
    <w:p w14:paraId="4077BED2" w14:textId="5E4FA21C" w:rsidR="00E642B0" w:rsidRPr="00267232" w:rsidRDefault="00080D32" w:rsidP="00DB7F11">
      <w:pPr>
        <w:pStyle w:val="TextoSimples"/>
        <w:jc w:val="left"/>
      </w:pPr>
      <w:r w:rsidRPr="00267232">
        <w:rPr>
          <w:sz w:val="20"/>
        </w:rPr>
        <w:t xml:space="preserve">Fonte: </w:t>
      </w:r>
      <w:r w:rsidR="00E642B0" w:rsidRPr="00267232">
        <w:rPr>
          <w:sz w:val="20"/>
        </w:rPr>
        <w:t xml:space="preserve">Casanova </w:t>
      </w:r>
      <w:r w:rsidR="00E642B0" w:rsidRPr="00267232">
        <w:rPr>
          <w:i/>
          <w:sz w:val="20"/>
        </w:rPr>
        <w:t>et al</w:t>
      </w:r>
      <w:r w:rsidR="00E642B0" w:rsidRPr="00267232">
        <w:rPr>
          <w:sz w:val="20"/>
        </w:rPr>
        <w:t>.</w:t>
      </w:r>
      <w:r w:rsidRPr="00267232">
        <w:rPr>
          <w:sz w:val="20"/>
        </w:rPr>
        <w:t xml:space="preserve"> (</w:t>
      </w:r>
      <w:r w:rsidR="00E642B0" w:rsidRPr="00267232">
        <w:rPr>
          <w:sz w:val="20"/>
        </w:rPr>
        <w:t>2005</w:t>
      </w:r>
      <w:r w:rsidRPr="00267232">
        <w:rPr>
          <w:sz w:val="20"/>
        </w:rPr>
        <w:t xml:space="preserve">). </w:t>
      </w:r>
    </w:p>
    <w:p w14:paraId="4CE0592D" w14:textId="77777777" w:rsidR="00E642B0" w:rsidRPr="00267232" w:rsidRDefault="00E642B0" w:rsidP="00E642B0">
      <w:pPr>
        <w:pStyle w:val="Legenda"/>
        <w:keepNext/>
        <w:jc w:val="center"/>
      </w:pPr>
    </w:p>
    <w:p w14:paraId="55C9F9D9" w14:textId="77777777" w:rsidR="00E642B0" w:rsidRPr="00267232" w:rsidRDefault="00E642B0" w:rsidP="006F63B4">
      <w:pPr>
        <w:pStyle w:val="Legenda"/>
        <w:keepNext/>
        <w:rPr>
          <w:sz w:val="22"/>
          <w:szCs w:val="22"/>
        </w:rPr>
      </w:pPr>
      <w:bookmarkStart w:id="49" w:name="_Ref420332543"/>
      <w:bookmarkStart w:id="50" w:name="_Toc431051415"/>
      <w:r w:rsidRPr="00267232">
        <w:rPr>
          <w:sz w:val="22"/>
          <w:szCs w:val="22"/>
        </w:rPr>
        <w:t xml:space="preserve">Tabela </w:t>
      </w:r>
      <w:r w:rsidR="00E070D9" w:rsidRPr="00267232">
        <w:rPr>
          <w:sz w:val="22"/>
          <w:szCs w:val="22"/>
        </w:rPr>
        <w:fldChar w:fldCharType="begin"/>
      </w:r>
      <w:r w:rsidR="00E070D9" w:rsidRPr="00267232">
        <w:rPr>
          <w:sz w:val="22"/>
          <w:szCs w:val="22"/>
        </w:rPr>
        <w:instrText xml:space="preserve"> SEQ Tabela \* ARABIC </w:instrText>
      </w:r>
      <w:r w:rsidR="00E070D9" w:rsidRPr="00267232">
        <w:rPr>
          <w:sz w:val="22"/>
          <w:szCs w:val="22"/>
        </w:rPr>
        <w:fldChar w:fldCharType="separate"/>
      </w:r>
      <w:r w:rsidR="00DC482D">
        <w:rPr>
          <w:noProof/>
          <w:sz w:val="22"/>
          <w:szCs w:val="22"/>
        </w:rPr>
        <w:t>3</w:t>
      </w:r>
      <w:r w:rsidR="00E070D9" w:rsidRPr="00267232">
        <w:rPr>
          <w:noProof/>
          <w:sz w:val="22"/>
          <w:szCs w:val="22"/>
        </w:rPr>
        <w:fldChar w:fldCharType="end"/>
      </w:r>
      <w:bookmarkEnd w:id="49"/>
      <w:r w:rsidRPr="00267232">
        <w:rPr>
          <w:sz w:val="22"/>
          <w:szCs w:val="22"/>
        </w:rPr>
        <w:t xml:space="preserve"> - Tabela de metadado das tabelas com </w:t>
      </w:r>
      <w:r w:rsidR="00BC601A" w:rsidRPr="00267232">
        <w:rPr>
          <w:sz w:val="22"/>
          <w:szCs w:val="22"/>
        </w:rPr>
        <w:t>colunas</w:t>
      </w:r>
      <w:r w:rsidRPr="00267232">
        <w:rPr>
          <w:sz w:val="22"/>
          <w:szCs w:val="22"/>
        </w:rPr>
        <w:t xml:space="preserve"> espaciais</w:t>
      </w:r>
      <w:bookmarkEnd w:id="50"/>
    </w:p>
    <w:tbl>
      <w:tblPr>
        <w:tblW w:w="0" w:type="auto"/>
        <w:jc w:val="center"/>
        <w:tblLayout w:type="fixed"/>
        <w:tblCellMar>
          <w:left w:w="70" w:type="dxa"/>
          <w:right w:w="70" w:type="dxa"/>
        </w:tblCellMar>
        <w:tblLook w:val="0000" w:firstRow="0" w:lastRow="0" w:firstColumn="0" w:lastColumn="0" w:noHBand="0" w:noVBand="0"/>
      </w:tblPr>
      <w:tblGrid>
        <w:gridCol w:w="2127"/>
        <w:gridCol w:w="1984"/>
        <w:gridCol w:w="1418"/>
      </w:tblGrid>
      <w:tr w:rsidR="00E642B0" w:rsidRPr="00267232" w14:paraId="78C81F15" w14:textId="77777777" w:rsidTr="00E642B0">
        <w:trPr>
          <w:tblHeader/>
          <w:jc w:val="center"/>
        </w:trPr>
        <w:tc>
          <w:tcPr>
            <w:tcW w:w="5529" w:type="dxa"/>
            <w:gridSpan w:val="3"/>
            <w:tcBorders>
              <w:top w:val="single" w:sz="4" w:space="0" w:color="000000"/>
            </w:tcBorders>
          </w:tcPr>
          <w:p w14:paraId="4082E641" w14:textId="77777777" w:rsidR="00E642B0" w:rsidRPr="00267232" w:rsidRDefault="00503EDC" w:rsidP="00E642B0">
            <w:pPr>
              <w:spacing w:line="360" w:lineRule="auto"/>
              <w:jc w:val="center"/>
              <w:rPr>
                <w:b/>
              </w:rPr>
            </w:pPr>
            <w:r w:rsidRPr="00267232">
              <w:rPr>
                <w:b/>
              </w:rPr>
              <w:t>g</w:t>
            </w:r>
            <w:r w:rsidR="001E1218" w:rsidRPr="00267232">
              <w:rPr>
                <w:b/>
              </w:rPr>
              <w:t>eometry_columns</w:t>
            </w:r>
          </w:p>
        </w:tc>
      </w:tr>
      <w:tr w:rsidR="00E642B0" w:rsidRPr="00267232" w14:paraId="462B75ED" w14:textId="77777777" w:rsidTr="001E1218">
        <w:trPr>
          <w:tblHeader/>
          <w:jc w:val="center"/>
        </w:trPr>
        <w:tc>
          <w:tcPr>
            <w:tcW w:w="2127" w:type="dxa"/>
            <w:tcBorders>
              <w:top w:val="single" w:sz="4" w:space="0" w:color="000000"/>
            </w:tcBorders>
          </w:tcPr>
          <w:p w14:paraId="305D4FCE" w14:textId="77777777" w:rsidR="00E642B0" w:rsidRPr="00267232" w:rsidRDefault="00E642B0" w:rsidP="00E642B0">
            <w:pPr>
              <w:pStyle w:val="TextoSimples"/>
              <w:snapToGrid w:val="0"/>
              <w:spacing w:line="360" w:lineRule="auto"/>
              <w:jc w:val="center"/>
              <w:rPr>
                <w:szCs w:val="24"/>
              </w:rPr>
            </w:pPr>
            <w:r w:rsidRPr="00267232">
              <w:rPr>
                <w:szCs w:val="24"/>
              </w:rPr>
              <w:t>Atributo</w:t>
            </w:r>
          </w:p>
        </w:tc>
        <w:tc>
          <w:tcPr>
            <w:tcW w:w="1984" w:type="dxa"/>
            <w:tcBorders>
              <w:top w:val="single" w:sz="4" w:space="0" w:color="000000"/>
              <w:left w:val="single" w:sz="4" w:space="0" w:color="000000"/>
            </w:tcBorders>
          </w:tcPr>
          <w:p w14:paraId="06CB7053" w14:textId="77777777" w:rsidR="00E642B0" w:rsidRPr="00267232" w:rsidRDefault="00E642B0" w:rsidP="00E642B0">
            <w:pPr>
              <w:pStyle w:val="TextoSimples"/>
              <w:snapToGrid w:val="0"/>
              <w:spacing w:line="360" w:lineRule="auto"/>
              <w:jc w:val="center"/>
              <w:rPr>
                <w:szCs w:val="24"/>
                <w:vertAlign w:val="subscript"/>
              </w:rPr>
            </w:pPr>
            <w:r w:rsidRPr="00267232">
              <w:t>Tipo</w:t>
            </w:r>
          </w:p>
        </w:tc>
        <w:tc>
          <w:tcPr>
            <w:tcW w:w="1418" w:type="dxa"/>
            <w:tcBorders>
              <w:top w:val="single" w:sz="4" w:space="0" w:color="000000"/>
              <w:left w:val="single" w:sz="4" w:space="0" w:color="000000"/>
            </w:tcBorders>
          </w:tcPr>
          <w:p w14:paraId="45A0D580" w14:textId="77777777" w:rsidR="00E642B0" w:rsidRPr="00267232" w:rsidRDefault="00E642B0" w:rsidP="00E642B0">
            <w:pPr>
              <w:pStyle w:val="TextoSimples"/>
              <w:snapToGrid w:val="0"/>
              <w:spacing w:line="360" w:lineRule="auto"/>
              <w:jc w:val="center"/>
              <w:rPr>
                <w:szCs w:val="24"/>
              </w:rPr>
            </w:pPr>
            <w:r w:rsidRPr="00267232">
              <w:t>Modificador</w:t>
            </w:r>
          </w:p>
        </w:tc>
      </w:tr>
      <w:tr w:rsidR="00E642B0" w:rsidRPr="00267232" w14:paraId="3914A5B8" w14:textId="77777777" w:rsidTr="001E1218">
        <w:trPr>
          <w:jc w:val="center"/>
        </w:trPr>
        <w:tc>
          <w:tcPr>
            <w:tcW w:w="2127" w:type="dxa"/>
            <w:tcBorders>
              <w:top w:val="single" w:sz="4" w:space="0" w:color="000000"/>
            </w:tcBorders>
          </w:tcPr>
          <w:p w14:paraId="0C57EA8E" w14:textId="77777777" w:rsidR="00E642B0" w:rsidRPr="00267232" w:rsidRDefault="001E1218" w:rsidP="00E642B0">
            <w:pPr>
              <w:pStyle w:val="TextoSimples"/>
              <w:snapToGrid w:val="0"/>
              <w:spacing w:line="360" w:lineRule="auto"/>
              <w:jc w:val="left"/>
              <w:rPr>
                <w:szCs w:val="24"/>
              </w:rPr>
            </w:pPr>
            <w:r w:rsidRPr="00267232">
              <w:rPr>
                <w:szCs w:val="24"/>
              </w:rPr>
              <w:t>f_table_catalog</w:t>
            </w:r>
          </w:p>
        </w:tc>
        <w:tc>
          <w:tcPr>
            <w:tcW w:w="1984" w:type="dxa"/>
            <w:tcBorders>
              <w:top w:val="single" w:sz="4" w:space="0" w:color="000000"/>
              <w:left w:val="single" w:sz="4" w:space="0" w:color="000000"/>
            </w:tcBorders>
          </w:tcPr>
          <w:p w14:paraId="23CDFAD1" w14:textId="77777777" w:rsidR="00E642B0" w:rsidRPr="00267232" w:rsidRDefault="001E1218" w:rsidP="00E642B0">
            <w:pPr>
              <w:pStyle w:val="TextoSimples"/>
              <w:snapToGrid w:val="0"/>
              <w:spacing w:line="360" w:lineRule="auto"/>
              <w:jc w:val="left"/>
              <w:rPr>
                <w:szCs w:val="24"/>
              </w:rPr>
            </w:pPr>
            <w:r w:rsidRPr="00267232">
              <w:rPr>
                <w:szCs w:val="24"/>
              </w:rPr>
              <w:t>VARCHAR (256)</w:t>
            </w:r>
          </w:p>
        </w:tc>
        <w:tc>
          <w:tcPr>
            <w:tcW w:w="1418" w:type="dxa"/>
            <w:tcBorders>
              <w:top w:val="single" w:sz="4" w:space="0" w:color="000000"/>
              <w:left w:val="single" w:sz="4" w:space="0" w:color="000000"/>
            </w:tcBorders>
          </w:tcPr>
          <w:p w14:paraId="301BE45E" w14:textId="77777777" w:rsidR="00E642B0" w:rsidRPr="00267232" w:rsidRDefault="00E642B0" w:rsidP="00E642B0">
            <w:pPr>
              <w:pStyle w:val="TextoSimples"/>
              <w:snapToGrid w:val="0"/>
              <w:spacing w:line="360" w:lineRule="auto"/>
              <w:jc w:val="center"/>
              <w:rPr>
                <w:szCs w:val="24"/>
              </w:rPr>
            </w:pPr>
            <w:r w:rsidRPr="00267232">
              <w:rPr>
                <w:szCs w:val="24"/>
              </w:rPr>
              <w:t>PK</w:t>
            </w:r>
          </w:p>
        </w:tc>
      </w:tr>
      <w:tr w:rsidR="00E642B0" w:rsidRPr="00267232" w14:paraId="556F3A2C" w14:textId="77777777" w:rsidTr="001E1218">
        <w:trPr>
          <w:jc w:val="center"/>
        </w:trPr>
        <w:tc>
          <w:tcPr>
            <w:tcW w:w="2127" w:type="dxa"/>
          </w:tcPr>
          <w:p w14:paraId="682646D4" w14:textId="77777777" w:rsidR="00E642B0" w:rsidRPr="00267232" w:rsidRDefault="001E1218" w:rsidP="001E1218">
            <w:pPr>
              <w:pStyle w:val="TextoSimples"/>
              <w:snapToGrid w:val="0"/>
              <w:spacing w:line="360" w:lineRule="auto"/>
              <w:jc w:val="left"/>
              <w:rPr>
                <w:szCs w:val="24"/>
              </w:rPr>
            </w:pPr>
            <w:r w:rsidRPr="00267232">
              <w:rPr>
                <w:szCs w:val="24"/>
              </w:rPr>
              <w:t>f_table_schema</w:t>
            </w:r>
          </w:p>
        </w:tc>
        <w:tc>
          <w:tcPr>
            <w:tcW w:w="1984" w:type="dxa"/>
            <w:tcBorders>
              <w:left w:val="single" w:sz="4" w:space="0" w:color="000000"/>
            </w:tcBorders>
          </w:tcPr>
          <w:p w14:paraId="1F781BB1" w14:textId="77777777" w:rsidR="00E642B0" w:rsidRPr="00267232" w:rsidRDefault="00E642B0" w:rsidP="00E642B0">
            <w:pPr>
              <w:pStyle w:val="TextoSimples"/>
              <w:snapToGrid w:val="0"/>
              <w:spacing w:line="360" w:lineRule="auto"/>
              <w:jc w:val="left"/>
              <w:rPr>
                <w:szCs w:val="24"/>
              </w:rPr>
            </w:pPr>
            <w:r w:rsidRPr="00267232">
              <w:rPr>
                <w:szCs w:val="24"/>
              </w:rPr>
              <w:t>VARCHAR (256)</w:t>
            </w:r>
          </w:p>
        </w:tc>
        <w:tc>
          <w:tcPr>
            <w:tcW w:w="1418" w:type="dxa"/>
            <w:tcBorders>
              <w:left w:val="single" w:sz="4" w:space="0" w:color="000000"/>
            </w:tcBorders>
          </w:tcPr>
          <w:p w14:paraId="5DCB259F" w14:textId="77777777" w:rsidR="00E642B0" w:rsidRPr="00267232" w:rsidRDefault="00BC601A" w:rsidP="00E642B0">
            <w:pPr>
              <w:pStyle w:val="TextoSimples"/>
              <w:snapToGrid w:val="0"/>
              <w:spacing w:line="360" w:lineRule="auto"/>
              <w:jc w:val="center"/>
              <w:rPr>
                <w:szCs w:val="24"/>
              </w:rPr>
            </w:pPr>
            <w:r w:rsidRPr="00267232">
              <w:rPr>
                <w:szCs w:val="24"/>
              </w:rPr>
              <w:t>PK</w:t>
            </w:r>
          </w:p>
        </w:tc>
      </w:tr>
      <w:tr w:rsidR="00E642B0" w:rsidRPr="00267232" w14:paraId="2013FD01" w14:textId="77777777" w:rsidTr="001E1218">
        <w:trPr>
          <w:jc w:val="center"/>
        </w:trPr>
        <w:tc>
          <w:tcPr>
            <w:tcW w:w="2127" w:type="dxa"/>
            <w:tcBorders>
              <w:bottom w:val="single" w:sz="4" w:space="0" w:color="000000"/>
            </w:tcBorders>
          </w:tcPr>
          <w:p w14:paraId="27179C07" w14:textId="77777777" w:rsidR="00E642B0" w:rsidRPr="00267232" w:rsidRDefault="001E1218" w:rsidP="00E642B0">
            <w:pPr>
              <w:pStyle w:val="TextoSimples"/>
              <w:snapToGrid w:val="0"/>
              <w:spacing w:line="360" w:lineRule="auto"/>
              <w:jc w:val="left"/>
              <w:rPr>
                <w:szCs w:val="24"/>
              </w:rPr>
            </w:pPr>
            <w:r w:rsidRPr="00267232">
              <w:rPr>
                <w:szCs w:val="24"/>
              </w:rPr>
              <w:t>f_table_name</w:t>
            </w:r>
          </w:p>
          <w:p w14:paraId="4FC97D8D" w14:textId="77777777" w:rsidR="00E642B0" w:rsidRPr="00267232" w:rsidRDefault="001E1218" w:rsidP="00E642B0">
            <w:pPr>
              <w:pStyle w:val="TextoSimples"/>
              <w:snapToGrid w:val="0"/>
              <w:spacing w:line="360" w:lineRule="auto"/>
              <w:jc w:val="left"/>
              <w:rPr>
                <w:szCs w:val="24"/>
              </w:rPr>
            </w:pPr>
            <w:r w:rsidRPr="00267232">
              <w:rPr>
                <w:szCs w:val="24"/>
              </w:rPr>
              <w:t>f_geometry_column</w:t>
            </w:r>
          </w:p>
          <w:p w14:paraId="7FE26F39" w14:textId="77777777" w:rsidR="00E642B0" w:rsidRPr="00267232" w:rsidRDefault="001E1218" w:rsidP="00E642B0">
            <w:pPr>
              <w:pStyle w:val="TextoSimples"/>
              <w:snapToGrid w:val="0"/>
              <w:spacing w:line="360" w:lineRule="auto"/>
              <w:jc w:val="left"/>
              <w:rPr>
                <w:szCs w:val="24"/>
              </w:rPr>
            </w:pPr>
            <w:r w:rsidRPr="00267232">
              <w:rPr>
                <w:szCs w:val="24"/>
              </w:rPr>
              <w:t>coord_dimension</w:t>
            </w:r>
          </w:p>
          <w:p w14:paraId="2CD1D837" w14:textId="77777777" w:rsidR="001E1218" w:rsidRPr="00267232" w:rsidRDefault="001E1218" w:rsidP="00E642B0">
            <w:pPr>
              <w:pStyle w:val="TextoSimples"/>
              <w:snapToGrid w:val="0"/>
              <w:spacing w:line="360" w:lineRule="auto"/>
              <w:jc w:val="left"/>
              <w:rPr>
                <w:szCs w:val="24"/>
              </w:rPr>
            </w:pPr>
            <w:r w:rsidRPr="00267232">
              <w:rPr>
                <w:szCs w:val="24"/>
              </w:rPr>
              <w:t>srid</w:t>
            </w:r>
          </w:p>
          <w:p w14:paraId="09608F39" w14:textId="77777777" w:rsidR="001E1218" w:rsidRPr="00267232" w:rsidRDefault="001E1218" w:rsidP="00E642B0">
            <w:pPr>
              <w:pStyle w:val="TextoSimples"/>
              <w:snapToGrid w:val="0"/>
              <w:spacing w:line="360" w:lineRule="auto"/>
              <w:jc w:val="left"/>
              <w:rPr>
                <w:szCs w:val="24"/>
              </w:rPr>
            </w:pPr>
            <w:r w:rsidRPr="00267232">
              <w:rPr>
                <w:szCs w:val="24"/>
              </w:rPr>
              <w:t>type</w:t>
            </w:r>
          </w:p>
        </w:tc>
        <w:tc>
          <w:tcPr>
            <w:tcW w:w="1984" w:type="dxa"/>
            <w:tcBorders>
              <w:left w:val="single" w:sz="4" w:space="0" w:color="000000"/>
              <w:bottom w:val="single" w:sz="4" w:space="0" w:color="000000"/>
            </w:tcBorders>
          </w:tcPr>
          <w:p w14:paraId="58633DFF" w14:textId="77777777" w:rsidR="00E642B0" w:rsidRPr="00267232" w:rsidRDefault="001E1218" w:rsidP="00E642B0">
            <w:pPr>
              <w:pStyle w:val="TextoSimples"/>
              <w:snapToGrid w:val="0"/>
              <w:spacing w:line="360" w:lineRule="auto"/>
              <w:jc w:val="left"/>
              <w:rPr>
                <w:szCs w:val="24"/>
              </w:rPr>
            </w:pPr>
            <w:r w:rsidRPr="00267232">
              <w:rPr>
                <w:szCs w:val="24"/>
              </w:rPr>
              <w:t>VARCHAR (256)</w:t>
            </w:r>
          </w:p>
          <w:p w14:paraId="724E33A1" w14:textId="77777777" w:rsidR="00E642B0" w:rsidRPr="00267232" w:rsidRDefault="00E642B0" w:rsidP="00E642B0">
            <w:pPr>
              <w:pStyle w:val="TextoSimples"/>
              <w:snapToGrid w:val="0"/>
              <w:spacing w:line="360" w:lineRule="auto"/>
              <w:jc w:val="left"/>
              <w:rPr>
                <w:szCs w:val="24"/>
              </w:rPr>
            </w:pPr>
            <w:r w:rsidRPr="00267232">
              <w:rPr>
                <w:szCs w:val="24"/>
              </w:rPr>
              <w:t>VARCHAR</w:t>
            </w:r>
            <w:r w:rsidR="001E1218" w:rsidRPr="00267232">
              <w:rPr>
                <w:szCs w:val="24"/>
              </w:rPr>
              <w:t xml:space="preserve"> </w:t>
            </w:r>
            <w:r w:rsidRPr="00267232">
              <w:rPr>
                <w:szCs w:val="24"/>
              </w:rPr>
              <w:t>(</w:t>
            </w:r>
            <w:r w:rsidR="001E1218" w:rsidRPr="00267232">
              <w:rPr>
                <w:szCs w:val="24"/>
              </w:rPr>
              <w:t>256</w:t>
            </w:r>
            <w:r w:rsidRPr="00267232">
              <w:rPr>
                <w:szCs w:val="24"/>
              </w:rPr>
              <w:t>)</w:t>
            </w:r>
          </w:p>
          <w:p w14:paraId="3D1F9914" w14:textId="77777777" w:rsidR="00E642B0" w:rsidRPr="00267232" w:rsidRDefault="00BC601A" w:rsidP="00E642B0">
            <w:pPr>
              <w:pStyle w:val="TextoSimples"/>
              <w:snapToGrid w:val="0"/>
              <w:spacing w:line="360" w:lineRule="auto"/>
              <w:jc w:val="left"/>
              <w:rPr>
                <w:szCs w:val="24"/>
              </w:rPr>
            </w:pPr>
            <w:r w:rsidRPr="00267232">
              <w:rPr>
                <w:szCs w:val="24"/>
              </w:rPr>
              <w:t>INTEGER</w:t>
            </w:r>
          </w:p>
          <w:p w14:paraId="00407C32" w14:textId="77777777" w:rsidR="00BC601A" w:rsidRPr="00267232" w:rsidRDefault="00BC601A" w:rsidP="00E642B0">
            <w:pPr>
              <w:pStyle w:val="TextoSimples"/>
              <w:snapToGrid w:val="0"/>
              <w:spacing w:line="360" w:lineRule="auto"/>
              <w:jc w:val="left"/>
              <w:rPr>
                <w:szCs w:val="24"/>
              </w:rPr>
            </w:pPr>
            <w:r w:rsidRPr="00267232">
              <w:rPr>
                <w:szCs w:val="24"/>
              </w:rPr>
              <w:t>INTEGER</w:t>
            </w:r>
          </w:p>
          <w:p w14:paraId="44E93B2B" w14:textId="77777777" w:rsidR="00BC601A" w:rsidRPr="00267232" w:rsidRDefault="00BC601A" w:rsidP="00E642B0">
            <w:pPr>
              <w:pStyle w:val="TextoSimples"/>
              <w:snapToGrid w:val="0"/>
              <w:spacing w:line="360" w:lineRule="auto"/>
              <w:jc w:val="left"/>
              <w:rPr>
                <w:szCs w:val="24"/>
              </w:rPr>
            </w:pPr>
            <w:r w:rsidRPr="00267232">
              <w:rPr>
                <w:szCs w:val="24"/>
              </w:rPr>
              <w:t>VARCHAR (30)</w:t>
            </w:r>
          </w:p>
        </w:tc>
        <w:tc>
          <w:tcPr>
            <w:tcW w:w="1418" w:type="dxa"/>
            <w:tcBorders>
              <w:left w:val="single" w:sz="4" w:space="0" w:color="000000"/>
              <w:bottom w:val="single" w:sz="4" w:space="0" w:color="000000"/>
            </w:tcBorders>
          </w:tcPr>
          <w:p w14:paraId="428FB285" w14:textId="77777777" w:rsidR="00E642B0" w:rsidRPr="00267232" w:rsidRDefault="00BC601A" w:rsidP="00E642B0">
            <w:pPr>
              <w:pStyle w:val="TextoSimples"/>
              <w:snapToGrid w:val="0"/>
              <w:spacing w:line="360" w:lineRule="auto"/>
              <w:jc w:val="center"/>
              <w:rPr>
                <w:szCs w:val="24"/>
              </w:rPr>
            </w:pPr>
            <w:r w:rsidRPr="00267232">
              <w:rPr>
                <w:szCs w:val="24"/>
              </w:rPr>
              <w:t>PK</w:t>
            </w:r>
          </w:p>
          <w:p w14:paraId="1DC06EA3" w14:textId="77777777" w:rsidR="00BC601A" w:rsidRPr="00267232" w:rsidRDefault="00BC601A" w:rsidP="00E642B0">
            <w:pPr>
              <w:pStyle w:val="TextoSimples"/>
              <w:snapToGrid w:val="0"/>
              <w:spacing w:line="360" w:lineRule="auto"/>
              <w:jc w:val="center"/>
              <w:rPr>
                <w:szCs w:val="24"/>
              </w:rPr>
            </w:pPr>
            <w:r w:rsidRPr="00267232">
              <w:rPr>
                <w:szCs w:val="24"/>
              </w:rPr>
              <w:t>PK</w:t>
            </w:r>
          </w:p>
          <w:p w14:paraId="7A612047" w14:textId="77777777" w:rsidR="00BC601A" w:rsidRPr="00267232" w:rsidRDefault="00BC601A" w:rsidP="00E642B0">
            <w:pPr>
              <w:pStyle w:val="TextoSimples"/>
              <w:snapToGrid w:val="0"/>
              <w:spacing w:line="360" w:lineRule="auto"/>
              <w:jc w:val="center"/>
              <w:rPr>
                <w:szCs w:val="24"/>
              </w:rPr>
            </w:pPr>
          </w:p>
          <w:p w14:paraId="7B20456A" w14:textId="77777777" w:rsidR="00BC601A" w:rsidRPr="00267232" w:rsidRDefault="00BC601A" w:rsidP="00E642B0">
            <w:pPr>
              <w:pStyle w:val="TextoSimples"/>
              <w:snapToGrid w:val="0"/>
              <w:spacing w:line="360" w:lineRule="auto"/>
              <w:jc w:val="center"/>
              <w:rPr>
                <w:szCs w:val="24"/>
                <w:vertAlign w:val="superscript"/>
                <w:lang w:val="es-ES_tradnl"/>
              </w:rPr>
            </w:pPr>
            <w:r w:rsidRPr="00267232">
              <w:rPr>
                <w:szCs w:val="24"/>
              </w:rPr>
              <w:t>PK</w:t>
            </w:r>
          </w:p>
        </w:tc>
      </w:tr>
    </w:tbl>
    <w:p w14:paraId="0D546F17" w14:textId="2FD2F3FC" w:rsidR="00D14068" w:rsidRDefault="00E642B0" w:rsidP="00DB7F11">
      <w:pPr>
        <w:pStyle w:val="TextoSimples"/>
        <w:jc w:val="left"/>
        <w:rPr>
          <w:sz w:val="20"/>
        </w:rPr>
      </w:pPr>
      <w:r w:rsidRPr="00267232">
        <w:rPr>
          <w:sz w:val="20"/>
        </w:rPr>
        <w:t xml:space="preserve">Fonte: Casanova </w:t>
      </w:r>
      <w:r w:rsidRPr="00267232">
        <w:rPr>
          <w:i/>
          <w:sz w:val="20"/>
        </w:rPr>
        <w:t>et al</w:t>
      </w:r>
      <w:r w:rsidRPr="00267232">
        <w:rPr>
          <w:sz w:val="20"/>
        </w:rPr>
        <w:t xml:space="preserve">. (2005). </w:t>
      </w:r>
    </w:p>
    <w:p w14:paraId="5E441813" w14:textId="77777777" w:rsidR="00FF1319" w:rsidRPr="00267232" w:rsidRDefault="00FF1319" w:rsidP="00DB7F11">
      <w:pPr>
        <w:pStyle w:val="TextoSimples"/>
        <w:jc w:val="left"/>
        <w:rPr>
          <w:sz w:val="22"/>
          <w:szCs w:val="22"/>
        </w:rPr>
      </w:pPr>
    </w:p>
    <w:p w14:paraId="769BA3AC" w14:textId="4AE6CE35" w:rsidR="00BE0C12" w:rsidRPr="00267232" w:rsidRDefault="00D14068" w:rsidP="0031287E">
      <w:pPr>
        <w:pStyle w:val="TextoSimples"/>
        <w:spacing w:after="240" w:line="360" w:lineRule="auto"/>
      </w:pPr>
      <w:r w:rsidRPr="00267232">
        <w:rPr>
          <w:sz w:val="22"/>
          <w:szCs w:val="22"/>
        </w:rPr>
        <w:tab/>
      </w:r>
      <w:r w:rsidR="0075277D" w:rsidRPr="00267232">
        <w:t xml:space="preserve">Após criar as tabelas de dados, é possível inserir as informações usando o comando SQL INSERT. Para isso, utiliza-se a representação textual das geometrias em conjunto com a função </w:t>
      </w:r>
      <w:r w:rsidR="0075277D" w:rsidRPr="00267232">
        <w:rPr>
          <w:i/>
        </w:rPr>
        <w:t>GeometryFromText</w:t>
      </w:r>
      <w:r w:rsidR="0075277D" w:rsidRPr="00267232">
        <w:t xml:space="preserve"> que recebe a representação textual e mais o sistema de coordenadas em que se encontra a geometria. Exemplo:</w:t>
      </w:r>
      <w:r w:rsidR="00C172EA" w:rsidRPr="00267232">
        <w:t xml:space="preserve"> </w:t>
      </w:r>
    </w:p>
    <w:p w14:paraId="0FCB0B28" w14:textId="77777777" w:rsidR="0075277D" w:rsidRPr="00267232" w:rsidRDefault="0075277D" w:rsidP="0031287E">
      <w:pPr>
        <w:pStyle w:val="Legenda"/>
        <w:keepNext/>
        <w:rPr>
          <w:sz w:val="22"/>
          <w:szCs w:val="22"/>
        </w:rPr>
      </w:pPr>
      <w:bookmarkStart w:id="51" w:name="_Toc431051411"/>
      <w:r w:rsidRPr="00267232">
        <w:rPr>
          <w:sz w:val="22"/>
          <w:szCs w:val="22"/>
        </w:rPr>
        <w:t xml:space="preserve">Listagem </w:t>
      </w:r>
      <w:r w:rsidR="00E070D9" w:rsidRPr="00267232">
        <w:rPr>
          <w:sz w:val="22"/>
          <w:szCs w:val="22"/>
        </w:rPr>
        <w:fldChar w:fldCharType="begin"/>
      </w:r>
      <w:r w:rsidR="00E070D9" w:rsidRPr="00267232">
        <w:rPr>
          <w:sz w:val="22"/>
          <w:szCs w:val="22"/>
        </w:rPr>
        <w:instrText xml:space="preserve"> SEQ Listagem \* ARABIC </w:instrText>
      </w:r>
      <w:r w:rsidR="00E070D9" w:rsidRPr="00267232">
        <w:rPr>
          <w:sz w:val="22"/>
          <w:szCs w:val="22"/>
        </w:rPr>
        <w:fldChar w:fldCharType="separate"/>
      </w:r>
      <w:r w:rsidR="00DC482D">
        <w:rPr>
          <w:noProof/>
          <w:sz w:val="22"/>
          <w:szCs w:val="22"/>
        </w:rPr>
        <w:t>1</w:t>
      </w:r>
      <w:r w:rsidR="00E070D9" w:rsidRPr="00267232">
        <w:rPr>
          <w:noProof/>
          <w:sz w:val="22"/>
          <w:szCs w:val="22"/>
        </w:rPr>
        <w:fldChar w:fldCharType="end"/>
      </w:r>
      <w:r w:rsidRPr="00267232">
        <w:rPr>
          <w:sz w:val="22"/>
          <w:szCs w:val="22"/>
        </w:rPr>
        <w:t xml:space="preserve"> - </w:t>
      </w:r>
      <w:r w:rsidR="00C172EA" w:rsidRPr="00267232">
        <w:rPr>
          <w:sz w:val="22"/>
          <w:szCs w:val="22"/>
        </w:rPr>
        <w:t>Inserção</w:t>
      </w:r>
      <w:r w:rsidRPr="00267232">
        <w:rPr>
          <w:sz w:val="22"/>
          <w:szCs w:val="22"/>
        </w:rPr>
        <w:t xml:space="preserve"> de um registro em uma tabela espacial</w:t>
      </w:r>
      <w:bookmarkEnd w:id="51"/>
    </w:p>
    <w:p w14:paraId="7B77B7D2" w14:textId="77777777" w:rsidR="0075277D" w:rsidRPr="00267232" w:rsidRDefault="0075277D" w:rsidP="0075277D"/>
    <w:p w14:paraId="3AD3FFA1" w14:textId="77777777" w:rsidR="0075277D" w:rsidRPr="00267232" w:rsidRDefault="0075277D" w:rsidP="0075277D">
      <w:pPr>
        <w:pStyle w:val="TextoSimples"/>
        <w:spacing w:line="360" w:lineRule="auto"/>
        <w:rPr>
          <w:sz w:val="22"/>
          <w:szCs w:val="22"/>
        </w:rPr>
      </w:pPr>
      <w:r w:rsidRPr="00267232">
        <w:rPr>
          <w:noProof/>
          <w:sz w:val="22"/>
          <w:szCs w:val="22"/>
          <w:lang w:eastAsia="pt-BR"/>
        </w:rPr>
        <w:drawing>
          <wp:inline distT="0" distB="0" distL="0" distR="0" wp14:anchorId="4ACB53B2" wp14:editId="7556C328">
            <wp:extent cx="5756910" cy="285115"/>
            <wp:effectExtent l="0" t="0" r="0" b="635"/>
            <wp:docPr id="13" name="Imagem 13" descr="C:\Users\RAFAEL\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Captur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85115"/>
                    </a:xfrm>
                    <a:prstGeom prst="rect">
                      <a:avLst/>
                    </a:prstGeom>
                    <a:noFill/>
                    <a:ln>
                      <a:noFill/>
                    </a:ln>
                  </pic:spPr>
                </pic:pic>
              </a:graphicData>
            </a:graphic>
          </wp:inline>
        </w:drawing>
      </w:r>
    </w:p>
    <w:p w14:paraId="6A96A2F6" w14:textId="1381A1EC" w:rsidR="00C172EA" w:rsidRDefault="007B32B7" w:rsidP="00DB7F11">
      <w:pPr>
        <w:pStyle w:val="TextoSimples"/>
        <w:spacing w:line="360" w:lineRule="auto"/>
        <w:jc w:val="left"/>
        <w:rPr>
          <w:sz w:val="20"/>
        </w:rPr>
      </w:pPr>
      <w:r w:rsidRPr="00267232">
        <w:rPr>
          <w:sz w:val="20"/>
        </w:rPr>
        <w:t>Fonte: Do a</w:t>
      </w:r>
      <w:r w:rsidR="0075277D" w:rsidRPr="00267232">
        <w:rPr>
          <w:sz w:val="20"/>
        </w:rPr>
        <w:t>utor.</w:t>
      </w:r>
    </w:p>
    <w:p w14:paraId="755C7A40" w14:textId="77777777" w:rsidR="00FF1319" w:rsidRPr="00267232" w:rsidRDefault="00FF1319" w:rsidP="00DB7F11">
      <w:pPr>
        <w:pStyle w:val="TextoSimples"/>
        <w:spacing w:line="360" w:lineRule="auto"/>
        <w:jc w:val="left"/>
        <w:rPr>
          <w:sz w:val="22"/>
          <w:szCs w:val="22"/>
        </w:rPr>
      </w:pPr>
    </w:p>
    <w:p w14:paraId="4614EDA8" w14:textId="2F6EC811" w:rsidR="00BE0C12" w:rsidRPr="00267232" w:rsidRDefault="00C172EA" w:rsidP="00BE0C12">
      <w:pPr>
        <w:pStyle w:val="TextoSimples"/>
        <w:spacing w:after="240" w:line="360" w:lineRule="auto"/>
        <w:rPr>
          <w:szCs w:val="24"/>
        </w:rPr>
      </w:pPr>
      <w:r w:rsidRPr="00267232">
        <w:rPr>
          <w:sz w:val="22"/>
          <w:szCs w:val="22"/>
        </w:rPr>
        <w:tab/>
      </w:r>
      <w:r w:rsidR="00947C5B" w:rsidRPr="00267232">
        <w:rPr>
          <w:szCs w:val="24"/>
        </w:rPr>
        <w:t xml:space="preserve">Ao </w:t>
      </w:r>
      <w:r w:rsidR="0015711D" w:rsidRPr="00267232">
        <w:rPr>
          <w:szCs w:val="24"/>
        </w:rPr>
        <w:t xml:space="preserve">recuperar </w:t>
      </w:r>
      <w:r w:rsidRPr="00267232">
        <w:rPr>
          <w:szCs w:val="24"/>
        </w:rPr>
        <w:t xml:space="preserve">essas informações do </w:t>
      </w:r>
      <w:r w:rsidR="00600267" w:rsidRPr="00267232">
        <w:rPr>
          <w:szCs w:val="24"/>
        </w:rPr>
        <w:t>banco de dados</w:t>
      </w:r>
      <w:r w:rsidR="0015711D" w:rsidRPr="00267232">
        <w:rPr>
          <w:szCs w:val="24"/>
        </w:rPr>
        <w:t>, um</w:t>
      </w:r>
      <w:r w:rsidR="005438B2" w:rsidRPr="00267232">
        <w:rPr>
          <w:szCs w:val="24"/>
        </w:rPr>
        <w:t>a</w:t>
      </w:r>
      <w:r w:rsidR="0015711D" w:rsidRPr="00267232">
        <w:rPr>
          <w:szCs w:val="24"/>
        </w:rPr>
        <w:t xml:space="preserve"> </w:t>
      </w:r>
      <w:r w:rsidR="005438B2" w:rsidRPr="00267232">
        <w:rPr>
          <w:szCs w:val="24"/>
        </w:rPr>
        <w:t xml:space="preserve">seleção </w:t>
      </w:r>
      <w:r w:rsidR="00947C5B" w:rsidRPr="00267232">
        <w:rPr>
          <w:szCs w:val="24"/>
        </w:rPr>
        <w:t>é feit</w:t>
      </w:r>
      <w:r w:rsidR="005438B2" w:rsidRPr="00267232">
        <w:rPr>
          <w:szCs w:val="24"/>
        </w:rPr>
        <w:t>a</w:t>
      </w:r>
      <w:r w:rsidR="00947C5B" w:rsidRPr="00267232">
        <w:rPr>
          <w:szCs w:val="24"/>
        </w:rPr>
        <w:t xml:space="preserve"> utilizando a função espacial </w:t>
      </w:r>
      <w:r w:rsidR="00947C5B" w:rsidRPr="00267232">
        <w:rPr>
          <w:i/>
          <w:szCs w:val="24"/>
        </w:rPr>
        <w:t>AsText</w:t>
      </w:r>
      <w:r w:rsidR="00947C5B" w:rsidRPr="00267232">
        <w:rPr>
          <w:szCs w:val="24"/>
        </w:rPr>
        <w:t xml:space="preserve">, que é responsável por transformar a informação espacial </w:t>
      </w:r>
      <w:r w:rsidR="005438B2" w:rsidRPr="00267232">
        <w:rPr>
          <w:szCs w:val="24"/>
        </w:rPr>
        <w:t xml:space="preserve">da </w:t>
      </w:r>
      <w:r w:rsidR="00947C5B" w:rsidRPr="00267232">
        <w:rPr>
          <w:szCs w:val="24"/>
        </w:rPr>
        <w:t>tabela, em uma informação textual.</w:t>
      </w:r>
      <w:r w:rsidR="0015711D" w:rsidRPr="00267232">
        <w:rPr>
          <w:szCs w:val="24"/>
        </w:rPr>
        <w:t xml:space="preserve"> </w:t>
      </w:r>
    </w:p>
    <w:p w14:paraId="222A648C" w14:textId="77777777" w:rsidR="005438B2" w:rsidRPr="00267232" w:rsidRDefault="005438B2" w:rsidP="00BE0C12">
      <w:pPr>
        <w:pStyle w:val="Legenda"/>
        <w:keepNext/>
        <w:rPr>
          <w:sz w:val="22"/>
          <w:szCs w:val="22"/>
        </w:rPr>
      </w:pPr>
      <w:bookmarkStart w:id="52" w:name="_Toc431051412"/>
      <w:r w:rsidRPr="00267232">
        <w:rPr>
          <w:sz w:val="22"/>
          <w:szCs w:val="22"/>
        </w:rPr>
        <w:t xml:space="preserve">Listagem </w:t>
      </w:r>
      <w:r w:rsidR="00E070D9" w:rsidRPr="00267232">
        <w:rPr>
          <w:sz w:val="22"/>
          <w:szCs w:val="22"/>
        </w:rPr>
        <w:fldChar w:fldCharType="begin"/>
      </w:r>
      <w:r w:rsidR="00E070D9" w:rsidRPr="00267232">
        <w:rPr>
          <w:sz w:val="22"/>
          <w:szCs w:val="22"/>
        </w:rPr>
        <w:instrText xml:space="preserve"> SEQ Listagem \* ARABIC </w:instrText>
      </w:r>
      <w:r w:rsidR="00E070D9" w:rsidRPr="00267232">
        <w:rPr>
          <w:sz w:val="22"/>
          <w:szCs w:val="22"/>
        </w:rPr>
        <w:fldChar w:fldCharType="separate"/>
      </w:r>
      <w:r w:rsidR="00DC482D">
        <w:rPr>
          <w:noProof/>
          <w:sz w:val="22"/>
          <w:szCs w:val="22"/>
        </w:rPr>
        <w:t>2</w:t>
      </w:r>
      <w:r w:rsidR="00E070D9" w:rsidRPr="00267232">
        <w:rPr>
          <w:noProof/>
          <w:sz w:val="22"/>
          <w:szCs w:val="22"/>
        </w:rPr>
        <w:fldChar w:fldCharType="end"/>
      </w:r>
      <w:r w:rsidRPr="00267232">
        <w:rPr>
          <w:sz w:val="22"/>
          <w:szCs w:val="22"/>
        </w:rPr>
        <w:t xml:space="preserve"> - Seleção em uma tabela espacial</w:t>
      </w:r>
      <w:bookmarkEnd w:id="52"/>
    </w:p>
    <w:p w14:paraId="4F6016DD" w14:textId="77777777" w:rsidR="005438B2" w:rsidRPr="00267232" w:rsidRDefault="005438B2" w:rsidP="005438B2"/>
    <w:p w14:paraId="345A0B7B" w14:textId="77777777" w:rsidR="005438B2" w:rsidRPr="00267232" w:rsidRDefault="005438B2" w:rsidP="005438B2">
      <w:pPr>
        <w:pStyle w:val="TextoSimples"/>
        <w:spacing w:line="360" w:lineRule="auto"/>
        <w:jc w:val="center"/>
        <w:rPr>
          <w:sz w:val="22"/>
          <w:szCs w:val="22"/>
        </w:rPr>
      </w:pPr>
      <w:r w:rsidRPr="00267232">
        <w:rPr>
          <w:noProof/>
          <w:sz w:val="22"/>
          <w:szCs w:val="22"/>
          <w:lang w:eastAsia="pt-BR"/>
        </w:rPr>
        <w:drawing>
          <wp:inline distT="0" distB="0" distL="0" distR="0" wp14:anchorId="1C89BA2A" wp14:editId="6AB78EA2">
            <wp:extent cx="3950335" cy="782955"/>
            <wp:effectExtent l="0" t="0" r="0" b="0"/>
            <wp:docPr id="18" name="Imagem 18" descr="C:\Users\RAFAEL\Desktop\Sem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Sem títu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0335" cy="782955"/>
                    </a:xfrm>
                    <a:prstGeom prst="rect">
                      <a:avLst/>
                    </a:prstGeom>
                    <a:noFill/>
                    <a:ln>
                      <a:noFill/>
                    </a:ln>
                  </pic:spPr>
                </pic:pic>
              </a:graphicData>
            </a:graphic>
          </wp:inline>
        </w:drawing>
      </w:r>
    </w:p>
    <w:p w14:paraId="7D77366F" w14:textId="77777777" w:rsidR="005438B2" w:rsidRPr="00267232" w:rsidRDefault="005438B2" w:rsidP="00BE0C12">
      <w:pPr>
        <w:pStyle w:val="TextoSimples"/>
        <w:spacing w:line="360" w:lineRule="auto"/>
        <w:jc w:val="left"/>
        <w:rPr>
          <w:sz w:val="20"/>
        </w:rPr>
      </w:pPr>
      <w:r w:rsidRPr="00267232">
        <w:rPr>
          <w:sz w:val="20"/>
        </w:rPr>
        <w:t>Fonte: Do autor.</w:t>
      </w:r>
    </w:p>
    <w:p w14:paraId="61704ED6" w14:textId="77777777" w:rsidR="005438B2" w:rsidRPr="00267232" w:rsidRDefault="009B5C30" w:rsidP="00021C67">
      <w:pPr>
        <w:pStyle w:val="TtuloSubseo1"/>
        <w:numPr>
          <w:ilvl w:val="1"/>
          <w:numId w:val="9"/>
        </w:numPr>
        <w:spacing w:before="794" w:after="794"/>
      </w:pPr>
      <w:bookmarkStart w:id="53" w:name="_Ref419640109"/>
      <w:bookmarkStart w:id="54" w:name="_Toc431051432"/>
      <w:r w:rsidRPr="00267232">
        <w:lastRenderedPageBreak/>
        <w:t>Operadores</w:t>
      </w:r>
      <w:r w:rsidR="005438B2" w:rsidRPr="00267232">
        <w:t xml:space="preserve"> Espaciais</w:t>
      </w:r>
      <w:bookmarkEnd w:id="53"/>
      <w:bookmarkEnd w:id="54"/>
    </w:p>
    <w:p w14:paraId="44E2A2BA" w14:textId="6996BB1A" w:rsidR="009229BC" w:rsidRPr="00267232" w:rsidRDefault="005B5353" w:rsidP="003E54AE">
      <w:pPr>
        <w:pStyle w:val="TextoSimples"/>
        <w:spacing w:after="240" w:line="360" w:lineRule="auto"/>
        <w:ind w:firstLine="706"/>
      </w:pPr>
      <w:r w:rsidRPr="00267232">
        <w:rPr>
          <w:szCs w:val="24"/>
        </w:rPr>
        <w:t>Outro grande destaque do PostGIS é o grande número de operadores espaciais disponíveis, os quais</w:t>
      </w:r>
      <w:r w:rsidR="008864CD" w:rsidRPr="00267232">
        <w:rPr>
          <w:szCs w:val="24"/>
        </w:rPr>
        <w:t>,</w:t>
      </w:r>
      <w:r w:rsidRPr="00267232">
        <w:rPr>
          <w:szCs w:val="24"/>
        </w:rPr>
        <w:t xml:space="preserve"> podem ser separados em sete categorias</w:t>
      </w:r>
      <w:r w:rsidR="002331E9" w:rsidRPr="00267232">
        <w:rPr>
          <w:szCs w:val="24"/>
        </w:rPr>
        <w:t xml:space="preserve"> </w:t>
      </w:r>
      <w:r w:rsidR="002331E9" w:rsidRPr="00267232">
        <w:t xml:space="preserve">(CASANOVA </w:t>
      </w:r>
      <w:r w:rsidR="002331E9" w:rsidRPr="00257515">
        <w:rPr>
          <w:i/>
        </w:rPr>
        <w:t>et al</w:t>
      </w:r>
      <w:r w:rsidR="002331E9" w:rsidRPr="00267232">
        <w:t>., 2005)</w:t>
      </w:r>
      <w:r w:rsidR="00173022" w:rsidRPr="00267232">
        <w:rPr>
          <w:szCs w:val="24"/>
        </w:rPr>
        <w:t>:</w:t>
      </w:r>
      <w:r w:rsidR="002331E9" w:rsidRPr="00267232">
        <w:rPr>
          <w:szCs w:val="24"/>
        </w:rPr>
        <w:t xml:space="preserve"> </w:t>
      </w:r>
    </w:p>
    <w:p w14:paraId="4589A0BF" w14:textId="77777777" w:rsidR="009229BC" w:rsidRPr="00267232" w:rsidRDefault="009229BC" w:rsidP="00021C67">
      <w:pPr>
        <w:pStyle w:val="TextoNormal"/>
        <w:numPr>
          <w:ilvl w:val="0"/>
          <w:numId w:val="7"/>
        </w:numPr>
        <w:spacing w:after="240"/>
      </w:pPr>
      <w:r w:rsidRPr="00267232">
        <w:t>Operadores topológicos</w:t>
      </w:r>
      <w:r w:rsidR="00A93B32" w:rsidRPr="00267232">
        <w:t>:</w:t>
      </w:r>
    </w:p>
    <w:p w14:paraId="63A1E8BE" w14:textId="00561181" w:rsidR="009229BC" w:rsidRPr="00267232" w:rsidRDefault="009229BC" w:rsidP="00021C67">
      <w:pPr>
        <w:pStyle w:val="TextoNormal"/>
        <w:numPr>
          <w:ilvl w:val="1"/>
          <w:numId w:val="7"/>
        </w:numPr>
        <w:spacing w:after="240"/>
      </w:pPr>
      <w:r w:rsidRPr="00267232">
        <w:rPr>
          <w:i/>
        </w:rPr>
        <w:t>Equals</w:t>
      </w:r>
      <w:r w:rsidRPr="00267232">
        <w:t xml:space="preserve"> (</w:t>
      </w:r>
      <w:r w:rsidR="002D7C5A" w:rsidRPr="00267232">
        <w:rPr>
          <w:i/>
        </w:rPr>
        <w:t>geometry</w:t>
      </w:r>
      <w:r w:rsidRPr="00267232">
        <w:t xml:space="preserve">, </w:t>
      </w:r>
      <w:r w:rsidR="002D7C5A" w:rsidRPr="00267232">
        <w:rPr>
          <w:i/>
        </w:rPr>
        <w:t>geometry</w:t>
      </w:r>
      <w:r w:rsidRPr="00267232">
        <w:t>): retorna 1 se as geometrias passadas como parâmetros são iguais espacialmente;</w:t>
      </w:r>
      <w:r w:rsidR="00EC216A" w:rsidRPr="00267232">
        <w:t xml:space="preserve"> </w:t>
      </w:r>
    </w:p>
    <w:p w14:paraId="77730E8E" w14:textId="728AF8D3" w:rsidR="009229BC" w:rsidRPr="00267232" w:rsidRDefault="009229BC" w:rsidP="00021C67">
      <w:pPr>
        <w:pStyle w:val="TextoNormal"/>
        <w:numPr>
          <w:ilvl w:val="1"/>
          <w:numId w:val="7"/>
        </w:numPr>
        <w:spacing w:after="240"/>
      </w:pPr>
      <w:r w:rsidRPr="00267232">
        <w:rPr>
          <w:i/>
        </w:rPr>
        <w:t>Disjoint</w:t>
      </w:r>
      <w:r w:rsidRPr="00267232">
        <w:t xml:space="preserve"> (</w:t>
      </w:r>
      <w:r w:rsidR="002D7C5A" w:rsidRPr="00267232">
        <w:rPr>
          <w:i/>
        </w:rPr>
        <w:t>geometry</w:t>
      </w:r>
      <w:r w:rsidRPr="00267232">
        <w:t xml:space="preserve">, </w:t>
      </w:r>
      <w:r w:rsidR="002D7C5A" w:rsidRPr="00267232">
        <w:rPr>
          <w:i/>
        </w:rPr>
        <w:t>geometry</w:t>
      </w:r>
      <w:r w:rsidRPr="00267232">
        <w:t>): retorna 1 se as duas geometrias são disjuntas entre si, ou seja, se não possuírem nenhum ponto em comum.</w:t>
      </w:r>
      <w:r w:rsidR="00EC216A" w:rsidRPr="00267232">
        <w:t xml:space="preserve"> </w:t>
      </w:r>
    </w:p>
    <w:p w14:paraId="391CE868" w14:textId="4E713914" w:rsidR="009229BC" w:rsidRPr="00267232" w:rsidRDefault="009229BC" w:rsidP="00021C67">
      <w:pPr>
        <w:pStyle w:val="TextoNormal"/>
        <w:numPr>
          <w:ilvl w:val="1"/>
          <w:numId w:val="7"/>
        </w:numPr>
        <w:spacing w:after="240"/>
      </w:pPr>
      <w:r w:rsidRPr="00267232">
        <w:rPr>
          <w:i/>
        </w:rPr>
        <w:t>Intersects</w:t>
      </w:r>
      <w:r w:rsidRPr="00267232">
        <w:t xml:space="preserve"> (</w:t>
      </w:r>
      <w:r w:rsidR="002D7C5A" w:rsidRPr="00267232">
        <w:rPr>
          <w:i/>
        </w:rPr>
        <w:t>geometry</w:t>
      </w:r>
      <w:r w:rsidRPr="00267232">
        <w:t>,</w:t>
      </w:r>
      <w:r w:rsidRPr="00267232">
        <w:rPr>
          <w:i/>
        </w:rPr>
        <w:t xml:space="preserve"> </w:t>
      </w:r>
      <w:r w:rsidR="002D7C5A" w:rsidRPr="00267232">
        <w:rPr>
          <w:i/>
        </w:rPr>
        <w:t>geometry</w:t>
      </w:r>
      <w:r w:rsidRPr="00267232">
        <w:t>): retorna 1 se uma geometria intercepta espacialmente a outra.</w:t>
      </w:r>
      <w:r w:rsidR="00EC216A" w:rsidRPr="00267232">
        <w:t xml:space="preserve"> </w:t>
      </w:r>
    </w:p>
    <w:p w14:paraId="742F3D75" w14:textId="27109D55" w:rsidR="009229BC" w:rsidRPr="00267232" w:rsidRDefault="009229BC" w:rsidP="00021C67">
      <w:pPr>
        <w:pStyle w:val="TextoNormal"/>
        <w:numPr>
          <w:ilvl w:val="1"/>
          <w:numId w:val="7"/>
        </w:numPr>
        <w:spacing w:after="240"/>
      </w:pPr>
      <w:r w:rsidRPr="00267232">
        <w:rPr>
          <w:i/>
        </w:rPr>
        <w:t>Touches</w:t>
      </w:r>
      <w:r w:rsidRPr="00267232">
        <w:t xml:space="preserve"> (</w:t>
      </w:r>
      <w:r w:rsidR="002D7C5A" w:rsidRPr="00267232">
        <w:rPr>
          <w:i/>
        </w:rPr>
        <w:t>geometry</w:t>
      </w:r>
      <w:r w:rsidRPr="00267232">
        <w:t xml:space="preserve">, </w:t>
      </w:r>
      <w:r w:rsidR="002D7C5A" w:rsidRPr="00267232">
        <w:rPr>
          <w:i/>
        </w:rPr>
        <w:t>geometry</w:t>
      </w:r>
      <w:r w:rsidRPr="00267232">
        <w:t>): retorna 1 se uma geometria toca espacialmente a outra.</w:t>
      </w:r>
      <w:r w:rsidR="00EC216A" w:rsidRPr="00267232">
        <w:t xml:space="preserve"> </w:t>
      </w:r>
    </w:p>
    <w:p w14:paraId="16C93E5F" w14:textId="4F3011EA" w:rsidR="009229BC" w:rsidRPr="00267232" w:rsidRDefault="009229BC" w:rsidP="00021C67">
      <w:pPr>
        <w:pStyle w:val="TextoNormal"/>
        <w:numPr>
          <w:ilvl w:val="1"/>
          <w:numId w:val="7"/>
        </w:numPr>
        <w:spacing w:after="240"/>
      </w:pPr>
      <w:r w:rsidRPr="00267232">
        <w:rPr>
          <w:i/>
        </w:rPr>
        <w:t>Crosses</w:t>
      </w:r>
      <w:r w:rsidRPr="00267232">
        <w:t xml:space="preserve"> (</w:t>
      </w:r>
      <w:r w:rsidR="002D7C5A" w:rsidRPr="00267232">
        <w:rPr>
          <w:i/>
        </w:rPr>
        <w:t>geometry</w:t>
      </w:r>
      <w:r w:rsidRPr="00267232">
        <w:t xml:space="preserve">, </w:t>
      </w:r>
      <w:r w:rsidR="002D7C5A" w:rsidRPr="00267232">
        <w:rPr>
          <w:i/>
        </w:rPr>
        <w:t>geometry</w:t>
      </w:r>
      <w:r w:rsidRPr="00267232">
        <w:t>): retorna 1 se uma geometria cruza a outra.</w:t>
      </w:r>
      <w:r w:rsidR="00EC216A" w:rsidRPr="00267232">
        <w:t xml:space="preserve"> </w:t>
      </w:r>
    </w:p>
    <w:p w14:paraId="2F3CBA0E" w14:textId="6C29FF91" w:rsidR="009229BC" w:rsidRPr="00267232" w:rsidRDefault="009229BC" w:rsidP="00021C67">
      <w:pPr>
        <w:pStyle w:val="TextoNormal"/>
        <w:numPr>
          <w:ilvl w:val="1"/>
          <w:numId w:val="7"/>
        </w:numPr>
        <w:spacing w:after="240"/>
      </w:pPr>
      <w:r w:rsidRPr="00267232">
        <w:rPr>
          <w:i/>
        </w:rPr>
        <w:t>Within</w:t>
      </w:r>
      <w:r w:rsidRPr="00267232">
        <w:t xml:space="preserve"> (</w:t>
      </w:r>
      <w:r w:rsidR="002D7C5A" w:rsidRPr="00267232">
        <w:rPr>
          <w:i/>
        </w:rPr>
        <w:t>geometry</w:t>
      </w:r>
      <w:r w:rsidRPr="00267232">
        <w:t xml:space="preserve">, </w:t>
      </w:r>
      <w:r w:rsidR="002D7C5A" w:rsidRPr="00267232">
        <w:rPr>
          <w:i/>
        </w:rPr>
        <w:t>geometry</w:t>
      </w:r>
      <w:r w:rsidRPr="00267232">
        <w:t>): retorna 1 se a primeira geometria está completamente dentro da segunda.</w:t>
      </w:r>
      <w:r w:rsidR="00EC216A" w:rsidRPr="00267232">
        <w:t xml:space="preserve"> </w:t>
      </w:r>
    </w:p>
    <w:p w14:paraId="558DD7AE" w14:textId="6ADD810A" w:rsidR="009229BC" w:rsidRPr="00267232" w:rsidRDefault="009229BC" w:rsidP="00021C67">
      <w:pPr>
        <w:pStyle w:val="TextoNormal"/>
        <w:numPr>
          <w:ilvl w:val="1"/>
          <w:numId w:val="7"/>
        </w:numPr>
        <w:spacing w:after="240"/>
      </w:pPr>
      <w:r w:rsidRPr="00267232">
        <w:rPr>
          <w:i/>
        </w:rPr>
        <w:t>Overlaps</w:t>
      </w:r>
      <w:r w:rsidRPr="00267232">
        <w:t xml:space="preserve"> (</w:t>
      </w:r>
      <w:r w:rsidR="002D7C5A" w:rsidRPr="00267232">
        <w:rPr>
          <w:i/>
        </w:rPr>
        <w:t>geometry</w:t>
      </w:r>
      <w:r w:rsidRPr="00267232">
        <w:t xml:space="preserve">, </w:t>
      </w:r>
      <w:r w:rsidR="002D7C5A" w:rsidRPr="00267232">
        <w:rPr>
          <w:i/>
        </w:rPr>
        <w:t>geometry</w:t>
      </w:r>
      <w:r w:rsidRPr="00267232">
        <w:t>): retorna 1 se uma geometria sobrepõe espacialmente a outra.</w:t>
      </w:r>
      <w:r w:rsidR="00EC216A" w:rsidRPr="00267232">
        <w:t xml:space="preserve"> </w:t>
      </w:r>
    </w:p>
    <w:p w14:paraId="0D2EC440" w14:textId="45AC0287" w:rsidR="009229BC" w:rsidRPr="00267232" w:rsidRDefault="009229BC" w:rsidP="00021C67">
      <w:pPr>
        <w:pStyle w:val="TextoNormal"/>
        <w:numPr>
          <w:ilvl w:val="1"/>
          <w:numId w:val="7"/>
        </w:numPr>
        <w:spacing w:after="240"/>
      </w:pPr>
      <w:r w:rsidRPr="00267232">
        <w:rPr>
          <w:i/>
        </w:rPr>
        <w:t>Contains</w:t>
      </w:r>
      <w:r w:rsidRPr="00267232">
        <w:t xml:space="preserve"> (</w:t>
      </w:r>
      <w:r w:rsidR="002D7C5A" w:rsidRPr="00267232">
        <w:rPr>
          <w:i/>
        </w:rPr>
        <w:t>geometry</w:t>
      </w:r>
      <w:r w:rsidRPr="00267232">
        <w:t xml:space="preserve">, </w:t>
      </w:r>
      <w:r w:rsidR="002D7C5A" w:rsidRPr="00267232">
        <w:rPr>
          <w:i/>
        </w:rPr>
        <w:t>geometry</w:t>
      </w:r>
      <w:r w:rsidRPr="00267232">
        <w:t>): retorna 1 se a primeira geometria contiver completamente a segunda.</w:t>
      </w:r>
      <w:r w:rsidR="00EC216A" w:rsidRPr="00267232">
        <w:t xml:space="preserve"> </w:t>
      </w:r>
    </w:p>
    <w:p w14:paraId="562B8731" w14:textId="77777777" w:rsidR="009229BC" w:rsidRPr="00267232" w:rsidRDefault="009229BC" w:rsidP="00021C67">
      <w:pPr>
        <w:pStyle w:val="TextoNormal"/>
        <w:numPr>
          <w:ilvl w:val="0"/>
          <w:numId w:val="7"/>
        </w:numPr>
        <w:spacing w:after="240"/>
      </w:pPr>
      <w:r w:rsidRPr="00267232">
        <w:rPr>
          <w:szCs w:val="24"/>
        </w:rPr>
        <w:t>Operador de construção de mapas de distância</w:t>
      </w:r>
      <w:r w:rsidR="00A93B32" w:rsidRPr="00267232">
        <w:rPr>
          <w:szCs w:val="24"/>
        </w:rPr>
        <w:t>:</w:t>
      </w:r>
    </w:p>
    <w:p w14:paraId="5EEE48A0" w14:textId="77777777" w:rsidR="00AC058F" w:rsidRPr="00267232" w:rsidRDefault="00AF2796" w:rsidP="00021C67">
      <w:pPr>
        <w:pStyle w:val="TextoNormal"/>
        <w:numPr>
          <w:ilvl w:val="1"/>
          <w:numId w:val="7"/>
        </w:numPr>
        <w:spacing w:after="240"/>
        <w:rPr>
          <w:i/>
        </w:rPr>
      </w:pPr>
      <w:r w:rsidRPr="00267232">
        <w:rPr>
          <w:i/>
        </w:rPr>
        <w:t xml:space="preserve">Buffer </w:t>
      </w:r>
      <w:r w:rsidRPr="00267232">
        <w:t>(</w:t>
      </w:r>
      <w:r w:rsidRPr="00267232">
        <w:rPr>
          <w:i/>
        </w:rPr>
        <w:t>geometry</w:t>
      </w:r>
      <w:r w:rsidRPr="00267232">
        <w:t xml:space="preserve">, </w:t>
      </w:r>
      <w:r w:rsidRPr="00267232">
        <w:rPr>
          <w:i/>
        </w:rPr>
        <w:t>double</w:t>
      </w:r>
      <w:r w:rsidRPr="00267232">
        <w:t>, [</w:t>
      </w:r>
      <w:r w:rsidRPr="00267232">
        <w:rPr>
          <w:i/>
        </w:rPr>
        <w:t>integer</w:t>
      </w:r>
      <w:r w:rsidRPr="00267232">
        <w:t xml:space="preserve">]): retorna uma geometria que representa todos os pontos cujo </w:t>
      </w:r>
      <w:r w:rsidR="00900DFE" w:rsidRPr="00267232">
        <w:t>as distâncias da geometria sejam</w:t>
      </w:r>
      <w:r w:rsidRPr="00267232">
        <w:t xml:space="preserve"> menores ou iguais a distância informada.</w:t>
      </w:r>
    </w:p>
    <w:p w14:paraId="20056C26" w14:textId="319FFC8B" w:rsidR="00A93B32" w:rsidRPr="00267232" w:rsidRDefault="00A93B32" w:rsidP="00021C67">
      <w:pPr>
        <w:pStyle w:val="TextoNormal"/>
        <w:numPr>
          <w:ilvl w:val="0"/>
          <w:numId w:val="7"/>
        </w:numPr>
        <w:spacing w:after="240"/>
        <w:rPr>
          <w:i/>
        </w:rPr>
      </w:pPr>
      <w:r w:rsidRPr="00267232">
        <w:t xml:space="preserve">Operador para construção do </w:t>
      </w:r>
      <w:r w:rsidR="00B41A88">
        <w:t>f</w:t>
      </w:r>
      <w:r w:rsidRPr="00267232">
        <w:t xml:space="preserve">echo </w:t>
      </w:r>
      <w:r w:rsidR="00B41A88">
        <w:t>c</w:t>
      </w:r>
      <w:r w:rsidRPr="00267232">
        <w:t>onvexo:</w:t>
      </w:r>
    </w:p>
    <w:p w14:paraId="6643477F" w14:textId="77777777" w:rsidR="00A93B32" w:rsidRPr="00267232" w:rsidRDefault="00900DFE" w:rsidP="00021C67">
      <w:pPr>
        <w:pStyle w:val="TextoNormal"/>
        <w:numPr>
          <w:ilvl w:val="1"/>
          <w:numId w:val="7"/>
        </w:numPr>
        <w:spacing w:after="240"/>
        <w:rPr>
          <w:i/>
        </w:rPr>
      </w:pPr>
      <w:r w:rsidRPr="00267232">
        <w:rPr>
          <w:i/>
        </w:rPr>
        <w:lastRenderedPageBreak/>
        <w:t>Convexhull</w:t>
      </w:r>
      <w:r w:rsidRPr="00267232">
        <w:t xml:space="preserve"> (</w:t>
      </w:r>
      <w:r w:rsidRPr="00267232">
        <w:rPr>
          <w:i/>
        </w:rPr>
        <w:t>geometry</w:t>
      </w:r>
      <w:r w:rsidRPr="00267232">
        <w:t>): retorna uma geometria convexa a partir do objeto ge</w:t>
      </w:r>
      <w:r w:rsidR="00F65096" w:rsidRPr="00267232">
        <w:t>ográfico passado como parâmetro.</w:t>
      </w:r>
    </w:p>
    <w:p w14:paraId="23D49D2E" w14:textId="77777777" w:rsidR="00F65096" w:rsidRPr="00267232" w:rsidRDefault="00F65096" w:rsidP="00021C67">
      <w:pPr>
        <w:pStyle w:val="TextoNormal"/>
        <w:numPr>
          <w:ilvl w:val="0"/>
          <w:numId w:val="7"/>
        </w:numPr>
        <w:spacing w:after="240"/>
        <w:rPr>
          <w:i/>
        </w:rPr>
      </w:pPr>
      <w:r w:rsidRPr="00267232">
        <w:t>Operadores de conjunto:</w:t>
      </w:r>
    </w:p>
    <w:p w14:paraId="18832A20" w14:textId="02DCC897" w:rsidR="00F65096" w:rsidRPr="00267232" w:rsidRDefault="00F65096" w:rsidP="00021C67">
      <w:pPr>
        <w:pStyle w:val="TextoNormal"/>
        <w:numPr>
          <w:ilvl w:val="1"/>
          <w:numId w:val="7"/>
        </w:numPr>
        <w:spacing w:after="240"/>
        <w:rPr>
          <w:i/>
        </w:rPr>
      </w:pPr>
      <w:r w:rsidRPr="00267232">
        <w:rPr>
          <w:i/>
        </w:rPr>
        <w:t>Intersection</w:t>
      </w:r>
      <w:r w:rsidRPr="00267232">
        <w:t xml:space="preserve"> (</w:t>
      </w:r>
      <w:r w:rsidRPr="00267232">
        <w:rPr>
          <w:i/>
        </w:rPr>
        <w:t>geometry</w:t>
      </w:r>
      <w:r w:rsidRPr="00267232">
        <w:t xml:space="preserve">, </w:t>
      </w:r>
      <w:r w:rsidRPr="00267232">
        <w:rPr>
          <w:i/>
        </w:rPr>
        <w:t>geometry</w:t>
      </w:r>
      <w:r w:rsidRPr="00267232">
        <w:t>): retorna uma geometria que representa a interseção das geometrias passadas como parâmetro</w:t>
      </w:r>
      <w:r w:rsidR="003E54AE" w:rsidRPr="00267232">
        <w:t>;</w:t>
      </w:r>
    </w:p>
    <w:p w14:paraId="78712401" w14:textId="2ACFECEB" w:rsidR="00F65096" w:rsidRPr="00267232" w:rsidRDefault="00F65096" w:rsidP="00021C67">
      <w:pPr>
        <w:pStyle w:val="TextoNormal"/>
        <w:numPr>
          <w:ilvl w:val="1"/>
          <w:numId w:val="7"/>
        </w:numPr>
        <w:spacing w:after="240"/>
        <w:rPr>
          <w:i/>
        </w:rPr>
      </w:pPr>
      <w:r w:rsidRPr="00267232">
        <w:rPr>
          <w:i/>
        </w:rPr>
        <w:t>GeomUnion</w:t>
      </w:r>
      <w:r w:rsidRPr="00267232">
        <w:t xml:space="preserve"> (</w:t>
      </w:r>
      <w:r w:rsidRPr="00267232">
        <w:rPr>
          <w:i/>
        </w:rPr>
        <w:t>geometry</w:t>
      </w:r>
      <w:r w:rsidRPr="00267232">
        <w:t xml:space="preserve">, </w:t>
      </w:r>
      <w:r w:rsidRPr="00267232">
        <w:rPr>
          <w:i/>
        </w:rPr>
        <w:t>geometry</w:t>
      </w:r>
      <w:r w:rsidRPr="00267232">
        <w:t>): retorna uma geometria que representa a união das geometrias passadas como parâmetro</w:t>
      </w:r>
      <w:r w:rsidR="003E54AE" w:rsidRPr="00267232">
        <w:t>;</w:t>
      </w:r>
    </w:p>
    <w:p w14:paraId="57249C5A" w14:textId="77777777" w:rsidR="00F65096" w:rsidRPr="00267232" w:rsidRDefault="00F65096" w:rsidP="00021C67">
      <w:pPr>
        <w:pStyle w:val="TextoNormal"/>
        <w:numPr>
          <w:ilvl w:val="1"/>
          <w:numId w:val="7"/>
        </w:numPr>
        <w:spacing w:after="240"/>
        <w:rPr>
          <w:i/>
        </w:rPr>
      </w:pPr>
      <w:r w:rsidRPr="00267232">
        <w:rPr>
          <w:i/>
        </w:rPr>
        <w:t>Difference</w:t>
      </w:r>
      <w:r w:rsidRPr="00267232">
        <w:t xml:space="preserve"> (</w:t>
      </w:r>
      <w:r w:rsidRPr="00267232">
        <w:rPr>
          <w:i/>
        </w:rPr>
        <w:t>geometry</w:t>
      </w:r>
      <w:r w:rsidRPr="00267232">
        <w:t xml:space="preserve">, </w:t>
      </w:r>
      <w:r w:rsidRPr="00267232">
        <w:rPr>
          <w:i/>
        </w:rPr>
        <w:t>geometry</w:t>
      </w:r>
      <w:r w:rsidRPr="00267232">
        <w:t>): retorna uma geometria que representa a diferença entre as geometrias passadas como parâmetro;</w:t>
      </w:r>
    </w:p>
    <w:p w14:paraId="35F91591" w14:textId="77777777" w:rsidR="00F65096" w:rsidRPr="00267232" w:rsidRDefault="00F65096" w:rsidP="00021C67">
      <w:pPr>
        <w:pStyle w:val="TextoNormal"/>
        <w:numPr>
          <w:ilvl w:val="1"/>
          <w:numId w:val="7"/>
        </w:numPr>
        <w:spacing w:after="240"/>
        <w:rPr>
          <w:i/>
        </w:rPr>
      </w:pPr>
      <w:r w:rsidRPr="00267232">
        <w:rPr>
          <w:i/>
        </w:rPr>
        <w:t>Symdifference</w:t>
      </w:r>
      <w:r w:rsidRPr="00267232">
        <w:t xml:space="preserve"> (</w:t>
      </w:r>
      <w:r w:rsidRPr="00267232">
        <w:rPr>
          <w:i/>
        </w:rPr>
        <w:t>geometry, geometry</w:t>
      </w:r>
      <w:r w:rsidRPr="00267232">
        <w:t>): retorna uma geometria que representa a porção entre A e B que não se intersectam.</w:t>
      </w:r>
    </w:p>
    <w:p w14:paraId="09BAAF1E" w14:textId="77777777" w:rsidR="00141D0D" w:rsidRPr="00267232" w:rsidRDefault="00141D0D" w:rsidP="00021C67">
      <w:pPr>
        <w:pStyle w:val="TextoNormal"/>
        <w:numPr>
          <w:ilvl w:val="0"/>
          <w:numId w:val="7"/>
        </w:numPr>
        <w:spacing w:after="240"/>
        <w:rPr>
          <w:i/>
        </w:rPr>
      </w:pPr>
      <w:r w:rsidRPr="00267232">
        <w:t>Operadores métricos:</w:t>
      </w:r>
      <w:r w:rsidRPr="00267232">
        <w:tab/>
      </w:r>
    </w:p>
    <w:p w14:paraId="0802493A" w14:textId="4FA76CA2" w:rsidR="00141D0D" w:rsidRPr="00267232" w:rsidRDefault="00141D0D" w:rsidP="00021C67">
      <w:pPr>
        <w:pStyle w:val="TextoNormal"/>
        <w:numPr>
          <w:ilvl w:val="1"/>
          <w:numId w:val="7"/>
        </w:numPr>
        <w:spacing w:after="240"/>
        <w:rPr>
          <w:i/>
        </w:rPr>
      </w:pPr>
      <w:r w:rsidRPr="00267232">
        <w:rPr>
          <w:i/>
        </w:rPr>
        <w:t>Distance</w:t>
      </w:r>
      <w:r w:rsidRPr="00267232">
        <w:t xml:space="preserve"> (</w:t>
      </w:r>
      <w:r w:rsidRPr="00267232">
        <w:rPr>
          <w:i/>
        </w:rPr>
        <w:t>geometry</w:t>
      </w:r>
      <w:r w:rsidRPr="00267232">
        <w:t xml:space="preserve">, </w:t>
      </w:r>
      <w:r w:rsidRPr="00267232">
        <w:rPr>
          <w:i/>
        </w:rPr>
        <w:t>geometry</w:t>
      </w:r>
      <w:r w:rsidRPr="00267232">
        <w:t>): retorna a distância cartesiana entre duas geometrias</w:t>
      </w:r>
      <w:r w:rsidR="003E54AE" w:rsidRPr="00267232">
        <w:t>;</w:t>
      </w:r>
    </w:p>
    <w:p w14:paraId="1218B2E2" w14:textId="77777777" w:rsidR="00141D0D" w:rsidRPr="00267232" w:rsidRDefault="00141D0D" w:rsidP="00021C67">
      <w:pPr>
        <w:pStyle w:val="TextoNormal"/>
        <w:numPr>
          <w:ilvl w:val="1"/>
          <w:numId w:val="7"/>
        </w:numPr>
        <w:spacing w:after="240"/>
        <w:rPr>
          <w:i/>
        </w:rPr>
      </w:pPr>
      <w:r w:rsidRPr="00267232">
        <w:rPr>
          <w:i/>
        </w:rPr>
        <w:t>Area</w:t>
      </w:r>
      <w:r w:rsidRPr="00267232">
        <w:t xml:space="preserve"> (</w:t>
      </w:r>
      <w:r w:rsidRPr="00267232">
        <w:rPr>
          <w:i/>
        </w:rPr>
        <w:t>geometry</w:t>
      </w:r>
      <w:r w:rsidRPr="00267232">
        <w:t>): retorna a área se a geometria passada como parâmetro for um polígono ou multi-polígono.</w:t>
      </w:r>
    </w:p>
    <w:p w14:paraId="266C6B64" w14:textId="0F66F5EF" w:rsidR="00495B2B" w:rsidRPr="00267232" w:rsidRDefault="00831AFE" w:rsidP="00021C67">
      <w:pPr>
        <w:pStyle w:val="TextoNormal"/>
        <w:numPr>
          <w:ilvl w:val="0"/>
          <w:numId w:val="7"/>
        </w:numPr>
        <w:spacing w:after="240"/>
        <w:rPr>
          <w:i/>
        </w:rPr>
      </w:pPr>
      <w:r>
        <w:t>Centró</w:t>
      </w:r>
      <w:r w:rsidR="00495B2B" w:rsidRPr="00267232">
        <w:t>ide de geometrias:</w:t>
      </w:r>
      <w:r w:rsidR="00495B2B" w:rsidRPr="00267232">
        <w:tab/>
      </w:r>
    </w:p>
    <w:p w14:paraId="205DEC71" w14:textId="36EC5D6F" w:rsidR="00495B2B" w:rsidRPr="00267232" w:rsidRDefault="00495B2B" w:rsidP="00021C67">
      <w:pPr>
        <w:pStyle w:val="TextoNormal"/>
        <w:numPr>
          <w:ilvl w:val="1"/>
          <w:numId w:val="7"/>
        </w:numPr>
        <w:spacing w:after="240"/>
        <w:rPr>
          <w:i/>
        </w:rPr>
      </w:pPr>
      <w:r w:rsidRPr="00267232">
        <w:rPr>
          <w:i/>
        </w:rPr>
        <w:t>Centroid</w:t>
      </w:r>
      <w:r w:rsidRPr="00267232">
        <w:t xml:space="preserve"> (</w:t>
      </w:r>
      <w:r w:rsidRPr="00267232">
        <w:rPr>
          <w:i/>
        </w:rPr>
        <w:t>geometry</w:t>
      </w:r>
      <w:r w:rsidRPr="00267232">
        <w:t>): retorna o ponto que identifica o centro da geometria passada como parâmetro</w:t>
      </w:r>
      <w:r w:rsidR="003E54AE" w:rsidRPr="00267232">
        <w:t>.</w:t>
      </w:r>
    </w:p>
    <w:p w14:paraId="3443A0AB" w14:textId="77777777" w:rsidR="00495B2B" w:rsidRPr="00267232" w:rsidRDefault="009D0473" w:rsidP="00021C67">
      <w:pPr>
        <w:pStyle w:val="TextoNormal"/>
        <w:numPr>
          <w:ilvl w:val="0"/>
          <w:numId w:val="7"/>
        </w:numPr>
        <w:spacing w:after="240"/>
        <w:rPr>
          <w:i/>
        </w:rPr>
      </w:pPr>
      <w:r w:rsidRPr="00267232">
        <w:t>Validação</w:t>
      </w:r>
      <w:r w:rsidR="00495B2B" w:rsidRPr="00267232">
        <w:t>:</w:t>
      </w:r>
      <w:r w:rsidR="00495B2B" w:rsidRPr="00267232">
        <w:tab/>
      </w:r>
    </w:p>
    <w:p w14:paraId="00FECAB6" w14:textId="77777777" w:rsidR="009229BC" w:rsidRPr="00267232" w:rsidRDefault="009D0473" w:rsidP="00021C67">
      <w:pPr>
        <w:pStyle w:val="TextoNormal"/>
        <w:numPr>
          <w:ilvl w:val="1"/>
          <w:numId w:val="7"/>
        </w:numPr>
        <w:spacing w:after="240"/>
        <w:rPr>
          <w:szCs w:val="24"/>
        </w:rPr>
      </w:pPr>
      <w:r w:rsidRPr="00267232">
        <w:rPr>
          <w:i/>
        </w:rPr>
        <w:t>IsSimple</w:t>
      </w:r>
      <w:r w:rsidRPr="00267232">
        <w:t xml:space="preserve"> (</w:t>
      </w:r>
      <w:r w:rsidRPr="00267232">
        <w:rPr>
          <w:i/>
        </w:rPr>
        <w:t>geometry</w:t>
      </w:r>
      <w:r w:rsidRPr="00267232">
        <w:t>): retorna 1 se a geometria passada como parâmetro não possuir nenhum ponto anormal como interseção com ela mesma ou tangência própria.</w:t>
      </w:r>
    </w:p>
    <w:p w14:paraId="49B35FB7" w14:textId="77777777" w:rsidR="00D44A35" w:rsidRPr="00267232" w:rsidRDefault="00D44A35" w:rsidP="00021C67">
      <w:pPr>
        <w:pStyle w:val="TtuloSubseo1"/>
        <w:numPr>
          <w:ilvl w:val="1"/>
          <w:numId w:val="9"/>
        </w:numPr>
        <w:spacing w:before="794" w:after="794"/>
      </w:pPr>
      <w:bookmarkStart w:id="55" w:name="_Toc431051433"/>
      <w:r w:rsidRPr="00267232">
        <w:lastRenderedPageBreak/>
        <w:t>Í</w:t>
      </w:r>
      <w:r w:rsidR="007500B9" w:rsidRPr="00267232">
        <w:t>ndices GiST e</w:t>
      </w:r>
      <w:r w:rsidRPr="00267232">
        <w:t xml:space="preserve"> R-Tree</w:t>
      </w:r>
      <w:bookmarkEnd w:id="55"/>
    </w:p>
    <w:p w14:paraId="6F36CF6C" w14:textId="4BD94E54" w:rsidR="000B5C97" w:rsidRPr="00267232" w:rsidRDefault="005529B0" w:rsidP="00BE0C12">
      <w:pPr>
        <w:pStyle w:val="TextoNormal"/>
        <w:spacing w:after="240"/>
      </w:pPr>
      <w:r w:rsidRPr="00267232">
        <w:t>A implementação da R-Tree nativa possui limitação de 8</w:t>
      </w:r>
      <w:r w:rsidR="00EB7A41" w:rsidRPr="00267232">
        <w:t xml:space="preserve"> </w:t>
      </w:r>
      <w:r w:rsidR="008A38EC" w:rsidRPr="00267232">
        <w:t>Kbytes. Na prática</w:t>
      </w:r>
      <w:r w:rsidRPr="00267232">
        <w:t xml:space="preserve"> é muito comum um SIG manipular dados representados</w:t>
      </w:r>
      <w:r w:rsidR="0030732E" w:rsidRPr="00267232">
        <w:t xml:space="preserve"> </w:t>
      </w:r>
      <w:r w:rsidRPr="00267232">
        <w:t>por polígonos maiores de 8</w:t>
      </w:r>
      <w:r w:rsidR="00EB7A41" w:rsidRPr="00267232">
        <w:t xml:space="preserve"> </w:t>
      </w:r>
      <w:r w:rsidRPr="00267232">
        <w:t xml:space="preserve">Kbytes cada, o que torna a utilização deste índice inviável. </w:t>
      </w:r>
    </w:p>
    <w:p w14:paraId="016BC0C8" w14:textId="24C05E18" w:rsidR="00D44A35" w:rsidRPr="00267232" w:rsidRDefault="0030732E" w:rsidP="00BE0C12">
      <w:pPr>
        <w:pStyle w:val="TextoNormal"/>
        <w:spacing w:after="240"/>
      </w:pPr>
      <w:r w:rsidRPr="00267232">
        <w:t xml:space="preserve">O método de indexação chamado </w:t>
      </w:r>
      <w:r w:rsidRPr="00832648">
        <w:t>Generalized Search Trees</w:t>
      </w:r>
      <w:r w:rsidRPr="00267232">
        <w:t xml:space="preserve"> (GiST) não possui restrições de tamanho </w:t>
      </w:r>
      <w:r w:rsidR="00ED052A" w:rsidRPr="00267232">
        <w:t xml:space="preserve">e consiste em um índice de árvore balanceada fornecendo funcionalidades de uma B-Tree </w:t>
      </w:r>
      <w:r w:rsidR="00DB2B97" w:rsidRPr="00267232">
        <w:t>e</w:t>
      </w:r>
      <w:r w:rsidR="00ED052A" w:rsidRPr="00267232">
        <w:t xml:space="preserve"> R-Tree. A principal vantagem deste índice é a possibilidade de definição de seu comportamento</w:t>
      </w:r>
      <w:r w:rsidR="006C6B02" w:rsidRPr="00267232">
        <w:t xml:space="preserve"> </w:t>
      </w:r>
      <w:r w:rsidR="00DB2B97" w:rsidRPr="00267232">
        <w:t xml:space="preserve">(CASANOVA </w:t>
      </w:r>
      <w:r w:rsidR="00DB2B97" w:rsidRPr="00257515">
        <w:rPr>
          <w:i/>
        </w:rPr>
        <w:t>et al</w:t>
      </w:r>
      <w:r w:rsidR="00DB2B97" w:rsidRPr="00267232">
        <w:t>., 2005)</w:t>
      </w:r>
      <w:r w:rsidR="00ED052A" w:rsidRPr="00267232">
        <w:t xml:space="preserve">. </w:t>
      </w:r>
    </w:p>
    <w:p w14:paraId="1DCF7AAC" w14:textId="77777777" w:rsidR="003E4B7D" w:rsidRPr="00C020EC" w:rsidRDefault="00BA5824" w:rsidP="00021C67">
      <w:pPr>
        <w:pStyle w:val="TtuloSubseo1"/>
        <w:numPr>
          <w:ilvl w:val="1"/>
          <w:numId w:val="9"/>
        </w:numPr>
        <w:spacing w:before="794" w:after="794"/>
      </w:pPr>
      <w:bookmarkStart w:id="56" w:name="_Toc431051434"/>
      <w:r w:rsidRPr="00267232">
        <w:t xml:space="preserve">SRID - </w:t>
      </w:r>
      <w:r w:rsidR="003E4B7D" w:rsidRPr="00C020EC">
        <w:t>Reference System Identifier</w:t>
      </w:r>
      <w:bookmarkEnd w:id="56"/>
    </w:p>
    <w:p w14:paraId="02E67BF0" w14:textId="77777777" w:rsidR="000B5C97" w:rsidRPr="00267232" w:rsidRDefault="00721A3C" w:rsidP="00BE0C12">
      <w:pPr>
        <w:pStyle w:val="TextoNormal"/>
        <w:spacing w:after="240"/>
        <w:ind w:left="72" w:firstLine="634"/>
      </w:pPr>
      <w:r w:rsidRPr="00267232">
        <w:t xml:space="preserve">Uma importante configuração </w:t>
      </w:r>
      <w:r w:rsidR="001A7D7E" w:rsidRPr="00267232">
        <w:t xml:space="preserve">no </w:t>
      </w:r>
      <w:r w:rsidR="006269DF" w:rsidRPr="00267232">
        <w:t xml:space="preserve">PostGIS </w:t>
      </w:r>
      <w:r w:rsidRPr="00267232">
        <w:t xml:space="preserve">é o sistema de referência utilizado para manter e gerenciar o dado da posição GPS. No PostGIS, este sistema de referência é identificado com um </w:t>
      </w:r>
      <w:r w:rsidRPr="007266CA">
        <w:t>Spatial Reference System Identifier</w:t>
      </w:r>
      <w:r w:rsidRPr="00267232">
        <w:t xml:space="preserve"> (SRID) e mais especificamente, a implementação deste SRID é definida pelo </w:t>
      </w:r>
      <w:r w:rsidRPr="00A42DF3">
        <w:t>European Petroleum Survey Group</w:t>
      </w:r>
      <w:r w:rsidRPr="00267232">
        <w:t xml:space="preserve"> (EPSG).</w:t>
      </w:r>
    </w:p>
    <w:p w14:paraId="05E36465" w14:textId="77777777" w:rsidR="00E738A7" w:rsidRPr="00267232" w:rsidRDefault="00721A3C" w:rsidP="00BE0C12">
      <w:pPr>
        <w:pStyle w:val="TextoNormal"/>
        <w:spacing w:after="240"/>
        <w:ind w:left="72" w:firstLine="634"/>
      </w:pPr>
      <w:r w:rsidRPr="00267232">
        <w:t>Cada sistema de referência é associado com um código único. Coordenadas GPS são</w:t>
      </w:r>
      <w:r w:rsidR="00E738A7" w:rsidRPr="00267232">
        <w:t>,</w:t>
      </w:r>
      <w:r w:rsidRPr="00267232">
        <w:t xml:space="preserve"> usualmente</w:t>
      </w:r>
      <w:r w:rsidR="00E738A7" w:rsidRPr="00267232">
        <w:t>,</w:t>
      </w:r>
      <w:r w:rsidRPr="00267232">
        <w:t xml:space="preserve"> interpretadas de sensores de longitude/latitude, utilizando o WGS84 </w:t>
      </w:r>
      <w:r w:rsidRPr="00267232">
        <w:rPr>
          <w:i/>
        </w:rPr>
        <w:t>geodetic datum</w:t>
      </w:r>
      <w:r w:rsidRPr="00267232">
        <w:t xml:space="preserve"> (coordenadas geográficas). </w:t>
      </w:r>
    </w:p>
    <w:p w14:paraId="6A6B926E" w14:textId="6A121C70" w:rsidR="00E738A7" w:rsidRPr="00267232" w:rsidRDefault="00E738A7" w:rsidP="00BE0C12">
      <w:pPr>
        <w:pStyle w:val="TextoNormal"/>
        <w:spacing w:after="240"/>
        <w:ind w:left="72" w:firstLine="634"/>
      </w:pPr>
      <w:r w:rsidRPr="00267232">
        <w:t xml:space="preserve">WGS84 </w:t>
      </w:r>
      <w:r w:rsidR="00721A3C" w:rsidRPr="00267232">
        <w:t>é um sistema utilizado globalmente</w:t>
      </w:r>
      <w:r w:rsidR="00882C50" w:rsidRPr="00267232">
        <w:t>,</w:t>
      </w:r>
      <w:r w:rsidR="00721A3C" w:rsidRPr="00267232">
        <w:t xml:space="preserve"> aonde </w:t>
      </w:r>
      <w:r w:rsidR="00150369" w:rsidRPr="00267232">
        <w:t xml:space="preserve">suas </w:t>
      </w:r>
      <w:r w:rsidR="00721A3C" w:rsidRPr="00267232">
        <w:t xml:space="preserve">coordenadas angulares estão relacionadas a uma </w:t>
      </w:r>
      <w:r w:rsidR="0058510D" w:rsidRPr="00267232">
        <w:t>elips</w:t>
      </w:r>
      <w:r w:rsidR="0058510D">
        <w:t>o</w:t>
      </w:r>
      <w:r w:rsidR="0058510D" w:rsidRPr="00267232">
        <w:t>ide</w:t>
      </w:r>
      <w:r w:rsidR="00721A3C" w:rsidRPr="00267232">
        <w:t xml:space="preserve"> muito próxima do desenho da terra. Como </w:t>
      </w:r>
      <w:r w:rsidR="00882C50" w:rsidRPr="00267232">
        <w:t>consequência</w:t>
      </w:r>
      <w:r w:rsidR="00721A3C" w:rsidRPr="00267232">
        <w:t>, não é correto aplicar funções que são desenvolvidas para trabalhar no espaço Euclidiano</w:t>
      </w:r>
      <w:r w:rsidR="00882C50" w:rsidRPr="00267232">
        <w:t>²</w:t>
      </w:r>
      <w:r w:rsidR="00721A3C" w:rsidRPr="00267232">
        <w:t xml:space="preserve">, porque uma </w:t>
      </w:r>
      <w:r w:rsidR="0058510D" w:rsidRPr="00267232">
        <w:t>elips</w:t>
      </w:r>
      <w:r w:rsidR="0058510D">
        <w:t>o</w:t>
      </w:r>
      <w:r w:rsidR="0058510D" w:rsidRPr="00267232">
        <w:t>ide</w:t>
      </w:r>
      <w:r w:rsidRPr="00267232">
        <w:t xml:space="preserve"> possui</w:t>
      </w:r>
      <w:r w:rsidR="00552FBE" w:rsidRPr="00267232">
        <w:t xml:space="preserve"> </w:t>
      </w:r>
      <w:r w:rsidR="00721A3C" w:rsidRPr="00267232">
        <w:t xml:space="preserve">caminho </w:t>
      </w:r>
      <w:r w:rsidR="00552FBE" w:rsidRPr="00267232">
        <w:t>mais próximo</w:t>
      </w:r>
      <w:r w:rsidR="00721A3C" w:rsidRPr="00267232">
        <w:t xml:space="preserve"> entre dois pontos </w:t>
      </w:r>
      <w:r w:rsidR="00552FBE" w:rsidRPr="00267232">
        <w:t xml:space="preserve">e </w:t>
      </w:r>
      <w:r w:rsidR="00721A3C" w:rsidRPr="00267232">
        <w:t xml:space="preserve">não é uma linha </w:t>
      </w:r>
      <w:r w:rsidR="00552FBE" w:rsidRPr="00267232">
        <w:t>perfeita</w:t>
      </w:r>
      <w:r w:rsidR="00EB7A41" w:rsidRPr="00267232">
        <w:t>,</w:t>
      </w:r>
      <w:r w:rsidR="00552FBE" w:rsidRPr="00267232">
        <w:t xml:space="preserve"> </w:t>
      </w:r>
      <w:r w:rsidR="00721A3C" w:rsidRPr="00267232">
        <w:t xml:space="preserve">mas sim um arco. </w:t>
      </w:r>
    </w:p>
    <w:p w14:paraId="493FD7DC" w14:textId="3E8B1552" w:rsidR="00721A3C" w:rsidRPr="00267232" w:rsidRDefault="00721A3C" w:rsidP="00BE0C12">
      <w:pPr>
        <w:pStyle w:val="TextoNormal"/>
        <w:spacing w:after="240"/>
        <w:ind w:left="72" w:firstLine="634"/>
      </w:pPr>
      <w:r w:rsidRPr="00267232">
        <w:t xml:space="preserve">Portanto, muitas das camadas disponíveis para </w:t>
      </w:r>
      <w:r w:rsidR="00552FBE" w:rsidRPr="00267232">
        <w:t>uma determinada área</w:t>
      </w:r>
      <w:r w:rsidRPr="00267232">
        <w:t xml:space="preserve"> são projetadas em um </w:t>
      </w:r>
      <w:r w:rsidR="00552FBE" w:rsidRPr="00267232">
        <w:t>sistema</w:t>
      </w:r>
      <w:r w:rsidRPr="00267232">
        <w:t xml:space="preserve"> de </w:t>
      </w:r>
      <w:r w:rsidR="00552FBE" w:rsidRPr="00267232">
        <w:t>referência</w:t>
      </w:r>
      <w:r w:rsidRPr="00267232">
        <w:t xml:space="preserve"> plano (UTM). </w:t>
      </w:r>
      <w:r w:rsidR="00552FBE" w:rsidRPr="00267232">
        <w:t xml:space="preserve">Neste sentido, o </w:t>
      </w:r>
      <w:r w:rsidRPr="00267232">
        <w:t xml:space="preserve">PostGIS </w:t>
      </w:r>
      <w:r w:rsidR="00552FBE" w:rsidRPr="00267232">
        <w:t>possui</w:t>
      </w:r>
      <w:r w:rsidRPr="00267232">
        <w:t xml:space="preserve"> dois grupos principais de tipos </w:t>
      </w:r>
      <w:r w:rsidR="00AA3FA2">
        <w:t>de dados de vetores espaciais: g</w:t>
      </w:r>
      <w:r w:rsidRPr="00267232">
        <w:t xml:space="preserve">eométrico, o qual trabalha com qualquer tipo de </w:t>
      </w:r>
      <w:r w:rsidR="00215FC1" w:rsidRPr="00267232">
        <w:t>referência</w:t>
      </w:r>
      <w:r w:rsidR="00983AA3" w:rsidRPr="00267232">
        <w:t xml:space="preserve"> espacial </w:t>
      </w:r>
      <w:r w:rsidRPr="00267232">
        <w:t>e geográfico, o qual</w:t>
      </w:r>
      <w:r w:rsidR="00026294" w:rsidRPr="00267232">
        <w:t>,</w:t>
      </w:r>
      <w:r w:rsidRPr="00267232">
        <w:t xml:space="preserve"> é especificado por coordenadas geográficas (longitude/latitude WGS84)</w:t>
      </w:r>
      <w:r w:rsidR="00215FC1" w:rsidRPr="00267232">
        <w:t xml:space="preserve"> (URBANO, CAGNACCI, 2014).</w:t>
      </w:r>
    </w:p>
    <w:p w14:paraId="3148EBCA" w14:textId="77777777" w:rsidR="003B2160" w:rsidRPr="00267232" w:rsidRDefault="003B2160" w:rsidP="00021C67">
      <w:pPr>
        <w:pStyle w:val="TtuloSubseo1"/>
        <w:numPr>
          <w:ilvl w:val="1"/>
          <w:numId w:val="9"/>
        </w:numPr>
        <w:spacing w:before="794" w:after="794"/>
      </w:pPr>
      <w:bookmarkStart w:id="57" w:name="_Toc431051435"/>
      <w:r w:rsidRPr="00267232">
        <w:lastRenderedPageBreak/>
        <w:t>OGC e OSGeo</w:t>
      </w:r>
      <w:bookmarkEnd w:id="57"/>
    </w:p>
    <w:p w14:paraId="39CC0867" w14:textId="24F4A0D9" w:rsidR="00BC0BF9" w:rsidRPr="00267232" w:rsidRDefault="003E3952" w:rsidP="00BE0C12">
      <w:pPr>
        <w:pStyle w:val="TextoNormal"/>
        <w:spacing w:after="240"/>
        <w:ind w:firstLine="706"/>
      </w:pPr>
      <w:r w:rsidRPr="00DA03BD">
        <w:t>Open Geospatial Consortium</w:t>
      </w:r>
      <w:r w:rsidRPr="00267232">
        <w:t xml:space="preserve"> </w:t>
      </w:r>
      <w:r w:rsidR="00BC0BF9" w:rsidRPr="00267232">
        <w:t>(</w:t>
      </w:r>
      <w:r w:rsidRPr="00267232">
        <w:t>OGC</w:t>
      </w:r>
      <w:r w:rsidR="00BC0BF9" w:rsidRPr="00267232">
        <w:t xml:space="preserve">) é o órgão que existe para padronizar </w:t>
      </w:r>
      <w:r w:rsidR="00465EE5" w:rsidRPr="00267232">
        <w:t xml:space="preserve">a maneira como </w:t>
      </w:r>
      <w:r w:rsidR="00BC0BF9" w:rsidRPr="00267232">
        <w:t xml:space="preserve">os dados espaciais e a geografia </w:t>
      </w:r>
      <w:r w:rsidR="00465EE5" w:rsidRPr="00267232">
        <w:t>são acessados e distribuídos</w:t>
      </w:r>
      <w:r w:rsidR="008A38EC" w:rsidRPr="00267232">
        <w:t>. Su</w:t>
      </w:r>
      <w:r w:rsidR="00BC0BF9" w:rsidRPr="00267232">
        <w:t xml:space="preserve">a missão é impor especificações de como os dados espaciais podem ser acessados de serviços </w:t>
      </w:r>
      <w:r w:rsidR="00BC0BF9" w:rsidRPr="00267232">
        <w:rPr>
          <w:i/>
        </w:rPr>
        <w:t>web</w:t>
      </w:r>
      <w:r w:rsidR="00EE1D45" w:rsidRPr="00267232">
        <w:t>,</w:t>
      </w:r>
      <w:r w:rsidR="00BC0BF9" w:rsidRPr="00267232">
        <w:t xml:space="preserve"> o formato de entrega e como é feita a consulta </w:t>
      </w:r>
      <w:r w:rsidR="00237DF6" w:rsidRPr="00267232">
        <w:t>dessas informações</w:t>
      </w:r>
      <w:r w:rsidR="00E467C8" w:rsidRPr="00267232">
        <w:t>.</w:t>
      </w:r>
    </w:p>
    <w:p w14:paraId="2A554D1B" w14:textId="5042AAC1" w:rsidR="00E467C8" w:rsidRPr="00267232" w:rsidRDefault="001F3BC6" w:rsidP="00BE0C12">
      <w:pPr>
        <w:pStyle w:val="TextoNormal"/>
        <w:spacing w:after="240"/>
        <w:ind w:firstLine="706"/>
      </w:pPr>
      <w:r w:rsidRPr="00DA03BD">
        <w:t>Open Source Geospatial Fundation</w:t>
      </w:r>
      <w:r w:rsidRPr="00267232">
        <w:t xml:space="preserve"> </w:t>
      </w:r>
      <w:r w:rsidR="00BC0BF9" w:rsidRPr="00267232">
        <w:t>(</w:t>
      </w:r>
      <w:r w:rsidR="00802D3E" w:rsidRPr="00267232">
        <w:t>OSGeo</w:t>
      </w:r>
      <w:r w:rsidR="00BC0BF9" w:rsidRPr="00267232">
        <w:t xml:space="preserve">) é o órgão responsável por financiar, dar suporte e criar estratégias de </w:t>
      </w:r>
      <w:r w:rsidR="005265FF" w:rsidRPr="00267232">
        <w:t>vendas</w:t>
      </w:r>
      <w:r w:rsidR="00BC0BF9" w:rsidRPr="00267232">
        <w:t xml:space="preserve"> </w:t>
      </w:r>
      <w:r w:rsidR="005265FF" w:rsidRPr="00267232">
        <w:t>para as</w:t>
      </w:r>
      <w:r w:rsidR="00BC0BF9" w:rsidRPr="00267232">
        <w:t xml:space="preserve"> ferramentas </w:t>
      </w:r>
      <w:r w:rsidR="005265FF" w:rsidRPr="00267232">
        <w:t xml:space="preserve">SIG de código livre. </w:t>
      </w:r>
    </w:p>
    <w:p w14:paraId="636B20C5" w14:textId="63B2765F" w:rsidR="00BC0BF9" w:rsidRPr="00267232" w:rsidRDefault="00E467C8" w:rsidP="00BE0C12">
      <w:pPr>
        <w:pStyle w:val="TextoNormal"/>
        <w:spacing w:after="240"/>
        <w:ind w:firstLine="706"/>
      </w:pPr>
      <w:r w:rsidRPr="00267232">
        <w:t>Ambos os</w:t>
      </w:r>
      <w:r w:rsidR="00237DF6" w:rsidRPr="00267232">
        <w:t xml:space="preserve"> órgãos são capacitados a entregar ferramentas e dados geog</w:t>
      </w:r>
      <w:r w:rsidR="00733575" w:rsidRPr="00267232">
        <w:t xml:space="preserve">ráficos para todos, e </w:t>
      </w:r>
      <w:r w:rsidR="005C3F73" w:rsidRPr="00267232">
        <w:t>estes</w:t>
      </w:r>
      <w:r w:rsidR="0016401D" w:rsidRPr="00267232">
        <w:t>,</w:t>
      </w:r>
      <w:r w:rsidR="00237DF6" w:rsidRPr="00267232">
        <w:t xml:space="preserve"> são </w:t>
      </w:r>
      <w:r w:rsidR="005C3F73" w:rsidRPr="00267232">
        <w:t xml:space="preserve">os principais </w:t>
      </w:r>
      <w:r w:rsidR="00237DF6" w:rsidRPr="00267232">
        <w:t xml:space="preserve">interessados por padrões </w:t>
      </w:r>
      <w:r w:rsidR="00733575" w:rsidRPr="00267232">
        <w:t xml:space="preserve">de código livre </w:t>
      </w:r>
      <w:r w:rsidR="00237DF6" w:rsidRPr="00267232">
        <w:t>(OBE, HSU, 2011).</w:t>
      </w:r>
    </w:p>
    <w:p w14:paraId="40CA3424" w14:textId="77777777" w:rsidR="00567CCB" w:rsidRPr="00267232" w:rsidRDefault="00567CCB" w:rsidP="00021C67">
      <w:pPr>
        <w:pStyle w:val="TtuloSubseo1"/>
        <w:numPr>
          <w:ilvl w:val="1"/>
          <w:numId w:val="9"/>
        </w:numPr>
        <w:spacing w:before="794" w:after="794"/>
      </w:pPr>
      <w:bookmarkStart w:id="58" w:name="_Ref419651535"/>
      <w:bookmarkStart w:id="59" w:name="_Toc431051436"/>
      <w:r w:rsidRPr="00267232">
        <w:t>Web Services REST</w:t>
      </w:r>
      <w:bookmarkEnd w:id="58"/>
      <w:bookmarkEnd w:id="59"/>
    </w:p>
    <w:p w14:paraId="194B019F" w14:textId="6DEFFB56" w:rsidR="00567CCB" w:rsidRPr="00267232" w:rsidRDefault="00567CCB" w:rsidP="002E1412">
      <w:pPr>
        <w:pStyle w:val="TextoNormal"/>
        <w:spacing w:after="240"/>
      </w:pPr>
      <w:r w:rsidRPr="00DC06DD">
        <w:t xml:space="preserve">Web </w:t>
      </w:r>
      <w:r w:rsidR="000952ED" w:rsidRPr="00DC06DD">
        <w:t>s</w:t>
      </w:r>
      <w:r w:rsidRPr="00DC06DD">
        <w:t>ervice</w:t>
      </w:r>
      <w:r w:rsidRPr="00267232">
        <w:t xml:space="preserve"> é um software modelado para suportar a interação entre sistemas através de uma rede, na maioria das vezes escritos em linguagens e até s</w:t>
      </w:r>
      <w:r w:rsidR="0039130D" w:rsidRPr="00267232">
        <w:t>istemas operacionais diferentes. A</w:t>
      </w:r>
      <w:r w:rsidRPr="00267232">
        <w:t>ssim, para que esta interação seja possível, é necessário ter um padrão na sua comunicação</w:t>
      </w:r>
      <w:r w:rsidR="008A38EC" w:rsidRPr="00267232">
        <w:t>,</w:t>
      </w:r>
      <w:r w:rsidR="000C10B6" w:rsidRPr="00267232">
        <w:t xml:space="preserve"> </w:t>
      </w:r>
      <w:r w:rsidR="008A38EC" w:rsidRPr="00267232">
        <w:t>o</w:t>
      </w:r>
      <w:r w:rsidRPr="00267232">
        <w:t xml:space="preserve">u seja, </w:t>
      </w:r>
      <w:r w:rsidRPr="00DC06DD">
        <w:t>um</w:t>
      </w:r>
      <w:r w:rsidR="00526CC3">
        <w:t xml:space="preserve"> </w:t>
      </w:r>
      <w:r w:rsidR="00DC06DD" w:rsidRPr="00DC06DD">
        <w:t>w</w:t>
      </w:r>
      <w:r w:rsidRPr="00DC06DD">
        <w:t xml:space="preserve">eb </w:t>
      </w:r>
      <w:r w:rsidR="00DC06DD" w:rsidRPr="00DC06DD">
        <w:t>s</w:t>
      </w:r>
      <w:r w:rsidRPr="00DC06DD">
        <w:t>ervice</w:t>
      </w:r>
      <w:r w:rsidRPr="00267232">
        <w:t xml:space="preserve"> é um aplicativo servidor que disponibiliza um ou mais serviços para seus clientes sendo acessados via </w:t>
      </w:r>
      <w:r w:rsidRPr="00267232">
        <w:rPr>
          <w:i/>
        </w:rPr>
        <w:t>web</w:t>
      </w:r>
      <w:r w:rsidRPr="00267232">
        <w:t xml:space="preserve">, semelhante a um site, que responde a requisições </w:t>
      </w:r>
      <w:r w:rsidR="00450682" w:rsidRPr="00267232">
        <w:t>de um</w:t>
      </w:r>
      <w:r w:rsidRPr="00267232">
        <w:t xml:space="preserve"> </w:t>
      </w:r>
      <w:r w:rsidR="0039130D" w:rsidRPr="00DC06DD">
        <w:t>Uniform Resource Identifier</w:t>
      </w:r>
      <w:r w:rsidR="0039130D" w:rsidRPr="00267232">
        <w:t xml:space="preserve"> (URI)</w:t>
      </w:r>
      <w:r w:rsidRPr="00267232">
        <w:t>.</w:t>
      </w:r>
    </w:p>
    <w:p w14:paraId="62A8F46B" w14:textId="0DD2D283" w:rsidR="00567CCB" w:rsidRPr="00267232" w:rsidRDefault="00567CCB" w:rsidP="002E1412">
      <w:pPr>
        <w:pStyle w:val="TextoNormal"/>
        <w:spacing w:after="240"/>
      </w:pPr>
      <w:r w:rsidRPr="00267232">
        <w:t>A comunicação entre sistemas já existentes é sempre uma questão problemática. Ao imaginar um cenário onde tem</w:t>
      </w:r>
      <w:r w:rsidR="00EB7A41" w:rsidRPr="00267232">
        <w:t>-se</w:t>
      </w:r>
      <w:r w:rsidRPr="00267232">
        <w:t xml:space="preserve"> dois ou mais softwares que precisam </w:t>
      </w:r>
      <w:r w:rsidR="000931F7" w:rsidRPr="00267232">
        <w:t xml:space="preserve">se </w:t>
      </w:r>
      <w:r w:rsidRPr="00267232">
        <w:t xml:space="preserve">comunicar, alguns pontos devem ser levados em consideração, como linguagem utilizada, banco de dados, infraestrutura, etc. Como uma solução para isto, são utilizados </w:t>
      </w:r>
      <w:r w:rsidR="00526CC3" w:rsidRPr="00526CC3">
        <w:t>w</w:t>
      </w:r>
      <w:r w:rsidRPr="00526CC3">
        <w:t xml:space="preserve">eb </w:t>
      </w:r>
      <w:r w:rsidR="00526CC3" w:rsidRPr="00526CC3">
        <w:t>s</w:t>
      </w:r>
      <w:r w:rsidRPr="00526CC3">
        <w:t>ervices</w:t>
      </w:r>
      <w:r w:rsidRPr="00267232">
        <w:t xml:space="preserve"> para realizar a comunicaçã</w:t>
      </w:r>
      <w:r w:rsidR="00F612DA" w:rsidRPr="00267232">
        <w:t>o entre dois ou mais sistemas.</w:t>
      </w:r>
    </w:p>
    <w:p w14:paraId="0C1640C9" w14:textId="6BE2A595" w:rsidR="000F7FE3" w:rsidRPr="00267232" w:rsidRDefault="00794DE8" w:rsidP="002E1412">
      <w:pPr>
        <w:pStyle w:val="TextoNormal"/>
        <w:spacing w:after="240"/>
        <w:rPr>
          <w:szCs w:val="24"/>
        </w:rPr>
      </w:pPr>
      <w:r w:rsidRPr="00C72037">
        <w:rPr>
          <w:szCs w:val="24"/>
        </w:rPr>
        <w:t>Representational State Transfer</w:t>
      </w:r>
      <w:r w:rsidRPr="00267232">
        <w:rPr>
          <w:szCs w:val="24"/>
        </w:rPr>
        <w:t xml:space="preserve"> (</w:t>
      </w:r>
      <w:r w:rsidR="00567CCB" w:rsidRPr="00267232">
        <w:rPr>
          <w:szCs w:val="24"/>
        </w:rPr>
        <w:t>REST</w:t>
      </w:r>
      <w:r w:rsidRPr="00267232">
        <w:rPr>
          <w:szCs w:val="24"/>
        </w:rPr>
        <w:t>)</w:t>
      </w:r>
      <w:r w:rsidR="00567CCB" w:rsidRPr="00267232">
        <w:rPr>
          <w:szCs w:val="24"/>
        </w:rPr>
        <w:t xml:space="preserve"> não é a especificação de um novo protocolo. Usualmente, REST funciona com os recursos que o HTTP disponibiliza</w:t>
      </w:r>
      <w:r w:rsidRPr="00267232">
        <w:rPr>
          <w:szCs w:val="24"/>
        </w:rPr>
        <w:t>,</w:t>
      </w:r>
      <w:r w:rsidR="00567CCB" w:rsidRPr="00267232">
        <w:rPr>
          <w:szCs w:val="24"/>
        </w:rPr>
        <w:t xml:space="preserve"> e surgiu como uma </w:t>
      </w:r>
      <w:r w:rsidR="00567CCB" w:rsidRPr="00267232">
        <w:rPr>
          <w:szCs w:val="24"/>
        </w:rPr>
        <w:lastRenderedPageBreak/>
        <w:t xml:space="preserve">alternativa popular ao uso de tecnologias baseadas em </w:t>
      </w:r>
      <w:r w:rsidR="00C72037">
        <w:rPr>
          <w:szCs w:val="24"/>
        </w:rPr>
        <w:t>w</w:t>
      </w:r>
      <w:r w:rsidR="00567CCB" w:rsidRPr="00C72037">
        <w:rPr>
          <w:szCs w:val="24"/>
        </w:rPr>
        <w:t xml:space="preserve">eb </w:t>
      </w:r>
      <w:r w:rsidR="00C72037">
        <w:rPr>
          <w:szCs w:val="24"/>
        </w:rPr>
        <w:t>s</w:t>
      </w:r>
      <w:r w:rsidR="00567CCB" w:rsidRPr="00C72037">
        <w:rPr>
          <w:szCs w:val="24"/>
        </w:rPr>
        <w:t>ervices</w:t>
      </w:r>
      <w:r w:rsidR="00567CCB" w:rsidRPr="00267232">
        <w:rPr>
          <w:szCs w:val="24"/>
        </w:rPr>
        <w:t xml:space="preserve"> SOAP</w:t>
      </w:r>
      <w:r w:rsidR="00EC216A" w:rsidRPr="00267232">
        <w:rPr>
          <w:rStyle w:val="Refdenotaderodap"/>
          <w:szCs w:val="24"/>
        </w:rPr>
        <w:footnoteReference w:id="6"/>
      </w:r>
      <w:r w:rsidR="000F7FE3" w:rsidRPr="00267232">
        <w:rPr>
          <w:szCs w:val="24"/>
        </w:rPr>
        <w:t>,</w:t>
      </w:r>
      <w:r w:rsidRPr="00267232">
        <w:rPr>
          <w:szCs w:val="24"/>
        </w:rPr>
        <w:t xml:space="preserve"> </w:t>
      </w:r>
      <w:r w:rsidR="000F7FE3" w:rsidRPr="00267232">
        <w:rPr>
          <w:szCs w:val="24"/>
        </w:rPr>
        <w:t>p</w:t>
      </w:r>
      <w:r w:rsidR="00567CCB" w:rsidRPr="00267232">
        <w:rPr>
          <w:szCs w:val="24"/>
        </w:rPr>
        <w:t xml:space="preserve">or ser mais leve e ter a capacidade de transmitir dados via HTTP (BURKE, 2009). </w:t>
      </w:r>
    </w:p>
    <w:p w14:paraId="00959C69" w14:textId="108B8FC7" w:rsidR="00567CCB" w:rsidRPr="00267232" w:rsidRDefault="00567CCB" w:rsidP="002E1412">
      <w:pPr>
        <w:pStyle w:val="TextoNormal"/>
        <w:spacing w:after="240"/>
        <w:rPr>
          <w:szCs w:val="24"/>
        </w:rPr>
      </w:pPr>
      <w:r w:rsidRPr="00267232">
        <w:rPr>
          <w:szCs w:val="24"/>
        </w:rPr>
        <w:t xml:space="preserve">Por conta disso, existe uma equivalência entre os métodos padrões utilizados pelo protocolo HTTP para a representação de serviços REST. </w:t>
      </w:r>
      <w:r w:rsidR="000F7FE3" w:rsidRPr="00267232">
        <w:rPr>
          <w:szCs w:val="24"/>
        </w:rPr>
        <w:t>Desta forma</w:t>
      </w:r>
      <w:r w:rsidRPr="00267232">
        <w:rPr>
          <w:szCs w:val="24"/>
        </w:rPr>
        <w:t xml:space="preserve">, o HTTP tem um papel fundamental nesta “interface uniforme” que é disponibilizada tendo como principais e mais comuns métodos utilizados o POST, GET, PUT e DELETE. Os quais correspondem a CREATE, READ, UPDATE e DELETE (CRUD) operações que são frequentemente utilizadas por serviços REST (FREDRICH, 2012). </w:t>
      </w:r>
    </w:p>
    <w:p w14:paraId="069E0CCA" w14:textId="77777777" w:rsidR="00442632" w:rsidRPr="00267232" w:rsidRDefault="00D54F22" w:rsidP="00021C67">
      <w:pPr>
        <w:pStyle w:val="TtuloSubseo1"/>
        <w:numPr>
          <w:ilvl w:val="1"/>
          <w:numId w:val="9"/>
        </w:numPr>
        <w:spacing w:before="794" w:after="794"/>
      </w:pPr>
      <w:bookmarkStart w:id="60" w:name="_Ref419646089"/>
      <w:bookmarkStart w:id="61" w:name="_Ref419655741"/>
      <w:bookmarkStart w:id="62" w:name="_Toc431051437"/>
      <w:r w:rsidRPr="00267232">
        <w:t>PhoneG</w:t>
      </w:r>
      <w:r w:rsidR="00F82559" w:rsidRPr="00267232">
        <w:t>ap</w:t>
      </w:r>
      <w:bookmarkEnd w:id="60"/>
      <w:bookmarkEnd w:id="61"/>
      <w:bookmarkEnd w:id="62"/>
      <w:r w:rsidR="00F82559" w:rsidRPr="00267232">
        <w:t xml:space="preserve"> </w:t>
      </w:r>
    </w:p>
    <w:p w14:paraId="299803D1" w14:textId="0F5DF720" w:rsidR="003B566E" w:rsidRPr="00267232" w:rsidRDefault="00C80BC1" w:rsidP="009731B1">
      <w:pPr>
        <w:pStyle w:val="TextoNormal"/>
        <w:spacing w:after="240"/>
      </w:pPr>
      <w:r w:rsidRPr="00267232">
        <w:t xml:space="preserve">PhoneGap é um </w:t>
      </w:r>
      <w:r w:rsidRPr="00267232">
        <w:rPr>
          <w:i/>
        </w:rPr>
        <w:t>framework</w:t>
      </w:r>
      <w:r w:rsidRPr="00267232">
        <w:t xml:space="preserve"> de código aberto para desenvolvimento de aplicações </w:t>
      </w:r>
      <w:r w:rsidRPr="00F631A8">
        <w:rPr>
          <w:i/>
        </w:rPr>
        <w:t>mobile</w:t>
      </w:r>
      <w:r w:rsidRPr="00267232">
        <w:t xml:space="preserve">, </w:t>
      </w:r>
      <w:r w:rsidR="00EB7A41" w:rsidRPr="00267232">
        <w:t>que</w:t>
      </w:r>
      <w:r w:rsidRPr="00267232">
        <w:t xml:space="preserve"> surgiu do projeto Cordova</w:t>
      </w:r>
      <w:r w:rsidR="00633FC1" w:rsidRPr="00267232">
        <w:t xml:space="preserve"> </w:t>
      </w:r>
      <w:r w:rsidRPr="00267232">
        <w:t>através do Apache Incubator</w:t>
      </w:r>
      <w:r w:rsidR="0041749B" w:rsidRPr="00267232">
        <w:t>,</w:t>
      </w:r>
      <w:r w:rsidR="00633FC1" w:rsidRPr="00267232">
        <w:rPr>
          <w:i/>
        </w:rPr>
        <w:t xml:space="preserve"> </w:t>
      </w:r>
      <w:r w:rsidR="0041749B" w:rsidRPr="00267232">
        <w:t>c</w:t>
      </w:r>
      <w:r w:rsidR="00633FC1" w:rsidRPr="00267232">
        <w:t>aminho de entrada para o Apache Software Foundation</w:t>
      </w:r>
      <w:r w:rsidR="0041749B" w:rsidRPr="00267232">
        <w:t xml:space="preserve"> (ASF)</w:t>
      </w:r>
      <w:r w:rsidR="00633FC1" w:rsidRPr="00267232">
        <w:t xml:space="preserve">. </w:t>
      </w:r>
      <w:r w:rsidR="00B0158A" w:rsidRPr="00267232">
        <w:t>O</w:t>
      </w:r>
      <w:r w:rsidR="00633FC1" w:rsidRPr="00267232">
        <w:t xml:space="preserve"> </w:t>
      </w:r>
      <w:r w:rsidR="00501C80" w:rsidRPr="00267232">
        <w:t xml:space="preserve">objetivo </w:t>
      </w:r>
      <w:r w:rsidR="00633FC1" w:rsidRPr="00267232">
        <w:t>do PhoneGap é permitir usar o navegador como um nível intermediário de abstração para implementar a camada lógica</w:t>
      </w:r>
      <w:r w:rsidR="006C4E78" w:rsidRPr="00267232">
        <w:t>, que é</w:t>
      </w:r>
      <w:r w:rsidR="00633FC1" w:rsidRPr="00267232">
        <w:t xml:space="preserve"> baseada em JavaScript, CSS3 e HTML</w:t>
      </w:r>
      <w:r w:rsidR="00501C80" w:rsidRPr="00267232">
        <w:t>5</w:t>
      </w:r>
      <w:r w:rsidR="00A72D6F" w:rsidRPr="00267232">
        <w:t xml:space="preserve"> (CORRAL </w:t>
      </w:r>
      <w:r w:rsidR="00A72D6F" w:rsidRPr="00267232">
        <w:rPr>
          <w:i/>
        </w:rPr>
        <w:t>et al</w:t>
      </w:r>
      <w:r w:rsidR="00A72D6F" w:rsidRPr="00267232">
        <w:t>., 2012).</w:t>
      </w:r>
      <w:r w:rsidR="00B0158A" w:rsidRPr="00267232">
        <w:t xml:space="preserve"> </w:t>
      </w:r>
    </w:p>
    <w:p w14:paraId="47D71EE0" w14:textId="5EF8A49D" w:rsidR="003B566E" w:rsidRPr="00267232" w:rsidRDefault="006C4E78" w:rsidP="009731B1">
      <w:pPr>
        <w:pStyle w:val="TextoNormal"/>
        <w:spacing w:after="240"/>
      </w:pPr>
      <w:r w:rsidRPr="00267232">
        <w:t xml:space="preserve">O </w:t>
      </w:r>
      <w:r w:rsidR="00501C80" w:rsidRPr="00267232">
        <w:t xml:space="preserve">PhoneGap permite a criação de aplicações baseadas em </w:t>
      </w:r>
      <w:r w:rsidR="00501C80" w:rsidRPr="002F07A4">
        <w:rPr>
          <w:i/>
        </w:rPr>
        <w:t>scripts</w:t>
      </w:r>
      <w:r w:rsidR="005D7286" w:rsidRPr="00267232">
        <w:t>, porém</w:t>
      </w:r>
      <w:r w:rsidR="00501C80" w:rsidRPr="00267232">
        <w:t xml:space="preserve">, </w:t>
      </w:r>
      <w:r w:rsidR="005D7286" w:rsidRPr="00267232">
        <w:t xml:space="preserve">somente com </w:t>
      </w:r>
      <w:r w:rsidR="00501C80" w:rsidRPr="00267232">
        <w:t xml:space="preserve">JavaScript não </w:t>
      </w:r>
      <w:r w:rsidR="005D7286" w:rsidRPr="00267232">
        <w:t xml:space="preserve">é possível </w:t>
      </w:r>
      <w:r w:rsidR="00501C80" w:rsidRPr="00267232">
        <w:t>expl</w:t>
      </w:r>
      <w:r w:rsidR="00010F50" w:rsidRPr="00267232">
        <w:t xml:space="preserve">orar todas </w:t>
      </w:r>
      <w:r w:rsidR="009C7514" w:rsidRPr="00267232">
        <w:t>as</w:t>
      </w:r>
      <w:r w:rsidR="00010F50" w:rsidRPr="00267232">
        <w:t xml:space="preserve"> funcionalidades</w:t>
      </w:r>
      <w:r w:rsidR="00501C80" w:rsidRPr="00267232">
        <w:t xml:space="preserve"> </w:t>
      </w:r>
      <w:r w:rsidR="005D7286" w:rsidRPr="00267232">
        <w:t>de um aparelho</w:t>
      </w:r>
      <w:r w:rsidRPr="00267232">
        <w:t>. P</w:t>
      </w:r>
      <w:r w:rsidR="00501C80" w:rsidRPr="00267232">
        <w:t>ara resolve</w:t>
      </w:r>
      <w:r w:rsidR="00B0158A" w:rsidRPr="00267232">
        <w:t>r</w:t>
      </w:r>
      <w:r w:rsidR="00501C80" w:rsidRPr="00267232">
        <w:t xml:space="preserve"> este problema, a </w:t>
      </w:r>
      <w:r w:rsidR="00B0158A" w:rsidRPr="00267232">
        <w:t>solução</w:t>
      </w:r>
      <w:r w:rsidR="00EB7A41" w:rsidRPr="00267232">
        <w:t xml:space="preserve"> adotada pelo</w:t>
      </w:r>
      <w:r w:rsidR="00B0158A" w:rsidRPr="00267232">
        <w:t xml:space="preserve"> </w:t>
      </w:r>
      <w:r w:rsidR="00501C80" w:rsidRPr="00267232">
        <w:t xml:space="preserve">PhoneGap </w:t>
      </w:r>
      <w:r w:rsidR="00B0158A" w:rsidRPr="00267232">
        <w:t xml:space="preserve">foi disponibilizar </w:t>
      </w:r>
      <w:r w:rsidR="00501C80" w:rsidRPr="00267232">
        <w:t>um conjunto de APIs</w:t>
      </w:r>
      <w:r w:rsidR="00B0158A" w:rsidRPr="00267232">
        <w:t xml:space="preserve"> que permitem a manipulação de componentes</w:t>
      </w:r>
      <w:r w:rsidR="002F07A4">
        <w:t xml:space="preserve"> de</w:t>
      </w:r>
      <w:r w:rsidR="00B0158A" w:rsidRPr="00267232">
        <w:t xml:space="preserve"> baixo nível, como o gerenciamento do telefone</w:t>
      </w:r>
      <w:r w:rsidRPr="00267232">
        <w:t>,</w:t>
      </w:r>
      <w:r w:rsidR="00B0158A" w:rsidRPr="00267232">
        <w:t xml:space="preserve"> hardware</w:t>
      </w:r>
      <w:r w:rsidRPr="00267232">
        <w:t xml:space="preserve"> e notificações</w:t>
      </w:r>
      <w:r w:rsidR="00B0158A" w:rsidRPr="00267232">
        <w:t xml:space="preserve"> através de uma </w:t>
      </w:r>
      <w:r w:rsidR="00B0158A" w:rsidRPr="00267232">
        <w:rPr>
          <w:i/>
        </w:rPr>
        <w:t>engine</w:t>
      </w:r>
      <w:r w:rsidR="00B0158A" w:rsidRPr="00267232">
        <w:t xml:space="preserve"> nativa. Estas APIs são acessíveis ao JavaScript depois de serem expostas ao navegador por meio da </w:t>
      </w:r>
      <w:r w:rsidR="0077620D" w:rsidRPr="00267232">
        <w:t xml:space="preserve">PhoneGap JavaScript </w:t>
      </w:r>
      <w:r w:rsidR="00B0158A" w:rsidRPr="00267232">
        <w:rPr>
          <w:i/>
        </w:rPr>
        <w:t>engine</w:t>
      </w:r>
      <w:r w:rsidR="003B566E" w:rsidRPr="00267232">
        <w:rPr>
          <w:i/>
        </w:rPr>
        <w:t xml:space="preserve"> </w:t>
      </w:r>
      <w:r w:rsidR="003B566E" w:rsidRPr="00267232">
        <w:t xml:space="preserve">(CORRAL </w:t>
      </w:r>
      <w:r w:rsidR="003B566E" w:rsidRPr="00267232">
        <w:rPr>
          <w:i/>
        </w:rPr>
        <w:t>et al</w:t>
      </w:r>
      <w:r w:rsidR="003B566E" w:rsidRPr="00267232">
        <w:t>., 2012).</w:t>
      </w:r>
      <w:r w:rsidR="00B0158A" w:rsidRPr="00267232">
        <w:t xml:space="preserve"> </w:t>
      </w:r>
    </w:p>
    <w:p w14:paraId="32AC6D1C" w14:textId="7D9E11E7" w:rsidR="00DB3DA8" w:rsidRPr="00267232" w:rsidRDefault="00B0158A" w:rsidP="009731B1">
      <w:pPr>
        <w:pStyle w:val="TextoNormal"/>
        <w:spacing w:after="240"/>
      </w:pPr>
      <w:r w:rsidRPr="00267232">
        <w:t xml:space="preserve">Desta forma, desenvolvedores </w:t>
      </w:r>
      <w:r w:rsidR="006C4E78" w:rsidRPr="00267232">
        <w:t>preocupam</w:t>
      </w:r>
      <w:r w:rsidR="00EB7A41" w:rsidRPr="00267232">
        <w:t>-se</w:t>
      </w:r>
      <w:r w:rsidR="006C4E78" w:rsidRPr="00267232">
        <w:t xml:space="preserve"> </w:t>
      </w:r>
      <w:r w:rsidRPr="00267232">
        <w:t xml:space="preserve">somente </w:t>
      </w:r>
      <w:r w:rsidR="0077620D" w:rsidRPr="00267232">
        <w:t xml:space="preserve">com o </w:t>
      </w:r>
      <w:r w:rsidRPr="00267232">
        <w:t xml:space="preserve">desenvolvimento </w:t>
      </w:r>
      <w:r w:rsidRPr="00267232">
        <w:rPr>
          <w:i/>
        </w:rPr>
        <w:t>web</w:t>
      </w:r>
      <w:r w:rsidRPr="00267232">
        <w:t xml:space="preserve">, </w:t>
      </w:r>
      <w:r w:rsidR="0077620D" w:rsidRPr="00267232">
        <w:t xml:space="preserve">uma vez que a camada lógica irá contar com extensões necessárias e interfaces para acessar recursos por meio de métodos de sua própria API </w:t>
      </w:r>
      <w:r w:rsidR="0077620D" w:rsidRPr="00267232">
        <w:rPr>
          <w:szCs w:val="24"/>
        </w:rPr>
        <w:t>(</w:t>
      </w:r>
      <w:r w:rsidR="006A7A93" w:rsidRPr="00267232">
        <w:rPr>
          <w:szCs w:val="24"/>
        </w:rPr>
        <w:fldChar w:fldCharType="begin"/>
      </w:r>
      <w:r w:rsidR="006A7A93" w:rsidRPr="00267232">
        <w:rPr>
          <w:szCs w:val="24"/>
        </w:rPr>
        <w:instrText xml:space="preserve"> REF _Ref420332724 \h </w:instrText>
      </w:r>
      <w:r w:rsidR="00D514F6" w:rsidRPr="00267232">
        <w:rPr>
          <w:szCs w:val="24"/>
        </w:rPr>
        <w:instrText xml:space="preserve"> \* MERGEFORMAT </w:instrText>
      </w:r>
      <w:r w:rsidR="006A7A93" w:rsidRPr="00267232">
        <w:rPr>
          <w:szCs w:val="24"/>
        </w:rPr>
      </w:r>
      <w:r w:rsidR="006A7A93" w:rsidRPr="00267232">
        <w:rPr>
          <w:szCs w:val="24"/>
        </w:rPr>
        <w:fldChar w:fldCharType="separate"/>
      </w:r>
      <w:r w:rsidR="00DC482D" w:rsidRPr="00DC482D">
        <w:rPr>
          <w:szCs w:val="24"/>
        </w:rPr>
        <w:t xml:space="preserve">Figura </w:t>
      </w:r>
      <w:r w:rsidR="00DC482D" w:rsidRPr="00DC482D">
        <w:rPr>
          <w:noProof/>
          <w:szCs w:val="24"/>
        </w:rPr>
        <w:t>6</w:t>
      </w:r>
      <w:r w:rsidR="006A7A93" w:rsidRPr="00267232">
        <w:rPr>
          <w:szCs w:val="24"/>
        </w:rPr>
        <w:fldChar w:fldCharType="end"/>
      </w:r>
      <w:r w:rsidR="0077620D" w:rsidRPr="00267232">
        <w:rPr>
          <w:szCs w:val="24"/>
        </w:rPr>
        <w:t>)</w:t>
      </w:r>
      <w:r w:rsidR="0077620D" w:rsidRPr="00267232">
        <w:t xml:space="preserve">. Esta arquitetura </w:t>
      </w:r>
      <w:r w:rsidR="00FA29C7" w:rsidRPr="00267232">
        <w:t xml:space="preserve">simplifica a criação de aplicações e podem ser compiladas para vários sistemas operacionais mobile (Apple </w:t>
      </w:r>
      <w:r w:rsidR="00FA29C7" w:rsidRPr="00267232">
        <w:lastRenderedPageBreak/>
        <w:t xml:space="preserve">iOS, Android, Blackberry OS 6+, </w:t>
      </w:r>
      <w:r w:rsidR="003B566E" w:rsidRPr="00267232">
        <w:t>Windows Phone 7 e 8, Ubuntu e Firefox OS</w:t>
      </w:r>
      <w:r w:rsidR="00FA29C7" w:rsidRPr="00267232">
        <w:t>)</w:t>
      </w:r>
      <w:r w:rsidR="003B566E" w:rsidRPr="00267232">
        <w:t xml:space="preserve"> (CORRAL </w:t>
      </w:r>
      <w:r w:rsidR="003B566E" w:rsidRPr="00267232">
        <w:rPr>
          <w:i/>
        </w:rPr>
        <w:t>et al</w:t>
      </w:r>
      <w:r w:rsidR="003B566E" w:rsidRPr="00267232">
        <w:t>., 2012).</w:t>
      </w:r>
    </w:p>
    <w:p w14:paraId="218A4B6D" w14:textId="75F1EA8C" w:rsidR="009731B1" w:rsidRPr="00267232" w:rsidRDefault="00DB3DA8" w:rsidP="009731B1">
      <w:pPr>
        <w:pStyle w:val="TextoNormal"/>
        <w:spacing w:after="240"/>
      </w:pPr>
      <w:r w:rsidRPr="00267232">
        <w:t xml:space="preserve">Uma das características principais e determinante para a popularização do Phonegap é a opção de </w:t>
      </w:r>
      <w:r w:rsidRPr="00267232">
        <w:rPr>
          <w:i/>
        </w:rPr>
        <w:t>build</w:t>
      </w:r>
      <w:r w:rsidRPr="00267232">
        <w:t xml:space="preserve"> </w:t>
      </w:r>
      <w:r w:rsidR="000A7DC8" w:rsidRPr="00267232">
        <w:rPr>
          <w:i/>
        </w:rPr>
        <w:t>in</w:t>
      </w:r>
      <w:r w:rsidRPr="00267232">
        <w:rPr>
          <w:i/>
        </w:rPr>
        <w:t xml:space="preserve"> Cloud</w:t>
      </w:r>
      <w:r w:rsidR="00707640" w:rsidRPr="00267232">
        <w:t>, a qual</w:t>
      </w:r>
      <w:r w:rsidR="00266DBE" w:rsidRPr="00267232">
        <w:t xml:space="preserve"> permite</w:t>
      </w:r>
      <w:r w:rsidR="00707640" w:rsidRPr="00267232">
        <w:t xml:space="preserve"> a geração do aplicativo nativo para as plataformas listadas.</w:t>
      </w:r>
    </w:p>
    <w:p w14:paraId="18618D2A" w14:textId="603BEE1A" w:rsidR="003B566E" w:rsidRPr="00267232" w:rsidRDefault="003B566E" w:rsidP="009731B1">
      <w:pPr>
        <w:pStyle w:val="Legenda"/>
        <w:keepNext/>
        <w:rPr>
          <w:sz w:val="22"/>
          <w:szCs w:val="22"/>
        </w:rPr>
      </w:pPr>
      <w:bookmarkStart w:id="63" w:name="_Ref420332724"/>
      <w:bookmarkStart w:id="64" w:name="_Toc431052301"/>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6</w:t>
      </w:r>
      <w:r w:rsidR="001F294E" w:rsidRPr="00267232">
        <w:rPr>
          <w:sz w:val="22"/>
          <w:szCs w:val="22"/>
        </w:rPr>
        <w:fldChar w:fldCharType="end"/>
      </w:r>
      <w:bookmarkEnd w:id="63"/>
      <w:r w:rsidRPr="00267232">
        <w:rPr>
          <w:sz w:val="22"/>
          <w:szCs w:val="22"/>
        </w:rPr>
        <w:t xml:space="preserve"> - Arquitetura do PhoneGap</w:t>
      </w:r>
      <w:bookmarkEnd w:id="64"/>
    </w:p>
    <w:p w14:paraId="71714F68" w14:textId="77777777" w:rsidR="003B566E" w:rsidRPr="00267232" w:rsidRDefault="003B566E" w:rsidP="003B566E"/>
    <w:p w14:paraId="2300501B" w14:textId="77777777" w:rsidR="003B566E" w:rsidRPr="00267232" w:rsidRDefault="003B566E" w:rsidP="003B566E">
      <w:pPr>
        <w:pStyle w:val="TextoNormal"/>
        <w:jc w:val="center"/>
      </w:pPr>
      <w:r w:rsidRPr="00267232">
        <w:rPr>
          <w:noProof/>
          <w:lang w:eastAsia="pt-BR"/>
        </w:rPr>
        <w:drawing>
          <wp:inline distT="0" distB="0" distL="0" distR="0" wp14:anchorId="13712999" wp14:editId="77558DD9">
            <wp:extent cx="2695575" cy="3372485"/>
            <wp:effectExtent l="0" t="0" r="9525" b="0"/>
            <wp:docPr id="16" name="Imagem 16" descr="C:\Users\RAFAEL\Desktop\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Captur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5575" cy="3372485"/>
                    </a:xfrm>
                    <a:prstGeom prst="rect">
                      <a:avLst/>
                    </a:prstGeom>
                    <a:noFill/>
                    <a:ln>
                      <a:noFill/>
                    </a:ln>
                  </pic:spPr>
                </pic:pic>
              </a:graphicData>
            </a:graphic>
          </wp:inline>
        </w:drawing>
      </w:r>
    </w:p>
    <w:p w14:paraId="5E0DD115" w14:textId="7E3CFB95" w:rsidR="00C80BC1" w:rsidRPr="00267232" w:rsidRDefault="003B566E" w:rsidP="009731B1">
      <w:pPr>
        <w:pStyle w:val="TextoNormal"/>
        <w:ind w:firstLine="0"/>
        <w:jc w:val="left"/>
        <w:rPr>
          <w:sz w:val="20"/>
        </w:rPr>
      </w:pPr>
      <w:r w:rsidRPr="00267232">
        <w:rPr>
          <w:sz w:val="20"/>
        </w:rPr>
        <w:t xml:space="preserve">Fonte: Corral </w:t>
      </w:r>
      <w:r w:rsidRPr="00267232">
        <w:rPr>
          <w:i/>
          <w:sz w:val="20"/>
        </w:rPr>
        <w:t>et al</w:t>
      </w:r>
      <w:r w:rsidRPr="00267232">
        <w:rPr>
          <w:sz w:val="20"/>
        </w:rPr>
        <w:t xml:space="preserve">. </w:t>
      </w:r>
      <w:r w:rsidR="00D514F6" w:rsidRPr="00267232">
        <w:rPr>
          <w:sz w:val="20"/>
        </w:rPr>
        <w:t>(</w:t>
      </w:r>
      <w:r w:rsidRPr="00267232">
        <w:rPr>
          <w:sz w:val="20"/>
        </w:rPr>
        <w:t>2011</w:t>
      </w:r>
      <w:r w:rsidR="00D514F6" w:rsidRPr="00267232">
        <w:rPr>
          <w:sz w:val="20"/>
        </w:rPr>
        <w:t>).</w:t>
      </w:r>
    </w:p>
    <w:p w14:paraId="7CB51926" w14:textId="77777777" w:rsidR="00567CCB" w:rsidRPr="00267232" w:rsidRDefault="00567CCB" w:rsidP="00021C67">
      <w:pPr>
        <w:pStyle w:val="TtuloSubseo1"/>
        <w:numPr>
          <w:ilvl w:val="1"/>
          <w:numId w:val="9"/>
        </w:numPr>
        <w:spacing w:before="794" w:after="794"/>
      </w:pPr>
      <w:bookmarkStart w:id="65" w:name="_Ref419646440"/>
      <w:bookmarkStart w:id="66" w:name="_Ref419654901"/>
      <w:bookmarkStart w:id="67" w:name="_Ref419813616"/>
      <w:bookmarkStart w:id="68" w:name="_Toc431051438"/>
      <w:r w:rsidRPr="00267232">
        <w:t>AngularJS</w:t>
      </w:r>
      <w:bookmarkEnd w:id="65"/>
      <w:bookmarkEnd w:id="66"/>
      <w:bookmarkEnd w:id="67"/>
      <w:bookmarkEnd w:id="68"/>
    </w:p>
    <w:p w14:paraId="3307AB4B" w14:textId="4EB23658" w:rsidR="007F6164" w:rsidRPr="00267232" w:rsidRDefault="007F6164" w:rsidP="00125A5A">
      <w:pPr>
        <w:pStyle w:val="TextoNormal"/>
        <w:spacing w:after="240"/>
      </w:pPr>
      <w:r w:rsidRPr="00267232">
        <w:t xml:space="preserve">AngularJS é um </w:t>
      </w:r>
      <w:r w:rsidRPr="00267232">
        <w:rPr>
          <w:i/>
        </w:rPr>
        <w:t>framework</w:t>
      </w:r>
      <w:r w:rsidRPr="00267232">
        <w:t xml:space="preserve"> estrutural</w:t>
      </w:r>
      <w:r w:rsidR="000C10B6" w:rsidRPr="00267232">
        <w:t>,</w:t>
      </w:r>
      <w:r w:rsidR="00EE478B" w:rsidRPr="00267232">
        <w:t xml:space="preserve"> de código aberto,</w:t>
      </w:r>
      <w:r w:rsidRPr="00267232">
        <w:t xml:space="preserve"> para aplicativos </w:t>
      </w:r>
      <w:r w:rsidRPr="00AD255B">
        <w:rPr>
          <w:i/>
        </w:rPr>
        <w:t>web</w:t>
      </w:r>
      <w:r w:rsidRPr="00267232">
        <w:t xml:space="preserve"> dinâmicos. Permite utilizar HTML como </w:t>
      </w:r>
      <w:r w:rsidRPr="00267232">
        <w:rPr>
          <w:i/>
        </w:rPr>
        <w:t>template</w:t>
      </w:r>
      <w:r w:rsidRPr="00267232">
        <w:t xml:space="preserve"> e fornece mecanismos que estendem a sintaxe HTML padrão, visando expressar componentes claros e sucintos. AngularJS utiliza os conceitos de </w:t>
      </w:r>
      <w:r w:rsidRPr="00267232">
        <w:rPr>
          <w:i/>
        </w:rPr>
        <w:t>data binding</w:t>
      </w:r>
      <w:r w:rsidR="00C50D49" w:rsidRPr="00267232">
        <w:t xml:space="preserve"> e</w:t>
      </w:r>
      <w:r w:rsidRPr="00267232">
        <w:t xml:space="preserve"> injeção de dependências, além de ser um </w:t>
      </w:r>
      <w:r w:rsidRPr="00267232">
        <w:rPr>
          <w:i/>
        </w:rPr>
        <w:t>framework</w:t>
      </w:r>
      <w:r w:rsidRPr="00267232">
        <w:t xml:space="preserve"> </w:t>
      </w:r>
      <w:r w:rsidR="00AD255B">
        <w:t xml:space="preserve">do tipo </w:t>
      </w:r>
      <w:r w:rsidR="004B37D4" w:rsidRPr="00267232">
        <w:rPr>
          <w:i/>
        </w:rPr>
        <w:t>Model-View-Controller</w:t>
      </w:r>
      <w:r w:rsidR="004B37D4" w:rsidRPr="00267232">
        <w:t xml:space="preserve"> </w:t>
      </w:r>
      <w:r w:rsidRPr="00267232">
        <w:t>(</w:t>
      </w:r>
      <w:r w:rsidR="004B37D4" w:rsidRPr="00267232">
        <w:t>MVC</w:t>
      </w:r>
      <w:r w:rsidRPr="00043F2F">
        <w:t>)</w:t>
      </w:r>
      <w:r w:rsidRPr="00267232">
        <w:rPr>
          <w:i/>
        </w:rPr>
        <w:t xml:space="preserve">. </w:t>
      </w:r>
      <w:r w:rsidRPr="00267232">
        <w:t>Estes conceitos permitem eliminar boa parte do código a ser desenvolvido e isso tudo acontece em um navegador</w:t>
      </w:r>
      <w:r w:rsidR="00B541F2" w:rsidRPr="00267232">
        <w:t>,</w:t>
      </w:r>
      <w:r w:rsidRPr="00267232">
        <w:t xml:space="preserve"> tornando-o um parceiro ideal para qualquer tecnologia que irá rodar no servidor</w:t>
      </w:r>
      <w:r w:rsidR="00B541F2" w:rsidRPr="00267232">
        <w:t xml:space="preserve"> </w:t>
      </w:r>
      <w:r w:rsidR="00B541F2" w:rsidRPr="001751FC">
        <w:rPr>
          <w:shd w:val="clear" w:color="auto" w:fill="FFFFFF" w:themeFill="background1"/>
        </w:rPr>
        <w:t>(ANGULARJS, 2015)</w:t>
      </w:r>
      <w:r w:rsidRPr="001751FC">
        <w:rPr>
          <w:shd w:val="clear" w:color="auto" w:fill="FFFFFF" w:themeFill="background1"/>
        </w:rPr>
        <w:t>.</w:t>
      </w:r>
      <w:r w:rsidRPr="00267232">
        <w:t xml:space="preserve"> </w:t>
      </w:r>
    </w:p>
    <w:p w14:paraId="510C6EE0" w14:textId="61975FD3" w:rsidR="00040992" w:rsidRPr="00267232" w:rsidRDefault="00DE5599" w:rsidP="00125A5A">
      <w:pPr>
        <w:pStyle w:val="TextoNormal"/>
        <w:spacing w:after="240"/>
      </w:pPr>
      <w:r w:rsidRPr="00267232">
        <w:lastRenderedPageBreak/>
        <w:t xml:space="preserve">Segundo Seshadri e Green (2014), </w:t>
      </w:r>
      <w:r w:rsidR="00C96ACE" w:rsidRPr="00267232">
        <w:t>as tecnologias</w:t>
      </w:r>
      <w:r w:rsidRPr="00267232">
        <w:t xml:space="preserve"> mais importantes</w:t>
      </w:r>
      <w:r w:rsidR="00C96ACE" w:rsidRPr="00267232">
        <w:t xml:space="preserve"> envolvidas em uma aplicação com AngularJS </w:t>
      </w:r>
      <w:r w:rsidRPr="00267232">
        <w:t>são</w:t>
      </w:r>
      <w:r w:rsidR="00C96ACE" w:rsidRPr="00267232">
        <w:t xml:space="preserve">: </w:t>
      </w:r>
      <w:r w:rsidR="00E10982" w:rsidRPr="00AD255B">
        <w:t>Single Page Application</w:t>
      </w:r>
      <w:r w:rsidR="00E10982" w:rsidRPr="00267232">
        <w:t xml:space="preserve"> </w:t>
      </w:r>
      <w:r w:rsidR="00C96ACE" w:rsidRPr="00267232">
        <w:t>(</w:t>
      </w:r>
      <w:r w:rsidR="00E10982" w:rsidRPr="00267232">
        <w:t>SPA</w:t>
      </w:r>
      <w:r w:rsidR="00C96ACE" w:rsidRPr="00267232">
        <w:t xml:space="preserve">), </w:t>
      </w:r>
      <w:r w:rsidR="00AD255B">
        <w:t>c</w:t>
      </w:r>
      <w:r w:rsidR="00C96ACE" w:rsidRPr="00267232">
        <w:rPr>
          <w:i/>
        </w:rPr>
        <w:t>lient-side templates</w:t>
      </w:r>
      <w:r w:rsidR="00C96ACE" w:rsidRPr="00267232">
        <w:t xml:space="preserve">, MVC, </w:t>
      </w:r>
      <w:r w:rsidR="00AD255B" w:rsidRPr="00AD255B">
        <w:rPr>
          <w:i/>
        </w:rPr>
        <w:t>d</w:t>
      </w:r>
      <w:r w:rsidR="00C96ACE" w:rsidRPr="00AD255B">
        <w:rPr>
          <w:i/>
        </w:rPr>
        <w:t xml:space="preserve">ata </w:t>
      </w:r>
      <w:r w:rsidR="00AD255B" w:rsidRPr="00AD255B">
        <w:rPr>
          <w:i/>
        </w:rPr>
        <w:t>b</w:t>
      </w:r>
      <w:r w:rsidR="00C96ACE" w:rsidRPr="00267232">
        <w:rPr>
          <w:i/>
        </w:rPr>
        <w:t>inding</w:t>
      </w:r>
      <w:r w:rsidR="00040992" w:rsidRPr="00267232">
        <w:t>, Injeção de dependências e Diretivas.</w:t>
      </w:r>
    </w:p>
    <w:p w14:paraId="43D469BC" w14:textId="035DABDC" w:rsidR="003654FA" w:rsidRPr="00267232" w:rsidRDefault="00040992" w:rsidP="00125A5A">
      <w:pPr>
        <w:pStyle w:val="TextoNormal"/>
        <w:spacing w:after="240"/>
      </w:pPr>
      <w:r w:rsidRPr="00267232">
        <w:t xml:space="preserve">SPA – Utiliza o conceito de aplicação de página única utilizando </w:t>
      </w:r>
      <w:r w:rsidR="000E7E75" w:rsidRPr="00D87F62">
        <w:t>Asynchronous Javascript and XML</w:t>
      </w:r>
      <w:r w:rsidR="000E7E75" w:rsidRPr="00267232">
        <w:t xml:space="preserve"> </w:t>
      </w:r>
      <w:r w:rsidRPr="00267232">
        <w:t>(</w:t>
      </w:r>
      <w:r w:rsidR="000E7E75" w:rsidRPr="00267232">
        <w:t>AJAX</w:t>
      </w:r>
      <w:r w:rsidRPr="00267232">
        <w:t>)</w:t>
      </w:r>
      <w:r w:rsidR="00DA2F24" w:rsidRPr="00267232">
        <w:t>, o qual reduz consideravelmente a quantidade de dados trafegados ente cliente e servidor</w:t>
      </w:r>
      <w:r w:rsidR="003654FA" w:rsidRPr="00267232">
        <w:t>.</w:t>
      </w:r>
    </w:p>
    <w:p w14:paraId="7A11B06B" w14:textId="4D91DF44" w:rsidR="003654FA" w:rsidRPr="00267232" w:rsidRDefault="003654FA" w:rsidP="00125A5A">
      <w:pPr>
        <w:pStyle w:val="TextoNormal"/>
        <w:spacing w:after="240"/>
      </w:pPr>
      <w:r w:rsidRPr="00267232">
        <w:rPr>
          <w:i/>
        </w:rPr>
        <w:t>Client-side templates</w:t>
      </w:r>
      <w:r w:rsidRPr="00267232">
        <w:t xml:space="preserve"> – Pelo fato de utilizar SPA, o AngularJS só transita dados que realmente estão m</w:t>
      </w:r>
      <w:r w:rsidR="005B60F8">
        <w:t>odificando na página do cliente.</w:t>
      </w:r>
      <w:r w:rsidRPr="00267232">
        <w:t xml:space="preserve"> </w:t>
      </w:r>
      <w:r w:rsidR="005B60F8">
        <w:t>E</w:t>
      </w:r>
      <w:r w:rsidRPr="00267232">
        <w:t xml:space="preserve">stes dados não precisam ser processados em um servidor e por padrão transitam no formato JSON e são renderizadas pelo AngularJS e suas </w:t>
      </w:r>
      <w:r w:rsidRPr="00267232">
        <w:rPr>
          <w:i/>
        </w:rPr>
        <w:t>templates</w:t>
      </w:r>
      <w:r w:rsidRPr="00267232">
        <w:t xml:space="preserve">. Desta forma, o AngularJS consegue obter uma performance adequada em relação a outros </w:t>
      </w:r>
      <w:r w:rsidRPr="00267232">
        <w:rPr>
          <w:i/>
        </w:rPr>
        <w:t>frameworks</w:t>
      </w:r>
      <w:r w:rsidRPr="00267232">
        <w:t>.</w:t>
      </w:r>
    </w:p>
    <w:p w14:paraId="79E4E9BC" w14:textId="593AA7F3" w:rsidR="0071434B" w:rsidRPr="00267232" w:rsidRDefault="003654FA" w:rsidP="00833DCA">
      <w:pPr>
        <w:pStyle w:val="TextoNormal"/>
        <w:spacing w:after="240"/>
      </w:pPr>
      <w:r w:rsidRPr="00267232">
        <w:t xml:space="preserve">MVC </w:t>
      </w:r>
      <w:r w:rsidR="00F32FAD" w:rsidRPr="00267232">
        <w:t xml:space="preserve">– A camada de modelo é responsável por gerenciar os dados da aplicação, respondendo a requisições da visualização e instruções do controlador para ser atualizada. </w:t>
      </w:r>
      <w:r w:rsidR="00AC2944" w:rsidRPr="00267232">
        <w:t>A camada de visualização apresenta os dados em um formato HTML5 e CSS3 para o usuário final e responde a decisões do controlador para apresentar estas informações. O controlador recebe a entrada de dados do usuário e interage com o modelo indiretamente. O controlador é responsável por validar as informações de entrada e executar operações de negócio que irão alterar o estado da camada modelo</w:t>
      </w:r>
      <w:r w:rsidR="0071434B" w:rsidRPr="00267232">
        <w:t xml:space="preserve"> </w:t>
      </w:r>
      <w:r w:rsidR="0071434B" w:rsidRPr="00267232">
        <w:rPr>
          <w:szCs w:val="24"/>
        </w:rPr>
        <w:t>(</w:t>
      </w:r>
      <w:r w:rsidR="0045444C" w:rsidRPr="00267232">
        <w:rPr>
          <w:szCs w:val="24"/>
        </w:rPr>
        <w:fldChar w:fldCharType="begin"/>
      </w:r>
      <w:r w:rsidR="0045444C" w:rsidRPr="00267232">
        <w:rPr>
          <w:szCs w:val="24"/>
        </w:rPr>
        <w:instrText xml:space="preserve"> REF _Ref420332764 \h </w:instrText>
      </w:r>
      <w:r w:rsidR="00681490" w:rsidRPr="00267232">
        <w:rPr>
          <w:szCs w:val="24"/>
        </w:rPr>
        <w:instrText xml:space="preserve"> \* MERGEFORMAT </w:instrText>
      </w:r>
      <w:r w:rsidR="0045444C" w:rsidRPr="00267232">
        <w:rPr>
          <w:szCs w:val="24"/>
        </w:rPr>
      </w:r>
      <w:r w:rsidR="0045444C" w:rsidRPr="00267232">
        <w:rPr>
          <w:szCs w:val="24"/>
        </w:rPr>
        <w:fldChar w:fldCharType="separate"/>
      </w:r>
      <w:r w:rsidR="00DC482D" w:rsidRPr="00DC482D">
        <w:rPr>
          <w:szCs w:val="24"/>
        </w:rPr>
        <w:t xml:space="preserve">Figura </w:t>
      </w:r>
      <w:r w:rsidR="00DC482D" w:rsidRPr="00DC482D">
        <w:rPr>
          <w:noProof/>
          <w:szCs w:val="24"/>
        </w:rPr>
        <w:t>7</w:t>
      </w:r>
      <w:r w:rsidR="0045444C" w:rsidRPr="00267232">
        <w:rPr>
          <w:szCs w:val="24"/>
        </w:rPr>
        <w:fldChar w:fldCharType="end"/>
      </w:r>
      <w:r w:rsidR="0071434B" w:rsidRPr="00267232">
        <w:rPr>
          <w:szCs w:val="24"/>
        </w:rPr>
        <w:t>)</w:t>
      </w:r>
      <w:r w:rsidR="00AC2944" w:rsidRPr="00267232">
        <w:rPr>
          <w:szCs w:val="24"/>
        </w:rPr>
        <w:t xml:space="preserve">. </w:t>
      </w:r>
    </w:p>
    <w:p w14:paraId="5DE7C030" w14:textId="462EE0D9" w:rsidR="0071434B" w:rsidRPr="00267232" w:rsidRDefault="0071434B" w:rsidP="00125A5A">
      <w:pPr>
        <w:pStyle w:val="Legenda"/>
        <w:keepNext/>
        <w:rPr>
          <w:sz w:val="22"/>
          <w:szCs w:val="22"/>
        </w:rPr>
      </w:pPr>
      <w:bookmarkStart w:id="69" w:name="_Ref420332764"/>
      <w:bookmarkStart w:id="70" w:name="_Toc431052302"/>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7</w:t>
      </w:r>
      <w:r w:rsidR="001F294E" w:rsidRPr="00267232">
        <w:rPr>
          <w:sz w:val="22"/>
          <w:szCs w:val="22"/>
        </w:rPr>
        <w:fldChar w:fldCharType="end"/>
      </w:r>
      <w:bookmarkEnd w:id="69"/>
      <w:r w:rsidRPr="00267232">
        <w:rPr>
          <w:sz w:val="22"/>
          <w:szCs w:val="22"/>
        </w:rPr>
        <w:t xml:space="preserve"> - Arquitetura </w:t>
      </w:r>
      <w:r w:rsidR="00DC4239">
        <w:rPr>
          <w:sz w:val="22"/>
          <w:szCs w:val="22"/>
        </w:rPr>
        <w:t>MVC</w:t>
      </w:r>
      <w:r w:rsidRPr="00267232">
        <w:rPr>
          <w:sz w:val="22"/>
          <w:szCs w:val="22"/>
        </w:rPr>
        <w:t xml:space="preserve"> do AngularJS</w:t>
      </w:r>
      <w:bookmarkEnd w:id="70"/>
    </w:p>
    <w:p w14:paraId="1EC4EB0C" w14:textId="77777777" w:rsidR="0071434B" w:rsidRPr="00267232" w:rsidRDefault="0071434B" w:rsidP="0071434B"/>
    <w:p w14:paraId="0379FDA2" w14:textId="77777777" w:rsidR="0071434B" w:rsidRPr="00267232" w:rsidRDefault="0071434B" w:rsidP="0071434B">
      <w:pPr>
        <w:pStyle w:val="TextoNormal"/>
        <w:jc w:val="center"/>
      </w:pPr>
      <w:r w:rsidRPr="00267232">
        <w:rPr>
          <w:noProof/>
          <w:lang w:eastAsia="pt-BR"/>
        </w:rPr>
        <w:drawing>
          <wp:inline distT="0" distB="0" distL="0" distR="0" wp14:anchorId="282FB1AC" wp14:editId="48BFE66E">
            <wp:extent cx="1894808" cy="2438400"/>
            <wp:effectExtent l="0" t="0" r="0" b="0"/>
            <wp:docPr id="17" name="Imagem 17" descr="C:\Users\RAFAEL\Desktop\angularjs_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angularjs_mv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6096" cy="2440058"/>
                    </a:xfrm>
                    <a:prstGeom prst="rect">
                      <a:avLst/>
                    </a:prstGeom>
                    <a:noFill/>
                    <a:ln>
                      <a:noFill/>
                    </a:ln>
                  </pic:spPr>
                </pic:pic>
              </a:graphicData>
            </a:graphic>
          </wp:inline>
        </w:drawing>
      </w:r>
    </w:p>
    <w:p w14:paraId="04BE81F7" w14:textId="5CBFF7F7" w:rsidR="00272B0F" w:rsidRPr="00267232" w:rsidRDefault="00DE5599" w:rsidP="00DB7F11">
      <w:pPr>
        <w:pStyle w:val="TextoNormal"/>
        <w:ind w:firstLine="0"/>
        <w:jc w:val="left"/>
        <w:rPr>
          <w:color w:val="FF0000"/>
        </w:rPr>
      </w:pPr>
      <w:r w:rsidRPr="00267232">
        <w:rPr>
          <w:sz w:val="20"/>
        </w:rPr>
        <w:t>Fonte: Seshadri e Green</w:t>
      </w:r>
      <w:r w:rsidR="00681490" w:rsidRPr="00267232">
        <w:rPr>
          <w:sz w:val="20"/>
        </w:rPr>
        <w:t xml:space="preserve"> (</w:t>
      </w:r>
      <w:r w:rsidRPr="00267232">
        <w:rPr>
          <w:sz w:val="20"/>
        </w:rPr>
        <w:t>2014</w:t>
      </w:r>
      <w:r w:rsidR="00681490" w:rsidRPr="00267232">
        <w:rPr>
          <w:sz w:val="20"/>
        </w:rPr>
        <w:t>)</w:t>
      </w:r>
      <w:r w:rsidR="004F59F0" w:rsidRPr="00267232">
        <w:rPr>
          <w:sz w:val="20"/>
        </w:rPr>
        <w:t>.</w:t>
      </w:r>
    </w:p>
    <w:p w14:paraId="79751A10" w14:textId="0D14E7BF" w:rsidR="00272B0F" w:rsidRPr="00267232" w:rsidRDefault="004F59F0" w:rsidP="00DB7F11">
      <w:pPr>
        <w:pStyle w:val="TextoNormal"/>
        <w:spacing w:after="240"/>
      </w:pPr>
      <w:r w:rsidRPr="00267232">
        <w:rPr>
          <w:i/>
        </w:rPr>
        <w:t xml:space="preserve">Data </w:t>
      </w:r>
      <w:r w:rsidR="00EE4AD5">
        <w:rPr>
          <w:i/>
        </w:rPr>
        <w:t>b</w:t>
      </w:r>
      <w:r w:rsidRPr="00267232">
        <w:rPr>
          <w:i/>
        </w:rPr>
        <w:t>inding</w:t>
      </w:r>
      <w:r w:rsidRPr="00267232">
        <w:t xml:space="preserve"> – Em aplicações </w:t>
      </w:r>
      <w:r w:rsidR="00EB7A41" w:rsidRPr="00267232">
        <w:t xml:space="preserve">que utilizam o </w:t>
      </w:r>
      <w:r w:rsidRPr="00267232">
        <w:t>Angular</w:t>
      </w:r>
      <w:r w:rsidR="00EB7A41" w:rsidRPr="00267232">
        <w:t>JS</w:t>
      </w:r>
      <w:r w:rsidRPr="00267232">
        <w:t xml:space="preserve">, significa </w:t>
      </w:r>
      <w:r w:rsidR="00EB7A41" w:rsidRPr="00267232">
        <w:t xml:space="preserve">que existe uma </w:t>
      </w:r>
      <w:r w:rsidRPr="00267232">
        <w:t xml:space="preserve">sincronização automática de dados entre a camada de modelo e os componentes de visualização. </w:t>
      </w:r>
      <w:r w:rsidRPr="00267232">
        <w:lastRenderedPageBreak/>
        <w:t xml:space="preserve">A maneira que o Angular implementa a forma de </w:t>
      </w:r>
      <w:r w:rsidR="009736EA">
        <w:rPr>
          <w:i/>
        </w:rPr>
        <w:t>d</w:t>
      </w:r>
      <w:r w:rsidRPr="00267232">
        <w:rPr>
          <w:i/>
        </w:rPr>
        <w:t xml:space="preserve">ata </w:t>
      </w:r>
      <w:r w:rsidR="009736EA">
        <w:rPr>
          <w:i/>
        </w:rPr>
        <w:t>b</w:t>
      </w:r>
      <w:r w:rsidRPr="00267232">
        <w:rPr>
          <w:i/>
        </w:rPr>
        <w:t>inding</w:t>
      </w:r>
      <w:r w:rsidRPr="00267232">
        <w:t xml:space="preserve"> permite ao desenvolvedor tratar o modelo como uma fonte única de dados na aplicação. A visualização é uma projeção </w:t>
      </w:r>
      <w:r w:rsidR="000C10B6" w:rsidRPr="00267232">
        <w:t>do modelo em todos os momentos, q</w:t>
      </w:r>
      <w:r w:rsidRPr="00267232">
        <w:t>uando o modelo altera, a visualização reflete automaticamente estas alterações e vice</w:t>
      </w:r>
      <w:r w:rsidR="00EB7A41" w:rsidRPr="00267232">
        <w:t>-</w:t>
      </w:r>
      <w:r w:rsidRPr="00267232">
        <w:rPr>
          <w:szCs w:val="24"/>
        </w:rPr>
        <w:t>versa (</w:t>
      </w:r>
      <w:r w:rsidR="0045444C" w:rsidRPr="00267232">
        <w:rPr>
          <w:szCs w:val="24"/>
        </w:rPr>
        <w:fldChar w:fldCharType="begin"/>
      </w:r>
      <w:r w:rsidR="0045444C" w:rsidRPr="00267232">
        <w:rPr>
          <w:szCs w:val="24"/>
        </w:rPr>
        <w:instrText xml:space="preserve"> REF _Ref420332777 \h </w:instrText>
      </w:r>
      <w:r w:rsidR="00372BEB" w:rsidRPr="00267232">
        <w:rPr>
          <w:szCs w:val="24"/>
        </w:rPr>
        <w:instrText xml:space="preserve"> \* MERGEFORMAT </w:instrText>
      </w:r>
      <w:r w:rsidR="0045444C" w:rsidRPr="00267232">
        <w:rPr>
          <w:szCs w:val="24"/>
        </w:rPr>
      </w:r>
      <w:r w:rsidR="0045444C" w:rsidRPr="00267232">
        <w:rPr>
          <w:szCs w:val="24"/>
        </w:rPr>
        <w:fldChar w:fldCharType="separate"/>
      </w:r>
      <w:r w:rsidR="00DC482D" w:rsidRPr="00DC482D">
        <w:rPr>
          <w:szCs w:val="24"/>
        </w:rPr>
        <w:t xml:space="preserve">Figura </w:t>
      </w:r>
      <w:r w:rsidR="00DC482D" w:rsidRPr="00DC482D">
        <w:rPr>
          <w:noProof/>
          <w:szCs w:val="24"/>
        </w:rPr>
        <w:t>8</w:t>
      </w:r>
      <w:r w:rsidR="0045444C" w:rsidRPr="00267232">
        <w:rPr>
          <w:szCs w:val="24"/>
        </w:rPr>
        <w:fldChar w:fldCharType="end"/>
      </w:r>
      <w:r w:rsidRPr="00267232">
        <w:rPr>
          <w:szCs w:val="24"/>
        </w:rPr>
        <w:t xml:space="preserve">). </w:t>
      </w:r>
    </w:p>
    <w:p w14:paraId="1C75D3AC" w14:textId="48B21685" w:rsidR="004F59F0" w:rsidRPr="00267232" w:rsidRDefault="004F59F0" w:rsidP="00741881">
      <w:pPr>
        <w:pStyle w:val="Legenda"/>
        <w:keepNext/>
        <w:rPr>
          <w:sz w:val="22"/>
          <w:szCs w:val="22"/>
        </w:rPr>
      </w:pPr>
      <w:bookmarkStart w:id="71" w:name="_Ref420332777"/>
      <w:bookmarkStart w:id="72" w:name="_Toc431052303"/>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8</w:t>
      </w:r>
      <w:r w:rsidR="001F294E" w:rsidRPr="00267232">
        <w:rPr>
          <w:sz w:val="22"/>
          <w:szCs w:val="22"/>
        </w:rPr>
        <w:fldChar w:fldCharType="end"/>
      </w:r>
      <w:bookmarkEnd w:id="71"/>
      <w:r w:rsidRPr="00267232">
        <w:rPr>
          <w:sz w:val="22"/>
          <w:szCs w:val="22"/>
        </w:rPr>
        <w:t xml:space="preserve"> - </w:t>
      </w:r>
      <w:r w:rsidRPr="00267232">
        <w:rPr>
          <w:i/>
          <w:sz w:val="22"/>
          <w:szCs w:val="22"/>
        </w:rPr>
        <w:t xml:space="preserve">Data </w:t>
      </w:r>
      <w:r w:rsidR="00D84A14">
        <w:rPr>
          <w:i/>
          <w:sz w:val="22"/>
          <w:szCs w:val="22"/>
        </w:rPr>
        <w:t>b</w:t>
      </w:r>
      <w:r w:rsidRPr="00267232">
        <w:rPr>
          <w:i/>
          <w:sz w:val="22"/>
          <w:szCs w:val="22"/>
        </w:rPr>
        <w:t>inding</w:t>
      </w:r>
      <w:r w:rsidRPr="00267232">
        <w:rPr>
          <w:sz w:val="22"/>
          <w:szCs w:val="22"/>
        </w:rPr>
        <w:t xml:space="preserve"> com AngularJS</w:t>
      </w:r>
      <w:bookmarkEnd w:id="72"/>
    </w:p>
    <w:p w14:paraId="6F462AB3" w14:textId="77777777" w:rsidR="004F59F0" w:rsidRPr="00267232" w:rsidRDefault="004F59F0" w:rsidP="004F59F0"/>
    <w:p w14:paraId="71E0FE39" w14:textId="77777777" w:rsidR="004F59F0" w:rsidRPr="00267232" w:rsidRDefault="004F59F0" w:rsidP="004F59F0">
      <w:pPr>
        <w:pStyle w:val="TextoNormal"/>
        <w:jc w:val="center"/>
      </w:pPr>
      <w:r w:rsidRPr="00267232">
        <w:rPr>
          <w:noProof/>
          <w:lang w:eastAsia="pt-BR"/>
        </w:rPr>
        <w:drawing>
          <wp:inline distT="0" distB="0" distL="0" distR="0" wp14:anchorId="04F7E6BA" wp14:editId="355B1C1A">
            <wp:extent cx="3495675" cy="2600325"/>
            <wp:effectExtent l="0" t="0" r="9525" b="9525"/>
            <wp:docPr id="20" name="Imagem 20" descr="C:\Users\RAFAEL\Desktop\Two_Way_Data_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Two_Way_Data_Bind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864" cy="2607904"/>
                    </a:xfrm>
                    <a:prstGeom prst="rect">
                      <a:avLst/>
                    </a:prstGeom>
                    <a:noFill/>
                    <a:ln>
                      <a:noFill/>
                    </a:ln>
                  </pic:spPr>
                </pic:pic>
              </a:graphicData>
            </a:graphic>
          </wp:inline>
        </w:drawing>
      </w:r>
    </w:p>
    <w:p w14:paraId="5F85D1CF" w14:textId="5BCBE343" w:rsidR="004F59F0" w:rsidRPr="00267232" w:rsidRDefault="004F59F0" w:rsidP="00741881">
      <w:pPr>
        <w:pStyle w:val="TextoNormal"/>
        <w:ind w:firstLine="0"/>
        <w:jc w:val="left"/>
        <w:rPr>
          <w:color w:val="FF0000"/>
          <w:sz w:val="20"/>
        </w:rPr>
      </w:pPr>
      <w:r w:rsidRPr="00267232">
        <w:rPr>
          <w:sz w:val="20"/>
        </w:rPr>
        <w:t>Fonte: AngularJS</w:t>
      </w:r>
      <w:r w:rsidR="00372BEB" w:rsidRPr="00267232">
        <w:rPr>
          <w:sz w:val="20"/>
        </w:rPr>
        <w:t xml:space="preserve"> (</w:t>
      </w:r>
      <w:r w:rsidRPr="00267232">
        <w:rPr>
          <w:sz w:val="20"/>
        </w:rPr>
        <w:t>2015</w:t>
      </w:r>
      <w:r w:rsidR="00372BEB" w:rsidRPr="00267232">
        <w:rPr>
          <w:sz w:val="20"/>
        </w:rPr>
        <w:t>)</w:t>
      </w:r>
      <w:r w:rsidRPr="00267232">
        <w:rPr>
          <w:sz w:val="20"/>
        </w:rPr>
        <w:t>.</w:t>
      </w:r>
    </w:p>
    <w:p w14:paraId="2BCECAD7" w14:textId="77777777" w:rsidR="004F59F0" w:rsidRPr="00267232" w:rsidRDefault="004F59F0" w:rsidP="004F59F0">
      <w:pPr>
        <w:pStyle w:val="TextoNormal"/>
        <w:rPr>
          <w:i/>
        </w:rPr>
      </w:pPr>
    </w:p>
    <w:p w14:paraId="37486F60" w14:textId="58E6A59B" w:rsidR="004F59F0" w:rsidRPr="00267232" w:rsidRDefault="00EB7A41" w:rsidP="00125A5A">
      <w:pPr>
        <w:pStyle w:val="NormalWeb"/>
        <w:spacing w:before="0" w:beforeAutospacing="0" w:after="240" w:afterAutospacing="0" w:line="360" w:lineRule="auto"/>
        <w:ind w:firstLine="709"/>
        <w:jc w:val="both"/>
        <w:textAlignment w:val="baseline"/>
      </w:pPr>
      <w:r w:rsidRPr="00267232">
        <w:t>A i</w:t>
      </w:r>
      <w:r w:rsidR="004F59F0" w:rsidRPr="00267232">
        <w:t>njeção de dependências</w:t>
      </w:r>
      <w:r w:rsidRPr="00267232">
        <w:t xml:space="preserve"> c</w:t>
      </w:r>
      <w:r w:rsidR="002F700E" w:rsidRPr="00267232">
        <w:t>onsiste em fornecer recursos</w:t>
      </w:r>
      <w:r w:rsidR="00F205B6" w:rsidRPr="00267232">
        <w:t xml:space="preserve"> extras necessários na aplicação</w:t>
      </w:r>
      <w:r w:rsidR="002F700E" w:rsidRPr="00267232">
        <w:t>, de modo que o desenvolvedor some</w:t>
      </w:r>
      <w:r w:rsidR="000C10B6" w:rsidRPr="00267232">
        <w:t>nte deverá solicitar um recurso</w:t>
      </w:r>
      <w:r w:rsidR="002F700E" w:rsidRPr="00267232">
        <w:t xml:space="preserve"> que será injetado pelo framework e ficará disponível para uso.</w:t>
      </w:r>
    </w:p>
    <w:p w14:paraId="70E58479" w14:textId="0836B1CA" w:rsidR="00945BFF" w:rsidRPr="00267232" w:rsidRDefault="00F205B6" w:rsidP="00125A5A">
      <w:pPr>
        <w:pStyle w:val="NormalWeb"/>
        <w:spacing w:before="0" w:beforeAutospacing="0" w:after="240" w:afterAutospacing="0" w:line="360" w:lineRule="auto"/>
        <w:ind w:firstLine="709"/>
        <w:jc w:val="both"/>
        <w:textAlignment w:val="baseline"/>
      </w:pPr>
      <w:r w:rsidRPr="00267232">
        <w:t>Através de diretivas é possível criar elementos específicos que serão aplicados ao documento HTML em forma de atributo, elemento, comentário ou classe CSS. Para isto, ao utilizar</w:t>
      </w:r>
      <w:r w:rsidR="00EB7A41" w:rsidRPr="00267232">
        <w:t>-se</w:t>
      </w:r>
      <w:r w:rsidRPr="00267232">
        <w:t xml:space="preserve"> diretivas o compilador HTML do Angular insere um especifico comportamento ao documento</w:t>
      </w:r>
      <w:r w:rsidR="00945BFF" w:rsidRPr="00267232">
        <w:t xml:space="preserve"> HTML para a diretiva </w:t>
      </w:r>
      <w:r w:rsidR="00942FEE" w:rsidRPr="00267232">
        <w:t>acrescentada</w:t>
      </w:r>
      <w:r w:rsidRPr="00267232">
        <w:t xml:space="preserve">.  </w:t>
      </w:r>
    </w:p>
    <w:p w14:paraId="3018048D" w14:textId="77777777" w:rsidR="00567CCB" w:rsidRPr="00267232" w:rsidRDefault="00567CCB" w:rsidP="00021C67">
      <w:pPr>
        <w:pStyle w:val="TtuloSubseo1"/>
        <w:numPr>
          <w:ilvl w:val="1"/>
          <w:numId w:val="9"/>
        </w:numPr>
        <w:spacing w:before="794" w:after="794"/>
      </w:pPr>
      <w:bookmarkStart w:id="73" w:name="_Ref419655040"/>
      <w:bookmarkStart w:id="74" w:name="_Toc431051439"/>
      <w:r w:rsidRPr="00267232">
        <w:t>Ionic Framework</w:t>
      </w:r>
      <w:bookmarkEnd w:id="73"/>
      <w:bookmarkEnd w:id="74"/>
    </w:p>
    <w:p w14:paraId="40B312C0" w14:textId="00ABF122" w:rsidR="000D4E9A" w:rsidRPr="00267232" w:rsidRDefault="00324BF9" w:rsidP="00271139">
      <w:pPr>
        <w:pStyle w:val="TextoNormal"/>
        <w:spacing w:after="240"/>
      </w:pPr>
      <w:r w:rsidRPr="00267232">
        <w:t>Como visto na seção</w:t>
      </w:r>
      <w:r w:rsidR="00EC216A" w:rsidRPr="00267232">
        <w:t xml:space="preserve"> </w:t>
      </w:r>
      <w:r w:rsidR="00EC216A" w:rsidRPr="00267232">
        <w:fldChar w:fldCharType="begin"/>
      </w:r>
      <w:r w:rsidR="00EC216A" w:rsidRPr="00267232">
        <w:instrText xml:space="preserve"> REF _Ref419813616 \r \h </w:instrText>
      </w:r>
      <w:r w:rsidR="005E367F" w:rsidRPr="00267232">
        <w:instrText xml:space="preserve"> \* MERGEFORMAT </w:instrText>
      </w:r>
      <w:r w:rsidR="00EC216A" w:rsidRPr="00267232">
        <w:fldChar w:fldCharType="separate"/>
      </w:r>
      <w:r w:rsidR="00DC482D">
        <w:t>4.9</w:t>
      </w:r>
      <w:r w:rsidR="00EC216A" w:rsidRPr="00267232">
        <w:fldChar w:fldCharType="end"/>
      </w:r>
      <w:r w:rsidR="00EC216A" w:rsidRPr="00267232">
        <w:t xml:space="preserve">, </w:t>
      </w:r>
      <w:r w:rsidRPr="00267232">
        <w:t xml:space="preserve">AngularJS é </w:t>
      </w:r>
      <w:r w:rsidR="005A3231" w:rsidRPr="00267232">
        <w:t xml:space="preserve">um </w:t>
      </w:r>
      <w:r w:rsidRPr="00267232">
        <w:rPr>
          <w:i/>
        </w:rPr>
        <w:t xml:space="preserve">framework </w:t>
      </w:r>
      <w:r w:rsidRPr="00267232">
        <w:t xml:space="preserve">que permite a utilização </w:t>
      </w:r>
      <w:r w:rsidR="00D35318" w:rsidRPr="00267232">
        <w:t xml:space="preserve">de </w:t>
      </w:r>
      <w:r w:rsidRPr="00267232">
        <w:t xml:space="preserve">várias tecnologias </w:t>
      </w:r>
      <w:r w:rsidR="00EB7A41" w:rsidRPr="00267232">
        <w:t xml:space="preserve">para </w:t>
      </w:r>
      <w:r w:rsidRPr="00267232">
        <w:t xml:space="preserve">o desenvolvimento de </w:t>
      </w:r>
      <w:r w:rsidRPr="00294780">
        <w:t>softwares</w:t>
      </w:r>
      <w:r w:rsidR="005A3231" w:rsidRPr="00267232">
        <w:t>, trazendo melhorias de performance e uma nova visão sobre o conceito de desenvolvimento de aplicações</w:t>
      </w:r>
      <w:r w:rsidR="00D34209" w:rsidRPr="00267232">
        <w:t xml:space="preserve"> com o </w:t>
      </w:r>
      <w:r w:rsidR="00D34209" w:rsidRPr="00267232">
        <w:rPr>
          <w:i/>
        </w:rPr>
        <w:t>data binding</w:t>
      </w:r>
      <w:r w:rsidR="005A3231" w:rsidRPr="00267232">
        <w:t xml:space="preserve">. </w:t>
      </w:r>
    </w:p>
    <w:p w14:paraId="16F009D2" w14:textId="7D3E7813" w:rsidR="00E876FF" w:rsidRPr="00267232" w:rsidRDefault="00F83E7E" w:rsidP="00271139">
      <w:pPr>
        <w:pStyle w:val="TextoNormal"/>
        <w:spacing w:after="240"/>
      </w:pPr>
      <w:r w:rsidRPr="00267232">
        <w:lastRenderedPageBreak/>
        <w:t xml:space="preserve">Ionic é um potente framework para o desenvolvimento de aplicativos </w:t>
      </w:r>
      <w:r w:rsidR="00E876FF" w:rsidRPr="00267232">
        <w:t xml:space="preserve">híbridos </w:t>
      </w:r>
      <w:r w:rsidRPr="00267232">
        <w:t>que utiliza HTML, CSS e Java</w:t>
      </w:r>
      <w:r w:rsidR="00FB0B2E" w:rsidRPr="00267232">
        <w:t>S</w:t>
      </w:r>
      <w:r w:rsidRPr="00267232">
        <w:t>cript</w:t>
      </w:r>
      <w:r w:rsidR="00E876FF" w:rsidRPr="00267232">
        <w:t xml:space="preserve"> e roda na maioria das plataformas </w:t>
      </w:r>
      <w:r w:rsidR="00043F2F">
        <w:t>móveis</w:t>
      </w:r>
      <w:r w:rsidR="00E876FF" w:rsidRPr="00267232">
        <w:t xml:space="preserve"> disponíveis no mercado</w:t>
      </w:r>
      <w:r w:rsidRPr="00267232">
        <w:t>. Possui uma excelente suíte de componentes que dão a impressão do usuário final estar utilizando um aplicativo nativo</w:t>
      </w:r>
      <w:r w:rsidR="00E876FF" w:rsidRPr="00267232">
        <w:t xml:space="preserve">, e este é o seu foco, no design do </w:t>
      </w:r>
      <w:r w:rsidR="00E876FF" w:rsidRPr="00267232">
        <w:rPr>
          <w:i/>
        </w:rPr>
        <w:t xml:space="preserve">front-end </w:t>
      </w:r>
      <w:r w:rsidR="00E876FF" w:rsidRPr="00267232">
        <w:t>das aplicações</w:t>
      </w:r>
      <w:r w:rsidRPr="00267232">
        <w:t xml:space="preserve">. </w:t>
      </w:r>
      <w:r w:rsidR="00E876FF" w:rsidRPr="00267232">
        <w:t xml:space="preserve">É uma das ferramentas que estão mudando a maneira como desenvolvedores constroem aplicativos móveis, pois assim como o PhoneGap, qualquer pessoa com conhecimento de desenvolvimento </w:t>
      </w:r>
      <w:r w:rsidR="00E876FF" w:rsidRPr="00267232">
        <w:rPr>
          <w:i/>
        </w:rPr>
        <w:t>front-end</w:t>
      </w:r>
      <w:r w:rsidR="00E876FF" w:rsidRPr="00267232">
        <w:t xml:space="preserve"> pode começar a criar aplicativos para plataformas </w:t>
      </w:r>
      <w:r w:rsidR="00043F2F">
        <w:t>móveis</w:t>
      </w:r>
      <w:r w:rsidR="00E876FF" w:rsidRPr="00267232">
        <w:t xml:space="preserve"> (IONIC, 2015).</w:t>
      </w:r>
      <w:r w:rsidR="00BA5824" w:rsidRPr="00267232">
        <w:t xml:space="preserve"> </w:t>
      </w:r>
      <w:r w:rsidR="00E876FF" w:rsidRPr="00267232">
        <w:t>Além disso, Ionic é gratuito</w:t>
      </w:r>
      <w:r w:rsidR="00D35318" w:rsidRPr="00267232">
        <w:t xml:space="preserve"> </w:t>
      </w:r>
      <w:r w:rsidR="00043F2F">
        <w:t xml:space="preserve">e </w:t>
      </w:r>
      <w:r w:rsidR="00D35318" w:rsidRPr="00267232">
        <w:t>de</w:t>
      </w:r>
      <w:r w:rsidR="00E876FF" w:rsidRPr="00267232">
        <w:t xml:space="preserve"> código aberto</w:t>
      </w:r>
      <w:r w:rsidR="00043F2F">
        <w:t>,</w:t>
      </w:r>
      <w:r w:rsidR="00BA5824" w:rsidRPr="00267232">
        <w:t xml:space="preserve"> foi construído e otimizado para utilizar AngularJS.</w:t>
      </w:r>
      <w:r w:rsidR="00271139" w:rsidRPr="00267232">
        <w:t xml:space="preserve"> </w:t>
      </w:r>
    </w:p>
    <w:p w14:paraId="11B587D9" w14:textId="4780570A" w:rsidR="005A3231" w:rsidRPr="00267232" w:rsidRDefault="00C14ABB" w:rsidP="00271139">
      <w:pPr>
        <w:pStyle w:val="TextoNormal"/>
        <w:spacing w:after="240"/>
      </w:pPr>
      <w:r w:rsidRPr="00267232">
        <w:t xml:space="preserve">No </w:t>
      </w:r>
      <w:r w:rsidR="00B60B3F">
        <w:t>Ca</w:t>
      </w:r>
      <w:r w:rsidRPr="00267232">
        <w:t xml:space="preserve">pítulo </w:t>
      </w:r>
      <w:r w:rsidRPr="00267232">
        <w:fldChar w:fldCharType="begin"/>
      </w:r>
      <w:r w:rsidRPr="00267232">
        <w:instrText xml:space="preserve"> REF _Ref420332921 \r \h </w:instrText>
      </w:r>
      <w:r w:rsidR="00267232">
        <w:instrText xml:space="preserve"> \* MERGEFORMAT </w:instrText>
      </w:r>
      <w:r w:rsidRPr="00267232">
        <w:fldChar w:fldCharType="separate"/>
      </w:r>
      <w:r w:rsidR="00DC482D">
        <w:rPr>
          <w:b/>
          <w:bCs/>
        </w:rPr>
        <w:t>Erro! Fonte de referência não encontrada.</w:t>
      </w:r>
      <w:r w:rsidRPr="00267232">
        <w:fldChar w:fldCharType="end"/>
      </w:r>
      <w:r w:rsidRPr="00267232">
        <w:t xml:space="preserve">, será apresentada a proposta de desenvolvimento do aplicativo, </w:t>
      </w:r>
      <w:r w:rsidR="00BE026E" w:rsidRPr="00267232">
        <w:t xml:space="preserve">visando aplicar os </w:t>
      </w:r>
      <w:r w:rsidR="00AE263A" w:rsidRPr="00267232">
        <w:t xml:space="preserve">conceitos vistos nos capítulos </w:t>
      </w:r>
      <w:r w:rsidR="00BE026E" w:rsidRPr="00267232">
        <w:t>anteriores.</w:t>
      </w:r>
      <w:r w:rsidRPr="00267232">
        <w:t xml:space="preserve"> </w:t>
      </w:r>
    </w:p>
    <w:p w14:paraId="7C29390A" w14:textId="77777777" w:rsidR="00D34209" w:rsidRPr="00267232" w:rsidRDefault="00D34209" w:rsidP="00271139">
      <w:pPr>
        <w:pStyle w:val="TextoNormal"/>
        <w:spacing w:after="240"/>
      </w:pPr>
    </w:p>
    <w:p w14:paraId="547E3116" w14:textId="77777777" w:rsidR="005A3231" w:rsidRPr="00267232" w:rsidRDefault="005A3231" w:rsidP="000215D0">
      <w:pPr>
        <w:pStyle w:val="TextoNormal"/>
      </w:pPr>
    </w:p>
    <w:p w14:paraId="082E0DF5" w14:textId="6127638C" w:rsidR="00875B4C" w:rsidRPr="00267232" w:rsidRDefault="00972073" w:rsidP="00021C67">
      <w:pPr>
        <w:pStyle w:val="TtuloSeo"/>
        <w:numPr>
          <w:ilvl w:val="0"/>
          <w:numId w:val="9"/>
        </w:numPr>
        <w:spacing w:after="851"/>
        <w:rPr>
          <w:sz w:val="28"/>
          <w:szCs w:val="28"/>
        </w:rPr>
      </w:pPr>
      <w:bookmarkStart w:id="75" w:name="_Toc431051440"/>
      <w:r>
        <w:rPr>
          <w:sz w:val="28"/>
          <w:szCs w:val="28"/>
        </w:rPr>
        <w:lastRenderedPageBreak/>
        <w:t>PROTÓTIPO E ESPECIFICAÇÕES</w:t>
      </w:r>
      <w:bookmarkEnd w:id="75"/>
    </w:p>
    <w:p w14:paraId="69DA383C" w14:textId="0EAC05CF" w:rsidR="00E24451" w:rsidRPr="00267232" w:rsidRDefault="00E24451" w:rsidP="00D37325">
      <w:pPr>
        <w:pStyle w:val="TextoNormal"/>
        <w:spacing w:after="240"/>
      </w:pPr>
      <w:r w:rsidRPr="00267232">
        <w:t>Neste capítulo</w:t>
      </w:r>
      <w:r w:rsidR="00977E3A" w:rsidRPr="00267232">
        <w:t>,</w:t>
      </w:r>
      <w:r w:rsidRPr="00267232">
        <w:t xml:space="preserve"> será apres</w:t>
      </w:r>
      <w:r w:rsidR="009F6D62">
        <w:t>entad</w:t>
      </w:r>
      <w:r w:rsidR="00FC0597">
        <w:t>o</w:t>
      </w:r>
      <w:r w:rsidRPr="00267232">
        <w:t xml:space="preserve"> </w:t>
      </w:r>
      <w:r w:rsidR="00FC0597">
        <w:t>o</w:t>
      </w:r>
      <w:r w:rsidRPr="00267232">
        <w:t xml:space="preserve"> </w:t>
      </w:r>
      <w:r w:rsidR="00972073">
        <w:t>protótipo</w:t>
      </w:r>
      <w:r w:rsidRPr="00267232">
        <w:t xml:space="preserve"> do aplicativo móvel que utiliza geolocalização para mapear as áreas com ma</w:t>
      </w:r>
      <w:r w:rsidR="001F23F4" w:rsidRPr="00267232">
        <w:t>iores índices de criminalidade bem como</w:t>
      </w:r>
      <w:r w:rsidRPr="00267232">
        <w:t xml:space="preserve"> crimes contra o patrimônio</w:t>
      </w:r>
      <w:r w:rsidR="003F1561" w:rsidRPr="00267232">
        <w:t xml:space="preserve"> </w:t>
      </w:r>
      <w:r w:rsidRPr="00267232">
        <w:t>na cidade de Porto Aleg</w:t>
      </w:r>
      <w:r w:rsidR="003F1561" w:rsidRPr="00267232">
        <w:t>re/RS utilizando mapas de calor.</w:t>
      </w:r>
      <w:r w:rsidRPr="00267232">
        <w:t xml:space="preserve"> </w:t>
      </w:r>
      <w:r w:rsidR="003F1561" w:rsidRPr="00267232">
        <w:t>A</w:t>
      </w:r>
      <w:r w:rsidRPr="00267232">
        <w:t xml:space="preserve">pós </w:t>
      </w:r>
      <w:r w:rsidR="003F1561" w:rsidRPr="00267232">
        <w:t xml:space="preserve">a criação </w:t>
      </w:r>
      <w:r w:rsidR="00F87508">
        <w:t>deste</w:t>
      </w:r>
      <w:r w:rsidR="003F1561" w:rsidRPr="00267232">
        <w:t xml:space="preserve"> mapa</w:t>
      </w:r>
      <w:r w:rsidRPr="00267232">
        <w:t xml:space="preserve">, </w:t>
      </w:r>
      <w:r w:rsidR="00FC0597">
        <w:t>foi abordado</w:t>
      </w:r>
      <w:r w:rsidR="009F6D62">
        <w:t xml:space="preserve"> a criação de rotas </w:t>
      </w:r>
      <w:r w:rsidRPr="00267232">
        <w:t xml:space="preserve">para </w:t>
      </w:r>
      <w:r w:rsidR="003F1561" w:rsidRPr="00267232">
        <w:t xml:space="preserve">que as </w:t>
      </w:r>
      <w:r w:rsidRPr="00267232">
        <w:t xml:space="preserve">viaturas </w:t>
      </w:r>
      <w:r w:rsidR="003F1561" w:rsidRPr="00267232">
        <w:t>possam</w:t>
      </w:r>
      <w:r w:rsidRPr="00267232">
        <w:t xml:space="preserve"> trafegar pelos </w:t>
      </w:r>
      <w:r w:rsidR="001F23F4" w:rsidRPr="00267232">
        <w:t>locais</w:t>
      </w:r>
      <w:r w:rsidRPr="00267232">
        <w:t xml:space="preserve"> onde estes crimes aconteceram</w:t>
      </w:r>
      <w:r w:rsidR="001F23F4" w:rsidRPr="00267232">
        <w:t>,</w:t>
      </w:r>
      <w:r w:rsidRPr="00267232">
        <w:t xml:space="preserve"> com o objetivo de reprimir o acontecimento </w:t>
      </w:r>
      <w:r w:rsidR="002D1B9C">
        <w:t>de novos incidentes. Também serão exibidas as</w:t>
      </w:r>
      <w:r w:rsidRPr="00267232">
        <w:t xml:space="preserve"> telas de protótipos do aplicativo.</w:t>
      </w:r>
    </w:p>
    <w:p w14:paraId="73AC3388" w14:textId="77777777" w:rsidR="009A678C" w:rsidRPr="00267232" w:rsidRDefault="009A678C" w:rsidP="00021C67">
      <w:pPr>
        <w:pStyle w:val="TtuloSubseo1"/>
        <w:numPr>
          <w:ilvl w:val="1"/>
          <w:numId w:val="9"/>
        </w:numPr>
        <w:spacing w:before="794" w:after="794"/>
      </w:pPr>
      <w:bookmarkStart w:id="76" w:name="_Toc431051441"/>
      <w:r w:rsidRPr="00267232">
        <w:t>Visão Geral</w:t>
      </w:r>
      <w:bookmarkEnd w:id="76"/>
    </w:p>
    <w:p w14:paraId="29E13473" w14:textId="4C0E0C74" w:rsidR="00DF2B96" w:rsidRDefault="00C16A55" w:rsidP="00D37325">
      <w:pPr>
        <w:pStyle w:val="TextoNormal"/>
        <w:spacing w:after="240"/>
        <w:rPr>
          <w:sz w:val="28"/>
        </w:rPr>
      </w:pPr>
      <w:r w:rsidRPr="00267232">
        <w:t xml:space="preserve">O aplicativo </w:t>
      </w:r>
      <w:r w:rsidR="004C249F" w:rsidRPr="00267232">
        <w:t>permit</w:t>
      </w:r>
      <w:r w:rsidR="00043F2F">
        <w:t>e</w:t>
      </w:r>
      <w:r w:rsidR="008A649C">
        <w:t xml:space="preserve"> aos</w:t>
      </w:r>
      <w:r w:rsidRPr="00267232">
        <w:t xml:space="preserve"> us</w:t>
      </w:r>
      <w:r w:rsidR="004C249F">
        <w:t>uários das viaturas (policiais)</w:t>
      </w:r>
      <w:r w:rsidRPr="00267232">
        <w:t xml:space="preserve"> saber aonde </w:t>
      </w:r>
      <w:r w:rsidR="00AA2B4F" w:rsidRPr="00267232">
        <w:t>se encontram</w:t>
      </w:r>
      <w:r w:rsidR="00FB0B2E" w:rsidRPr="00267232">
        <w:t xml:space="preserve"> </w:t>
      </w:r>
      <w:r w:rsidRPr="00267232">
        <w:t xml:space="preserve">os maiores índices de criminalidade da cidade de Porto Alegre/RS e também obter sugestões de rotas criadas </w:t>
      </w:r>
      <w:r w:rsidR="00DF6463" w:rsidRPr="00267232">
        <w:t>com base n</w:t>
      </w:r>
      <w:r w:rsidRPr="00267232">
        <w:t>os registros policiais que as pessoas realizam em delegacias</w:t>
      </w:r>
      <w:r w:rsidR="004C249F">
        <w:t>,</w:t>
      </w:r>
      <w:r w:rsidRPr="00267232">
        <w:t xml:space="preserve"> na categoria de crime contra o patrimônio. Por conta disso, a proposta do aplicativo é que o seu uso seja restrito </w:t>
      </w:r>
      <w:r w:rsidR="001F2178" w:rsidRPr="00267232">
        <w:t>à</w:t>
      </w:r>
      <w:r w:rsidRPr="00267232">
        <w:t xml:space="preserve"> </w:t>
      </w:r>
      <w:r w:rsidR="004C249F">
        <w:t>B</w:t>
      </w:r>
      <w:r w:rsidRPr="00267232">
        <w:t xml:space="preserve">rigada </w:t>
      </w:r>
      <w:r w:rsidR="004C249F">
        <w:t>M</w:t>
      </w:r>
      <w:r w:rsidRPr="00267232">
        <w:t xml:space="preserve">ilitar e órgãos </w:t>
      </w:r>
      <w:r w:rsidR="009C189E" w:rsidRPr="00267232">
        <w:t xml:space="preserve">da segurança pública do </w:t>
      </w:r>
      <w:r w:rsidR="001935E7">
        <w:t>E</w:t>
      </w:r>
      <w:r w:rsidR="009C189E" w:rsidRPr="00267232">
        <w:t>stado</w:t>
      </w:r>
      <w:r w:rsidR="001F23F4" w:rsidRPr="00267232">
        <w:t>,</w:t>
      </w:r>
      <w:r w:rsidR="009C189E" w:rsidRPr="00267232">
        <w:t xml:space="preserve"> possibilitando</w:t>
      </w:r>
      <w:r w:rsidRPr="00267232">
        <w:t xml:space="preserve"> </w:t>
      </w:r>
      <w:r w:rsidR="002A59E4" w:rsidRPr="00267232">
        <w:t>a</w:t>
      </w:r>
      <w:r w:rsidRPr="00267232">
        <w:t>os usuários ter um controle maior da situação vivenciada pela</w:t>
      </w:r>
      <w:r w:rsidR="00C66CE5" w:rsidRPr="00267232">
        <w:t xml:space="preserve"> cidade, trazendo o benefício da informação e o melhor direcionamento de efetivo, bem como políticas de prevenção de crimes, como visto </w:t>
      </w:r>
      <w:r w:rsidR="00D72283" w:rsidRPr="00267232">
        <w:t xml:space="preserve">no </w:t>
      </w:r>
      <w:r w:rsidR="00443096">
        <w:t>C</w:t>
      </w:r>
      <w:r w:rsidR="00D72283" w:rsidRPr="00267232">
        <w:t xml:space="preserve">apítulo </w:t>
      </w:r>
      <w:r w:rsidR="00D72283" w:rsidRPr="00267232">
        <w:fldChar w:fldCharType="begin"/>
      </w:r>
      <w:r w:rsidR="00D72283" w:rsidRPr="00267232">
        <w:instrText xml:space="preserve"> REF _Ref419645898 \r \h </w:instrText>
      </w:r>
      <w:r w:rsidR="005E367F" w:rsidRPr="00267232">
        <w:instrText xml:space="preserve"> \* MERGEFORMAT </w:instrText>
      </w:r>
      <w:r w:rsidR="00D72283" w:rsidRPr="00267232">
        <w:fldChar w:fldCharType="separate"/>
      </w:r>
      <w:r w:rsidR="00DC482D">
        <w:t>2</w:t>
      </w:r>
      <w:r w:rsidR="00D72283" w:rsidRPr="00267232">
        <w:fldChar w:fldCharType="end"/>
      </w:r>
      <w:r w:rsidR="00C66CE5" w:rsidRPr="00267232">
        <w:rPr>
          <w:sz w:val="28"/>
        </w:rPr>
        <w:t>.</w:t>
      </w:r>
    </w:p>
    <w:p w14:paraId="5200ACBC" w14:textId="18201EC3" w:rsidR="00DF2B96" w:rsidRDefault="00DF2B96" w:rsidP="00D37325">
      <w:pPr>
        <w:pStyle w:val="TextoNormal"/>
        <w:spacing w:after="240"/>
        <w:rPr>
          <w:szCs w:val="24"/>
        </w:rPr>
      </w:pPr>
      <w:r>
        <w:rPr>
          <w:szCs w:val="24"/>
        </w:rPr>
        <w:t xml:space="preserve">A </w:t>
      </w:r>
      <w:r w:rsidR="003B6538">
        <w:rPr>
          <w:szCs w:val="24"/>
        </w:rPr>
        <w:fldChar w:fldCharType="begin"/>
      </w:r>
      <w:r w:rsidR="003B6538">
        <w:rPr>
          <w:szCs w:val="24"/>
        </w:rPr>
        <w:instrText xml:space="preserve"> REF _Ref431052270 \h </w:instrText>
      </w:r>
      <w:r w:rsidR="003B6538">
        <w:rPr>
          <w:szCs w:val="24"/>
        </w:rPr>
      </w:r>
      <w:r w:rsidR="003B6538">
        <w:rPr>
          <w:szCs w:val="24"/>
        </w:rPr>
        <w:fldChar w:fldCharType="separate"/>
      </w:r>
      <w:r w:rsidR="00DC482D" w:rsidRPr="00A84004">
        <w:rPr>
          <w:szCs w:val="24"/>
        </w:rPr>
        <w:t xml:space="preserve">Figura </w:t>
      </w:r>
      <w:r w:rsidR="00DC482D">
        <w:rPr>
          <w:noProof/>
          <w:szCs w:val="24"/>
        </w:rPr>
        <w:t>9</w:t>
      </w:r>
      <w:r w:rsidR="003B6538">
        <w:rPr>
          <w:szCs w:val="24"/>
        </w:rPr>
        <w:fldChar w:fldCharType="end"/>
      </w:r>
      <w:r w:rsidR="003B6538">
        <w:rPr>
          <w:szCs w:val="24"/>
        </w:rPr>
        <w:t xml:space="preserve"> </w:t>
      </w:r>
      <w:r>
        <w:rPr>
          <w:szCs w:val="24"/>
        </w:rPr>
        <w:t>exibe o objetivo da utilização prática do aplicativo, como ele será relacionado ao dia-a-dia de uma viatura policial</w:t>
      </w:r>
      <w:r w:rsidR="009D05FB">
        <w:rPr>
          <w:szCs w:val="24"/>
        </w:rPr>
        <w:t>,</w:t>
      </w:r>
      <w:r>
        <w:rPr>
          <w:szCs w:val="24"/>
        </w:rPr>
        <w:t xml:space="preserve"> é necessário que o Tablet </w:t>
      </w:r>
      <w:r w:rsidR="00A13E66">
        <w:rPr>
          <w:szCs w:val="24"/>
        </w:rPr>
        <w:t xml:space="preserve">que será utilizado </w:t>
      </w:r>
      <w:r>
        <w:rPr>
          <w:szCs w:val="24"/>
        </w:rPr>
        <w:t>possua conexão com a internet para o seu funcionamento</w:t>
      </w:r>
      <w:r w:rsidR="007F3A1D">
        <w:rPr>
          <w:szCs w:val="24"/>
        </w:rPr>
        <w:t>,</w:t>
      </w:r>
      <w:r w:rsidR="001D4F73">
        <w:rPr>
          <w:szCs w:val="24"/>
        </w:rPr>
        <w:t xml:space="preserve"> pois</w:t>
      </w:r>
      <w:r w:rsidR="007F3A1D">
        <w:rPr>
          <w:szCs w:val="24"/>
        </w:rPr>
        <w:t>,</w:t>
      </w:r>
      <w:r w:rsidR="001D4F73">
        <w:rPr>
          <w:szCs w:val="24"/>
        </w:rPr>
        <w:t xml:space="preserve"> a</w:t>
      </w:r>
      <w:r>
        <w:rPr>
          <w:szCs w:val="24"/>
        </w:rPr>
        <w:t xml:space="preserve"> ideia principal deste protótipo é que ele se torne parte do planejamento diário de rondas e direcionamento de efetivo para áreas com maiores incidênci</w:t>
      </w:r>
      <w:r w:rsidR="001D4F73">
        <w:rPr>
          <w:szCs w:val="24"/>
        </w:rPr>
        <w:t>as de acontecimentos criminosos</w:t>
      </w:r>
      <w:r w:rsidR="007F3A1D">
        <w:rPr>
          <w:szCs w:val="24"/>
        </w:rPr>
        <w:t xml:space="preserve">, logo, para que isso seja possível, é necessário que as informações exibidas no aplicativo sejam </w:t>
      </w:r>
      <w:r w:rsidR="007F3A1D" w:rsidRPr="007F3A1D">
        <w:rPr>
          <w:szCs w:val="24"/>
        </w:rPr>
        <w:t>online</w:t>
      </w:r>
      <w:r w:rsidR="001D4F73">
        <w:rPr>
          <w:szCs w:val="24"/>
        </w:rPr>
        <w:t>.</w:t>
      </w:r>
      <w:r>
        <w:rPr>
          <w:szCs w:val="24"/>
        </w:rPr>
        <w:t xml:space="preserve"> </w:t>
      </w:r>
      <w:r w:rsidR="001D4F73">
        <w:rPr>
          <w:szCs w:val="24"/>
        </w:rPr>
        <w:t>O</w:t>
      </w:r>
      <w:r>
        <w:rPr>
          <w:szCs w:val="24"/>
        </w:rPr>
        <w:t xml:space="preserve"> mapa de calor por sua vez, exibe uma projeção macro das áreas de risco</w:t>
      </w:r>
      <w:r w:rsidR="00FC566D">
        <w:rPr>
          <w:szCs w:val="24"/>
        </w:rPr>
        <w:t xml:space="preserve"> permitindo ao usuário aplicar critérios de filtragem para qualquer data informada, desde que, os registros estejam convertidos para dentro do SGDB PostgreSQL. Par</w:t>
      </w:r>
      <w:r>
        <w:rPr>
          <w:szCs w:val="24"/>
        </w:rPr>
        <w:t xml:space="preserve">a </w:t>
      </w:r>
      <w:r w:rsidR="00FC566D">
        <w:rPr>
          <w:szCs w:val="24"/>
        </w:rPr>
        <w:t xml:space="preserve">a </w:t>
      </w:r>
      <w:r>
        <w:rPr>
          <w:szCs w:val="24"/>
        </w:rPr>
        <w:t>geração de rotas</w:t>
      </w:r>
      <w:r w:rsidR="00FC566D">
        <w:rPr>
          <w:szCs w:val="24"/>
        </w:rPr>
        <w:t xml:space="preserve"> o objetivo é</w:t>
      </w:r>
      <w:r>
        <w:rPr>
          <w:szCs w:val="24"/>
        </w:rPr>
        <w:t xml:space="preserve"> </w:t>
      </w:r>
      <w:r w:rsidR="00FC566D">
        <w:rPr>
          <w:szCs w:val="24"/>
        </w:rPr>
        <w:t>permitir ao policial obter uma rota com base em acontecimentos passados informando a distância que ele deseja percorrer dentro da área de abrangência de seu batalhão, neste sentido, o aplicativo considerar</w:t>
      </w:r>
      <w:r w:rsidR="007470B8">
        <w:rPr>
          <w:szCs w:val="24"/>
        </w:rPr>
        <w:t>á</w:t>
      </w:r>
      <w:r w:rsidR="00FC566D">
        <w:rPr>
          <w:szCs w:val="24"/>
        </w:rPr>
        <w:t xml:space="preserve"> somente às 24 </w:t>
      </w:r>
      <w:r w:rsidR="00FC566D">
        <w:rPr>
          <w:szCs w:val="24"/>
        </w:rPr>
        <w:lastRenderedPageBreak/>
        <w:t xml:space="preserve">horas anteriores de registros para que não sobrecarregue as requisições efetuadas a API do Google e também evitar direcionar efetivo para acontecimentos com datas defasadas. </w:t>
      </w:r>
      <w:r>
        <w:rPr>
          <w:szCs w:val="24"/>
        </w:rPr>
        <w:t xml:space="preserve"> </w:t>
      </w:r>
    </w:p>
    <w:p w14:paraId="0D5C406F" w14:textId="6CD75336" w:rsidR="00A84004" w:rsidRPr="00A84004" w:rsidRDefault="00A84004" w:rsidP="00A84004">
      <w:pPr>
        <w:pStyle w:val="Legenda"/>
        <w:keepNext/>
        <w:jc w:val="both"/>
        <w:rPr>
          <w:sz w:val="24"/>
          <w:szCs w:val="24"/>
        </w:rPr>
      </w:pPr>
      <w:bookmarkStart w:id="77" w:name="_Ref431052270"/>
      <w:bookmarkStart w:id="78" w:name="_Ref430519287"/>
      <w:bookmarkStart w:id="79" w:name="_Toc431052304"/>
      <w:r w:rsidRPr="00A84004">
        <w:rPr>
          <w:sz w:val="24"/>
          <w:szCs w:val="24"/>
        </w:rPr>
        <w:t xml:space="preserve">Figura </w:t>
      </w:r>
      <w:r w:rsidRPr="00A84004">
        <w:rPr>
          <w:sz w:val="24"/>
          <w:szCs w:val="24"/>
        </w:rPr>
        <w:fldChar w:fldCharType="begin"/>
      </w:r>
      <w:r w:rsidRPr="00A84004">
        <w:rPr>
          <w:sz w:val="24"/>
          <w:szCs w:val="24"/>
        </w:rPr>
        <w:instrText xml:space="preserve"> SEQ Figura \* ARABIC </w:instrText>
      </w:r>
      <w:r w:rsidRPr="00A84004">
        <w:rPr>
          <w:sz w:val="24"/>
          <w:szCs w:val="24"/>
        </w:rPr>
        <w:fldChar w:fldCharType="separate"/>
      </w:r>
      <w:r w:rsidR="00F8549A">
        <w:rPr>
          <w:noProof/>
          <w:sz w:val="24"/>
          <w:szCs w:val="24"/>
        </w:rPr>
        <w:t>9</w:t>
      </w:r>
      <w:r w:rsidRPr="00A84004">
        <w:rPr>
          <w:sz w:val="24"/>
          <w:szCs w:val="24"/>
        </w:rPr>
        <w:fldChar w:fldCharType="end"/>
      </w:r>
      <w:bookmarkEnd w:id="77"/>
      <w:r w:rsidRPr="00A84004">
        <w:rPr>
          <w:sz w:val="24"/>
          <w:szCs w:val="24"/>
        </w:rPr>
        <w:t xml:space="preserve"> - Iterações com o usuário</w:t>
      </w:r>
      <w:bookmarkEnd w:id="78"/>
      <w:bookmarkEnd w:id="79"/>
    </w:p>
    <w:p w14:paraId="27DB91F2" w14:textId="7F4E3804" w:rsidR="00A84004" w:rsidRDefault="00A84004" w:rsidP="00297685">
      <w:pPr>
        <w:pStyle w:val="TextoNormal"/>
        <w:spacing w:after="240"/>
        <w:jc w:val="center"/>
        <w:rPr>
          <w:szCs w:val="24"/>
        </w:rPr>
      </w:pPr>
      <w:r>
        <w:rPr>
          <w:noProof/>
          <w:szCs w:val="24"/>
          <w:lang w:eastAsia="pt-BR"/>
        </w:rPr>
        <w:drawing>
          <wp:inline distT="0" distB="0" distL="0" distR="0" wp14:anchorId="76C7FF4A" wp14:editId="5B75E75B">
            <wp:extent cx="3448050" cy="520068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mundo.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50396" cy="5204227"/>
                    </a:xfrm>
                    <a:prstGeom prst="rect">
                      <a:avLst/>
                    </a:prstGeom>
                    <a:noFill/>
                    <a:ln>
                      <a:noFill/>
                    </a:ln>
                  </pic:spPr>
                </pic:pic>
              </a:graphicData>
            </a:graphic>
          </wp:inline>
        </w:drawing>
      </w:r>
    </w:p>
    <w:p w14:paraId="5717E5C0" w14:textId="49F3CDD5" w:rsidR="00A84004" w:rsidRPr="00A84004" w:rsidRDefault="00A84004" w:rsidP="00A84004">
      <w:pPr>
        <w:pStyle w:val="TextoNormal"/>
        <w:spacing w:after="240"/>
        <w:ind w:firstLine="0"/>
        <w:rPr>
          <w:sz w:val="22"/>
          <w:szCs w:val="22"/>
        </w:rPr>
      </w:pPr>
      <w:r w:rsidRPr="00A84004">
        <w:rPr>
          <w:sz w:val="22"/>
          <w:szCs w:val="22"/>
        </w:rPr>
        <w:t>Fonte: Do autor.</w:t>
      </w:r>
    </w:p>
    <w:p w14:paraId="1059C370" w14:textId="2F8A8747" w:rsidR="00EC3F58" w:rsidRDefault="00EC3F58" w:rsidP="00EC3F58">
      <w:pPr>
        <w:pStyle w:val="TtuloSubseo1"/>
        <w:numPr>
          <w:ilvl w:val="1"/>
          <w:numId w:val="9"/>
        </w:numPr>
        <w:spacing w:before="794" w:after="794"/>
      </w:pPr>
      <w:bookmarkStart w:id="80" w:name="_Toc431051442"/>
      <w:r>
        <w:t xml:space="preserve">Modelo </w:t>
      </w:r>
      <w:r w:rsidR="00E5438D">
        <w:t>relacional</w:t>
      </w:r>
      <w:bookmarkEnd w:id="80"/>
    </w:p>
    <w:p w14:paraId="14CEE6B0" w14:textId="6749F90A" w:rsidR="00CB1CBE" w:rsidRDefault="00CB1CBE" w:rsidP="00CB1CBE">
      <w:pPr>
        <w:pStyle w:val="TextoNormal"/>
      </w:pPr>
      <w:r>
        <w:t xml:space="preserve">Para melhor exemplificar a estrutura de tabelas utilizada no </w:t>
      </w:r>
      <w:r w:rsidR="00A13E66">
        <w:t>SGDB</w:t>
      </w:r>
      <w:r>
        <w:t xml:space="preserve"> PostgreSQL</w:t>
      </w:r>
      <w:r w:rsidR="00424CF0">
        <w:t xml:space="preserve"> do protótipo</w:t>
      </w:r>
      <w:r w:rsidR="000B184E">
        <w:t xml:space="preserve">, </w:t>
      </w:r>
      <w:r>
        <w:t xml:space="preserve">a </w:t>
      </w:r>
      <w:r w:rsidR="00B52B86">
        <w:fldChar w:fldCharType="begin"/>
      </w:r>
      <w:r w:rsidR="00B52B86">
        <w:instrText xml:space="preserve"> REF _Ref431052476 \h </w:instrText>
      </w:r>
      <w:r w:rsidR="00B52B86">
        <w:fldChar w:fldCharType="separate"/>
      </w:r>
      <w:r w:rsidR="00DC482D" w:rsidRPr="00CB1CBE">
        <w:rPr>
          <w:szCs w:val="24"/>
        </w:rPr>
        <w:t xml:space="preserve">Figura </w:t>
      </w:r>
      <w:r w:rsidR="00DC482D">
        <w:rPr>
          <w:noProof/>
          <w:szCs w:val="24"/>
        </w:rPr>
        <w:t>10</w:t>
      </w:r>
      <w:r w:rsidR="00B52B86">
        <w:fldChar w:fldCharType="end"/>
      </w:r>
      <w:r w:rsidR="00B52B86">
        <w:t xml:space="preserve"> </w:t>
      </w:r>
      <w:r>
        <w:t>ilustra quais os tipos de informações foram armazenados</w:t>
      </w:r>
      <w:r w:rsidR="00BD576D">
        <w:t xml:space="preserve"> nas colunas do </w:t>
      </w:r>
      <w:r>
        <w:t>BD e quais os relacionamentos que as tabelas possuem.</w:t>
      </w:r>
    </w:p>
    <w:p w14:paraId="78DF28F5" w14:textId="77777777" w:rsidR="00CB1CBE" w:rsidRDefault="00CB1CBE" w:rsidP="00CB1CBE">
      <w:pPr>
        <w:pStyle w:val="TextoNormal"/>
      </w:pPr>
    </w:p>
    <w:p w14:paraId="5544F0FE" w14:textId="1CDA263E" w:rsidR="00CB1CBE" w:rsidRDefault="00CB1CBE" w:rsidP="00CB1CBE">
      <w:pPr>
        <w:pStyle w:val="Legenda"/>
        <w:keepNext/>
        <w:jc w:val="both"/>
        <w:rPr>
          <w:sz w:val="24"/>
          <w:szCs w:val="24"/>
        </w:rPr>
      </w:pPr>
      <w:bookmarkStart w:id="81" w:name="_Ref431052476"/>
      <w:bookmarkStart w:id="82" w:name="_Ref430267816"/>
      <w:bookmarkStart w:id="83" w:name="_Toc431052305"/>
      <w:r w:rsidRPr="00CB1CBE">
        <w:rPr>
          <w:sz w:val="24"/>
          <w:szCs w:val="24"/>
        </w:rPr>
        <w:lastRenderedPageBreak/>
        <w:t xml:space="preserve">Figura </w:t>
      </w:r>
      <w:r w:rsidRPr="00CB1CBE">
        <w:rPr>
          <w:sz w:val="24"/>
          <w:szCs w:val="24"/>
        </w:rPr>
        <w:fldChar w:fldCharType="begin"/>
      </w:r>
      <w:r w:rsidRPr="00CB1CBE">
        <w:rPr>
          <w:sz w:val="24"/>
          <w:szCs w:val="24"/>
        </w:rPr>
        <w:instrText xml:space="preserve"> SEQ Figura \* ARABIC </w:instrText>
      </w:r>
      <w:r w:rsidRPr="00CB1CBE">
        <w:rPr>
          <w:sz w:val="24"/>
          <w:szCs w:val="24"/>
        </w:rPr>
        <w:fldChar w:fldCharType="separate"/>
      </w:r>
      <w:r w:rsidR="00F8549A">
        <w:rPr>
          <w:noProof/>
          <w:sz w:val="24"/>
          <w:szCs w:val="24"/>
        </w:rPr>
        <w:t>10</w:t>
      </w:r>
      <w:r w:rsidRPr="00CB1CBE">
        <w:rPr>
          <w:sz w:val="24"/>
          <w:szCs w:val="24"/>
        </w:rPr>
        <w:fldChar w:fldCharType="end"/>
      </w:r>
      <w:bookmarkEnd w:id="81"/>
      <w:r w:rsidRPr="00CB1CBE">
        <w:rPr>
          <w:sz w:val="24"/>
          <w:szCs w:val="24"/>
        </w:rPr>
        <w:t xml:space="preserve"> </w:t>
      </w:r>
      <w:r w:rsidR="00922EDB">
        <w:rPr>
          <w:sz w:val="24"/>
          <w:szCs w:val="24"/>
        </w:rPr>
        <w:t>–</w:t>
      </w:r>
      <w:r w:rsidRPr="00CB1CBE">
        <w:rPr>
          <w:sz w:val="24"/>
          <w:szCs w:val="24"/>
        </w:rPr>
        <w:t xml:space="preserve"> </w:t>
      </w:r>
      <w:r w:rsidR="00922EDB">
        <w:rPr>
          <w:sz w:val="24"/>
          <w:szCs w:val="24"/>
        </w:rPr>
        <w:t>Diagrama ER</w:t>
      </w:r>
      <w:r w:rsidRPr="00CB1CBE">
        <w:rPr>
          <w:sz w:val="24"/>
          <w:szCs w:val="24"/>
        </w:rPr>
        <w:t xml:space="preserve"> do protótipo</w:t>
      </w:r>
      <w:bookmarkEnd w:id="82"/>
      <w:bookmarkEnd w:id="83"/>
    </w:p>
    <w:p w14:paraId="60EFBE05" w14:textId="77777777" w:rsidR="00CB1CBE" w:rsidRPr="00CB1CBE" w:rsidRDefault="00CB1CBE" w:rsidP="00CB1CBE"/>
    <w:p w14:paraId="619EC3D3" w14:textId="09648A87" w:rsidR="00CB1CBE" w:rsidRPr="00CB1CBE" w:rsidRDefault="00CB1CBE" w:rsidP="00297685">
      <w:pPr>
        <w:pStyle w:val="TextoNormal"/>
        <w:jc w:val="center"/>
      </w:pPr>
      <w:r>
        <w:rPr>
          <w:noProof/>
          <w:lang w:eastAsia="pt-BR"/>
        </w:rPr>
        <w:drawing>
          <wp:inline distT="0" distB="0" distL="0" distR="0" wp14:anchorId="6426840A" wp14:editId="6C01553D">
            <wp:extent cx="4998157" cy="3488213"/>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esktop\select-ocorrencias.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98157" cy="3488213"/>
                    </a:xfrm>
                    <a:prstGeom prst="rect">
                      <a:avLst/>
                    </a:prstGeom>
                    <a:noFill/>
                    <a:ln>
                      <a:noFill/>
                    </a:ln>
                  </pic:spPr>
                </pic:pic>
              </a:graphicData>
            </a:graphic>
          </wp:inline>
        </w:drawing>
      </w:r>
    </w:p>
    <w:p w14:paraId="5523EE58" w14:textId="1B13C816" w:rsidR="00E5438D" w:rsidRDefault="00CB1CBE" w:rsidP="00CB1CBE">
      <w:pPr>
        <w:pStyle w:val="TextoNormal"/>
        <w:ind w:firstLine="0"/>
        <w:rPr>
          <w:sz w:val="22"/>
          <w:szCs w:val="22"/>
        </w:rPr>
      </w:pPr>
      <w:r w:rsidRPr="00CB1CBE">
        <w:rPr>
          <w:sz w:val="22"/>
          <w:szCs w:val="22"/>
        </w:rPr>
        <w:t>Fonte: Do autor.</w:t>
      </w:r>
    </w:p>
    <w:p w14:paraId="47CE2541" w14:textId="77777777" w:rsidR="00922EDB" w:rsidRDefault="00922EDB" w:rsidP="00CB1CBE">
      <w:pPr>
        <w:pStyle w:val="TextoNormal"/>
        <w:ind w:firstLine="0"/>
        <w:rPr>
          <w:sz w:val="22"/>
          <w:szCs w:val="22"/>
        </w:rPr>
      </w:pPr>
    </w:p>
    <w:p w14:paraId="2B0EF0AC" w14:textId="3AA332BC" w:rsidR="00922EDB" w:rsidRDefault="00922EDB" w:rsidP="00922EDB">
      <w:pPr>
        <w:pStyle w:val="TextoNormal"/>
        <w:ind w:firstLine="576"/>
      </w:pPr>
      <w:r>
        <w:t xml:space="preserve">As Tabelas </w:t>
      </w:r>
      <w:r w:rsidR="00CE56C8">
        <w:t>4</w:t>
      </w:r>
      <w:r w:rsidRPr="00922EDB">
        <w:t xml:space="preserve"> a </w:t>
      </w:r>
      <w:r w:rsidR="005D74A4">
        <w:t>7</w:t>
      </w:r>
      <w:r w:rsidRPr="00922EDB">
        <w:t xml:space="preserve"> dispõem de uma breve descrição das tabelas</w:t>
      </w:r>
      <w:r>
        <w:t>, colunas</w:t>
      </w:r>
      <w:r w:rsidRPr="00922EDB">
        <w:t xml:space="preserve"> e campos </w:t>
      </w:r>
      <w:r>
        <w:t>usados no protótipo.</w:t>
      </w:r>
    </w:p>
    <w:p w14:paraId="5757C36A" w14:textId="77777777" w:rsidR="00CE56C8" w:rsidRDefault="00CE56C8" w:rsidP="00922EDB">
      <w:pPr>
        <w:pStyle w:val="TextoNormal"/>
        <w:ind w:firstLine="576"/>
      </w:pPr>
    </w:p>
    <w:p w14:paraId="1B639BAC" w14:textId="7E884399" w:rsidR="00CE56C8" w:rsidRPr="00CE56C8" w:rsidRDefault="00CE56C8" w:rsidP="00CE56C8">
      <w:pPr>
        <w:pStyle w:val="Legenda"/>
        <w:keepNext/>
      </w:pPr>
      <w:bookmarkStart w:id="84" w:name="_Toc431051416"/>
      <w:r w:rsidRPr="00CE56C8">
        <w:rPr>
          <w:sz w:val="24"/>
          <w:szCs w:val="24"/>
        </w:rPr>
        <w:t xml:space="preserve">Tabela </w:t>
      </w:r>
      <w:r w:rsidRPr="00CE56C8">
        <w:rPr>
          <w:sz w:val="24"/>
          <w:szCs w:val="24"/>
        </w:rPr>
        <w:fldChar w:fldCharType="begin"/>
      </w:r>
      <w:r w:rsidRPr="00CE56C8">
        <w:rPr>
          <w:sz w:val="24"/>
          <w:szCs w:val="24"/>
        </w:rPr>
        <w:instrText xml:space="preserve"> SEQ Tabela \* ARABIC </w:instrText>
      </w:r>
      <w:r w:rsidRPr="00CE56C8">
        <w:rPr>
          <w:sz w:val="24"/>
          <w:szCs w:val="24"/>
        </w:rPr>
        <w:fldChar w:fldCharType="separate"/>
      </w:r>
      <w:r w:rsidR="00DC482D">
        <w:rPr>
          <w:noProof/>
          <w:sz w:val="24"/>
          <w:szCs w:val="24"/>
        </w:rPr>
        <w:t>4</w:t>
      </w:r>
      <w:r w:rsidRPr="00CE56C8">
        <w:rPr>
          <w:sz w:val="24"/>
          <w:szCs w:val="24"/>
        </w:rPr>
        <w:fldChar w:fldCharType="end"/>
      </w:r>
      <w:r w:rsidR="005D74A4">
        <w:rPr>
          <w:sz w:val="24"/>
          <w:szCs w:val="24"/>
        </w:rPr>
        <w:t xml:space="preserve"> - Tabela de u</w:t>
      </w:r>
      <w:r w:rsidRPr="00CE56C8">
        <w:rPr>
          <w:sz w:val="24"/>
          <w:szCs w:val="24"/>
        </w:rPr>
        <w:t>suários</w:t>
      </w:r>
      <w:bookmarkEnd w:id="84"/>
    </w:p>
    <w:tbl>
      <w:tblPr>
        <w:tblStyle w:val="Tabelacomgrade"/>
        <w:tblW w:w="0" w:type="auto"/>
        <w:tblLook w:val="04A0" w:firstRow="1" w:lastRow="0" w:firstColumn="1" w:lastColumn="0" w:noHBand="0" w:noVBand="1"/>
      </w:tblPr>
      <w:tblGrid>
        <w:gridCol w:w="846"/>
        <w:gridCol w:w="646"/>
        <w:gridCol w:w="1317"/>
        <w:gridCol w:w="1603"/>
        <w:gridCol w:w="706"/>
        <w:gridCol w:w="3942"/>
      </w:tblGrid>
      <w:tr w:rsidR="00922EDB" w14:paraId="4F553C36" w14:textId="77777777" w:rsidTr="00CE56C8">
        <w:tc>
          <w:tcPr>
            <w:tcW w:w="1492" w:type="dxa"/>
            <w:gridSpan w:val="2"/>
            <w:shd w:val="clear" w:color="auto" w:fill="D0CECE" w:themeFill="background2" w:themeFillShade="E6"/>
          </w:tcPr>
          <w:p w14:paraId="2B6A9284" w14:textId="588E01AB" w:rsidR="00922EDB" w:rsidRDefault="00922EDB" w:rsidP="00922EDB">
            <w:pPr>
              <w:pStyle w:val="TextoNormal"/>
              <w:ind w:firstLine="0"/>
            </w:pPr>
            <w:r>
              <w:t>Tabela</w:t>
            </w:r>
          </w:p>
        </w:tc>
        <w:tc>
          <w:tcPr>
            <w:tcW w:w="7568" w:type="dxa"/>
            <w:gridSpan w:val="4"/>
          </w:tcPr>
          <w:p w14:paraId="57F78FD1" w14:textId="0704741D" w:rsidR="00922EDB" w:rsidRDefault="008A7AA1" w:rsidP="00922EDB">
            <w:pPr>
              <w:pStyle w:val="TextoNormal"/>
              <w:ind w:firstLine="0"/>
            </w:pPr>
            <w:r>
              <w:t>usuarios</w:t>
            </w:r>
          </w:p>
        </w:tc>
      </w:tr>
      <w:tr w:rsidR="00922EDB" w14:paraId="4B8D9F65" w14:textId="77777777" w:rsidTr="00CE56C8">
        <w:tc>
          <w:tcPr>
            <w:tcW w:w="1492" w:type="dxa"/>
            <w:gridSpan w:val="2"/>
            <w:shd w:val="clear" w:color="auto" w:fill="D0CECE" w:themeFill="background2" w:themeFillShade="E6"/>
          </w:tcPr>
          <w:p w14:paraId="0F1B7A24" w14:textId="1FBB39E3" w:rsidR="00922EDB" w:rsidRDefault="00922EDB" w:rsidP="00922EDB">
            <w:pPr>
              <w:pStyle w:val="TextoNormal"/>
              <w:ind w:firstLine="0"/>
            </w:pPr>
            <w:r>
              <w:t>Descrição</w:t>
            </w:r>
          </w:p>
        </w:tc>
        <w:tc>
          <w:tcPr>
            <w:tcW w:w="7568" w:type="dxa"/>
            <w:gridSpan w:val="4"/>
          </w:tcPr>
          <w:p w14:paraId="2C296828" w14:textId="1FB8C422" w:rsidR="00922EDB" w:rsidRDefault="008A7AA1" w:rsidP="00922EDB">
            <w:pPr>
              <w:pStyle w:val="TextoNormal"/>
              <w:ind w:firstLine="0"/>
            </w:pPr>
            <w:r>
              <w:t>Armazena as informações dos usuários do sistema</w:t>
            </w:r>
          </w:p>
        </w:tc>
      </w:tr>
      <w:tr w:rsidR="00922EDB" w14:paraId="5A06CEA0" w14:textId="77777777" w:rsidTr="008A7AA1">
        <w:tc>
          <w:tcPr>
            <w:tcW w:w="9060" w:type="dxa"/>
            <w:gridSpan w:val="6"/>
            <w:shd w:val="clear" w:color="auto" w:fill="D0CECE" w:themeFill="background2" w:themeFillShade="E6"/>
          </w:tcPr>
          <w:p w14:paraId="4BECE480" w14:textId="344CB1FB" w:rsidR="00922EDB" w:rsidRDefault="00922EDB" w:rsidP="00922EDB">
            <w:pPr>
              <w:pStyle w:val="TextoNormal"/>
              <w:ind w:firstLine="0"/>
            </w:pPr>
            <w:r>
              <w:t>Campos/Atributos</w:t>
            </w:r>
          </w:p>
        </w:tc>
      </w:tr>
      <w:tr w:rsidR="00CE56C8" w14:paraId="2B77EE7D" w14:textId="77777777" w:rsidTr="00CE56C8">
        <w:tc>
          <w:tcPr>
            <w:tcW w:w="846" w:type="dxa"/>
            <w:shd w:val="clear" w:color="auto" w:fill="D0CECE" w:themeFill="background2" w:themeFillShade="E6"/>
          </w:tcPr>
          <w:p w14:paraId="3DF441B1" w14:textId="22BBEBFB" w:rsidR="008A7AA1" w:rsidRDefault="008A7AA1" w:rsidP="008A7AA1">
            <w:pPr>
              <w:pStyle w:val="TextoNormal"/>
              <w:ind w:firstLine="0"/>
            </w:pPr>
            <w:r>
              <w:t>Chave</w:t>
            </w:r>
          </w:p>
        </w:tc>
        <w:tc>
          <w:tcPr>
            <w:tcW w:w="1963" w:type="dxa"/>
            <w:gridSpan w:val="2"/>
            <w:shd w:val="clear" w:color="auto" w:fill="D0CECE" w:themeFill="background2" w:themeFillShade="E6"/>
          </w:tcPr>
          <w:p w14:paraId="5E88F379" w14:textId="6340305A" w:rsidR="008A7AA1" w:rsidRDefault="008A7AA1" w:rsidP="008A7AA1">
            <w:pPr>
              <w:pStyle w:val="TextoNormal"/>
              <w:ind w:firstLine="0"/>
            </w:pPr>
            <w:r>
              <w:t>Nome</w:t>
            </w:r>
          </w:p>
        </w:tc>
        <w:tc>
          <w:tcPr>
            <w:tcW w:w="1603" w:type="dxa"/>
            <w:shd w:val="clear" w:color="auto" w:fill="D0CECE" w:themeFill="background2" w:themeFillShade="E6"/>
          </w:tcPr>
          <w:p w14:paraId="46F1506F" w14:textId="4ECD103C" w:rsidR="008A7AA1" w:rsidRDefault="008A7AA1" w:rsidP="008A7AA1">
            <w:pPr>
              <w:pStyle w:val="TextoNormal"/>
              <w:ind w:firstLine="0"/>
            </w:pPr>
            <w:r>
              <w:t>Tipo</w:t>
            </w:r>
          </w:p>
        </w:tc>
        <w:tc>
          <w:tcPr>
            <w:tcW w:w="706" w:type="dxa"/>
            <w:shd w:val="clear" w:color="auto" w:fill="D0CECE" w:themeFill="background2" w:themeFillShade="E6"/>
          </w:tcPr>
          <w:p w14:paraId="32A7863F" w14:textId="308BD453" w:rsidR="008A7AA1" w:rsidRDefault="008A7AA1" w:rsidP="008A7AA1">
            <w:pPr>
              <w:pStyle w:val="TextoNormal"/>
              <w:ind w:firstLine="0"/>
            </w:pPr>
            <w:r>
              <w:t>Nulo</w:t>
            </w:r>
          </w:p>
        </w:tc>
        <w:tc>
          <w:tcPr>
            <w:tcW w:w="3942" w:type="dxa"/>
            <w:shd w:val="clear" w:color="auto" w:fill="D0CECE" w:themeFill="background2" w:themeFillShade="E6"/>
          </w:tcPr>
          <w:p w14:paraId="5FD5E325" w14:textId="69C7C9A8" w:rsidR="008A7AA1" w:rsidRDefault="008A7AA1" w:rsidP="008A7AA1">
            <w:pPr>
              <w:pStyle w:val="TextoNormal"/>
              <w:ind w:firstLine="0"/>
            </w:pPr>
            <w:r>
              <w:t>Descrição</w:t>
            </w:r>
          </w:p>
        </w:tc>
      </w:tr>
      <w:tr w:rsidR="008A7AA1" w14:paraId="739C70CF" w14:textId="77777777" w:rsidTr="00CE56C8">
        <w:tc>
          <w:tcPr>
            <w:tcW w:w="846" w:type="dxa"/>
          </w:tcPr>
          <w:p w14:paraId="33050867" w14:textId="375AE8E3" w:rsidR="008A7AA1" w:rsidRDefault="008A7AA1" w:rsidP="008A7AA1">
            <w:pPr>
              <w:pStyle w:val="TextoNormal"/>
              <w:ind w:firstLine="0"/>
            </w:pPr>
            <w:r>
              <w:t>PK</w:t>
            </w:r>
          </w:p>
        </w:tc>
        <w:tc>
          <w:tcPr>
            <w:tcW w:w="1963" w:type="dxa"/>
            <w:gridSpan w:val="2"/>
          </w:tcPr>
          <w:p w14:paraId="63202CD6" w14:textId="35A50D47" w:rsidR="008A7AA1" w:rsidRDefault="008A7AA1" w:rsidP="008A7AA1">
            <w:pPr>
              <w:pStyle w:val="TextoNormal"/>
              <w:ind w:firstLine="0"/>
            </w:pPr>
            <w:r>
              <w:t>login</w:t>
            </w:r>
          </w:p>
        </w:tc>
        <w:tc>
          <w:tcPr>
            <w:tcW w:w="1603" w:type="dxa"/>
          </w:tcPr>
          <w:p w14:paraId="6464EA47" w14:textId="17FB3B35" w:rsidR="008A7AA1" w:rsidRDefault="008A7AA1" w:rsidP="008A7AA1">
            <w:pPr>
              <w:pStyle w:val="TextoNormal"/>
              <w:ind w:firstLine="0"/>
            </w:pPr>
            <w:r>
              <w:t>INT</w:t>
            </w:r>
          </w:p>
        </w:tc>
        <w:tc>
          <w:tcPr>
            <w:tcW w:w="706" w:type="dxa"/>
          </w:tcPr>
          <w:p w14:paraId="0E7C8C26" w14:textId="550D4766" w:rsidR="008A7AA1" w:rsidRDefault="008A7AA1" w:rsidP="008A7AA1">
            <w:pPr>
              <w:pStyle w:val="TextoNormal"/>
              <w:ind w:firstLine="0"/>
            </w:pPr>
            <w:r>
              <w:t>não</w:t>
            </w:r>
          </w:p>
        </w:tc>
        <w:tc>
          <w:tcPr>
            <w:tcW w:w="3942" w:type="dxa"/>
          </w:tcPr>
          <w:p w14:paraId="5B1945ED" w14:textId="43AE084A" w:rsidR="008A7AA1" w:rsidRDefault="008A7AA1" w:rsidP="007E7B1E">
            <w:pPr>
              <w:pStyle w:val="TextoNormal"/>
              <w:ind w:firstLine="0"/>
            </w:pPr>
            <w:r>
              <w:t>Armazena o login do usuário no sistema</w:t>
            </w:r>
            <w:r w:rsidR="00F0297C">
              <w:t>.</w:t>
            </w:r>
          </w:p>
        </w:tc>
      </w:tr>
      <w:tr w:rsidR="008A7AA1" w14:paraId="2BB1B122" w14:textId="77777777" w:rsidTr="00CE56C8">
        <w:tc>
          <w:tcPr>
            <w:tcW w:w="846" w:type="dxa"/>
          </w:tcPr>
          <w:p w14:paraId="79B86C5F" w14:textId="276B4FD6" w:rsidR="008A7AA1" w:rsidRDefault="008A7AA1" w:rsidP="008A7AA1">
            <w:pPr>
              <w:pStyle w:val="TextoNormal"/>
              <w:ind w:firstLine="0"/>
            </w:pPr>
          </w:p>
        </w:tc>
        <w:tc>
          <w:tcPr>
            <w:tcW w:w="1963" w:type="dxa"/>
            <w:gridSpan w:val="2"/>
          </w:tcPr>
          <w:p w14:paraId="33227DF6" w14:textId="5AE29630" w:rsidR="008A7AA1" w:rsidRDefault="008A7AA1" w:rsidP="008A7AA1">
            <w:pPr>
              <w:pStyle w:val="TextoNormal"/>
              <w:ind w:firstLine="0"/>
            </w:pPr>
            <w:r>
              <w:t>senha</w:t>
            </w:r>
          </w:p>
        </w:tc>
        <w:tc>
          <w:tcPr>
            <w:tcW w:w="1603" w:type="dxa"/>
          </w:tcPr>
          <w:p w14:paraId="4D470D2D" w14:textId="41A89A49" w:rsidR="008A7AA1" w:rsidRDefault="008A7AA1" w:rsidP="008A7AA1">
            <w:pPr>
              <w:pStyle w:val="TextoNormal"/>
              <w:ind w:firstLine="0"/>
            </w:pPr>
            <w:r>
              <w:t>TEXT</w:t>
            </w:r>
          </w:p>
        </w:tc>
        <w:tc>
          <w:tcPr>
            <w:tcW w:w="706" w:type="dxa"/>
          </w:tcPr>
          <w:p w14:paraId="39D143C6" w14:textId="67EAA5CC" w:rsidR="008A7AA1" w:rsidRDefault="008A7AA1" w:rsidP="008A7AA1">
            <w:pPr>
              <w:pStyle w:val="TextoNormal"/>
              <w:ind w:firstLine="0"/>
            </w:pPr>
            <w:r>
              <w:t>não</w:t>
            </w:r>
          </w:p>
        </w:tc>
        <w:tc>
          <w:tcPr>
            <w:tcW w:w="3942" w:type="dxa"/>
          </w:tcPr>
          <w:p w14:paraId="2C21E743" w14:textId="12864266" w:rsidR="008A7AA1" w:rsidRDefault="008A7AA1" w:rsidP="007E7B1E">
            <w:pPr>
              <w:pStyle w:val="TextoNormal"/>
              <w:ind w:firstLine="0"/>
            </w:pPr>
            <w:r>
              <w:t>Armazena a senha do usuário no sistema</w:t>
            </w:r>
            <w:r w:rsidR="00F0297C">
              <w:t>.</w:t>
            </w:r>
          </w:p>
        </w:tc>
      </w:tr>
      <w:tr w:rsidR="008A7AA1" w14:paraId="3B082CED" w14:textId="77777777" w:rsidTr="00CE56C8">
        <w:tc>
          <w:tcPr>
            <w:tcW w:w="846" w:type="dxa"/>
          </w:tcPr>
          <w:p w14:paraId="5A05C3F4" w14:textId="77777777" w:rsidR="008A7AA1" w:rsidRDefault="008A7AA1" w:rsidP="008A7AA1">
            <w:pPr>
              <w:pStyle w:val="TextoNormal"/>
              <w:ind w:firstLine="0"/>
            </w:pPr>
          </w:p>
        </w:tc>
        <w:tc>
          <w:tcPr>
            <w:tcW w:w="1963" w:type="dxa"/>
            <w:gridSpan w:val="2"/>
          </w:tcPr>
          <w:p w14:paraId="2A3B43E1" w14:textId="43B044E2" w:rsidR="008A7AA1" w:rsidRDefault="008A7AA1" w:rsidP="008A7AA1">
            <w:pPr>
              <w:pStyle w:val="TextoNormal"/>
              <w:ind w:firstLine="0"/>
            </w:pPr>
            <w:r>
              <w:t>token</w:t>
            </w:r>
          </w:p>
        </w:tc>
        <w:tc>
          <w:tcPr>
            <w:tcW w:w="1603" w:type="dxa"/>
          </w:tcPr>
          <w:p w14:paraId="3EA7D938" w14:textId="5C4F6233" w:rsidR="008A7AA1" w:rsidRDefault="008A7AA1" w:rsidP="008A7AA1">
            <w:pPr>
              <w:pStyle w:val="TextoNormal"/>
              <w:ind w:firstLine="0"/>
            </w:pPr>
            <w:r>
              <w:t>TEXT</w:t>
            </w:r>
          </w:p>
        </w:tc>
        <w:tc>
          <w:tcPr>
            <w:tcW w:w="706" w:type="dxa"/>
          </w:tcPr>
          <w:p w14:paraId="484501F3" w14:textId="6C771F08" w:rsidR="008A7AA1" w:rsidRDefault="008A7AA1" w:rsidP="008A7AA1">
            <w:pPr>
              <w:pStyle w:val="TextoNormal"/>
              <w:ind w:firstLine="0"/>
            </w:pPr>
            <w:r>
              <w:t>sim</w:t>
            </w:r>
          </w:p>
        </w:tc>
        <w:tc>
          <w:tcPr>
            <w:tcW w:w="3942" w:type="dxa"/>
          </w:tcPr>
          <w:p w14:paraId="1A68A17E" w14:textId="6F8F0BB3" w:rsidR="008A7AA1" w:rsidRDefault="008A7AA1" w:rsidP="008A7AA1">
            <w:pPr>
              <w:pStyle w:val="TextoNormal"/>
              <w:ind w:firstLine="0"/>
            </w:pPr>
            <w:r>
              <w:t>Usado para controlar as requisições REST, ao fazer o primeiro login o sistema passa a conversar somente com um token de acesso que expira em 24h.</w:t>
            </w:r>
          </w:p>
        </w:tc>
      </w:tr>
      <w:tr w:rsidR="008A7AA1" w14:paraId="5612A314" w14:textId="77777777" w:rsidTr="00CE56C8">
        <w:tc>
          <w:tcPr>
            <w:tcW w:w="846" w:type="dxa"/>
          </w:tcPr>
          <w:p w14:paraId="72CA7E25" w14:textId="77777777" w:rsidR="008A7AA1" w:rsidRDefault="008A7AA1" w:rsidP="008A7AA1">
            <w:pPr>
              <w:pStyle w:val="TextoNormal"/>
              <w:ind w:firstLine="0"/>
            </w:pPr>
          </w:p>
        </w:tc>
        <w:tc>
          <w:tcPr>
            <w:tcW w:w="1963" w:type="dxa"/>
            <w:gridSpan w:val="2"/>
          </w:tcPr>
          <w:p w14:paraId="5D5636E5" w14:textId="50117AD1" w:rsidR="008A7AA1" w:rsidRDefault="008A7AA1" w:rsidP="008A7AA1">
            <w:pPr>
              <w:pStyle w:val="TextoNormal"/>
              <w:ind w:firstLine="0"/>
            </w:pPr>
            <w:r>
              <w:t>dt_ultimo_login</w:t>
            </w:r>
          </w:p>
        </w:tc>
        <w:tc>
          <w:tcPr>
            <w:tcW w:w="1603" w:type="dxa"/>
          </w:tcPr>
          <w:p w14:paraId="4F84C6EF" w14:textId="49A17E84" w:rsidR="008A7AA1" w:rsidRDefault="008A7AA1" w:rsidP="008A7AA1">
            <w:pPr>
              <w:pStyle w:val="TextoNormal"/>
              <w:ind w:firstLine="0"/>
            </w:pPr>
            <w:r>
              <w:t>TIMESTAMP</w:t>
            </w:r>
          </w:p>
        </w:tc>
        <w:tc>
          <w:tcPr>
            <w:tcW w:w="706" w:type="dxa"/>
          </w:tcPr>
          <w:p w14:paraId="33D08D33" w14:textId="537F5895" w:rsidR="008A7AA1" w:rsidRDefault="008A7AA1" w:rsidP="008A7AA1">
            <w:pPr>
              <w:pStyle w:val="TextoNormal"/>
              <w:ind w:firstLine="0"/>
            </w:pPr>
            <w:r>
              <w:t>sim</w:t>
            </w:r>
          </w:p>
        </w:tc>
        <w:tc>
          <w:tcPr>
            <w:tcW w:w="3942" w:type="dxa"/>
          </w:tcPr>
          <w:p w14:paraId="62C5B737" w14:textId="1BF148E5" w:rsidR="008A7AA1" w:rsidRDefault="008A7AA1" w:rsidP="008A7AA1">
            <w:pPr>
              <w:pStyle w:val="TextoNormal"/>
              <w:ind w:firstLine="0"/>
            </w:pPr>
            <w:r>
              <w:t>Armazena o último login do usuário para renovar o token após cada acesso</w:t>
            </w:r>
            <w:r w:rsidR="00F0297C">
              <w:t>.</w:t>
            </w:r>
          </w:p>
        </w:tc>
      </w:tr>
      <w:tr w:rsidR="008A7AA1" w14:paraId="1026BC2C" w14:textId="77777777" w:rsidTr="00CE56C8">
        <w:tc>
          <w:tcPr>
            <w:tcW w:w="846" w:type="dxa"/>
          </w:tcPr>
          <w:p w14:paraId="218163BF" w14:textId="77777777" w:rsidR="008A7AA1" w:rsidRDefault="008A7AA1" w:rsidP="008A7AA1">
            <w:pPr>
              <w:pStyle w:val="TextoNormal"/>
              <w:ind w:firstLine="0"/>
            </w:pPr>
          </w:p>
        </w:tc>
        <w:tc>
          <w:tcPr>
            <w:tcW w:w="1963" w:type="dxa"/>
            <w:gridSpan w:val="2"/>
          </w:tcPr>
          <w:p w14:paraId="7BDC497C" w14:textId="38610D2F" w:rsidR="008A7AA1" w:rsidRDefault="008A7AA1" w:rsidP="008A7AA1">
            <w:pPr>
              <w:pStyle w:val="TextoNormal"/>
              <w:ind w:firstLine="0"/>
            </w:pPr>
            <w:r>
              <w:t>dt_ultimo_request</w:t>
            </w:r>
          </w:p>
        </w:tc>
        <w:tc>
          <w:tcPr>
            <w:tcW w:w="1603" w:type="dxa"/>
          </w:tcPr>
          <w:p w14:paraId="4CFC159A" w14:textId="7E4385EF" w:rsidR="008A7AA1" w:rsidRDefault="008A7AA1" w:rsidP="008A7AA1">
            <w:pPr>
              <w:pStyle w:val="TextoNormal"/>
              <w:ind w:firstLine="0"/>
            </w:pPr>
            <w:r>
              <w:t>TIMESTAMP</w:t>
            </w:r>
          </w:p>
        </w:tc>
        <w:tc>
          <w:tcPr>
            <w:tcW w:w="706" w:type="dxa"/>
          </w:tcPr>
          <w:p w14:paraId="7DD5A303" w14:textId="7F76150F" w:rsidR="008A7AA1" w:rsidRDefault="008A7AA1" w:rsidP="008A7AA1">
            <w:pPr>
              <w:pStyle w:val="TextoNormal"/>
              <w:ind w:firstLine="0"/>
            </w:pPr>
            <w:r>
              <w:t>sim</w:t>
            </w:r>
          </w:p>
        </w:tc>
        <w:tc>
          <w:tcPr>
            <w:tcW w:w="3942" w:type="dxa"/>
          </w:tcPr>
          <w:p w14:paraId="07DBA3C7" w14:textId="2E4804EA" w:rsidR="008A7AA1" w:rsidRDefault="008A7AA1" w:rsidP="008A7AA1">
            <w:pPr>
              <w:pStyle w:val="TextoNormal"/>
              <w:ind w:firstLine="0"/>
            </w:pPr>
            <w:r>
              <w:t xml:space="preserve">Armazena o ultimo </w:t>
            </w:r>
            <w:r w:rsidRPr="008A7AA1">
              <w:rPr>
                <w:i/>
              </w:rPr>
              <w:t>request</w:t>
            </w:r>
            <w:r>
              <w:t xml:space="preserve"> que é realizado ao servidor</w:t>
            </w:r>
            <w:r w:rsidR="00F0297C">
              <w:t>.</w:t>
            </w:r>
          </w:p>
        </w:tc>
      </w:tr>
      <w:tr w:rsidR="008A7AA1" w14:paraId="317058CF" w14:textId="77777777" w:rsidTr="00CE56C8">
        <w:tc>
          <w:tcPr>
            <w:tcW w:w="846" w:type="dxa"/>
          </w:tcPr>
          <w:p w14:paraId="4A3B5234" w14:textId="3E0BC5BB" w:rsidR="008A7AA1" w:rsidRDefault="008A7AA1" w:rsidP="008A7AA1">
            <w:pPr>
              <w:pStyle w:val="TextoNormal"/>
              <w:ind w:firstLine="0"/>
            </w:pPr>
            <w:r>
              <w:t>FK</w:t>
            </w:r>
          </w:p>
        </w:tc>
        <w:tc>
          <w:tcPr>
            <w:tcW w:w="1963" w:type="dxa"/>
            <w:gridSpan w:val="2"/>
          </w:tcPr>
          <w:p w14:paraId="60CD7F10" w14:textId="64AD6A2D" w:rsidR="008A7AA1" w:rsidRDefault="008A7AA1" w:rsidP="008A7AA1">
            <w:pPr>
              <w:pStyle w:val="TextoNormal"/>
              <w:ind w:firstLine="0"/>
            </w:pPr>
            <w:r>
              <w:t>batalhao</w:t>
            </w:r>
          </w:p>
        </w:tc>
        <w:tc>
          <w:tcPr>
            <w:tcW w:w="1603" w:type="dxa"/>
          </w:tcPr>
          <w:p w14:paraId="4690716A" w14:textId="6BCF38FB" w:rsidR="008A7AA1" w:rsidRDefault="008A7AA1" w:rsidP="008A7AA1">
            <w:pPr>
              <w:pStyle w:val="TextoNormal"/>
              <w:ind w:firstLine="0"/>
            </w:pPr>
            <w:r>
              <w:t>INT</w:t>
            </w:r>
          </w:p>
        </w:tc>
        <w:tc>
          <w:tcPr>
            <w:tcW w:w="706" w:type="dxa"/>
          </w:tcPr>
          <w:p w14:paraId="2E5BB8DD" w14:textId="1C996DBC" w:rsidR="008A7AA1" w:rsidRDefault="008A7AA1" w:rsidP="008A7AA1">
            <w:pPr>
              <w:pStyle w:val="TextoNormal"/>
              <w:ind w:firstLine="0"/>
            </w:pPr>
            <w:r>
              <w:t>não</w:t>
            </w:r>
          </w:p>
        </w:tc>
        <w:tc>
          <w:tcPr>
            <w:tcW w:w="3942" w:type="dxa"/>
          </w:tcPr>
          <w:p w14:paraId="0FCFC975" w14:textId="1D0A9116" w:rsidR="008A7AA1" w:rsidRDefault="008A7AA1" w:rsidP="008A7AA1">
            <w:pPr>
              <w:pStyle w:val="TextoNormal"/>
              <w:ind w:firstLine="0"/>
            </w:pPr>
            <w:r>
              <w:t>Armazena a qual batalhão o usuário pertence, para que na geração das rotas o sistema saiba para onde enviar o veículo que o usuário está utilizando.</w:t>
            </w:r>
          </w:p>
        </w:tc>
      </w:tr>
    </w:tbl>
    <w:p w14:paraId="198C6799" w14:textId="627BFCD7" w:rsidR="00922EDB" w:rsidRDefault="00CE56C8" w:rsidP="008A7AA1">
      <w:pPr>
        <w:pStyle w:val="TextoNormal"/>
        <w:ind w:firstLine="0"/>
      </w:pPr>
      <w:r>
        <w:t>Fonte: Do autor.</w:t>
      </w:r>
    </w:p>
    <w:p w14:paraId="4213FF4D" w14:textId="6F92D786" w:rsidR="00CE56C8" w:rsidRPr="00CE56C8" w:rsidRDefault="00CE56C8" w:rsidP="00CE56C8">
      <w:pPr>
        <w:pStyle w:val="Legenda"/>
        <w:keepNext/>
      </w:pPr>
    </w:p>
    <w:p w14:paraId="2CD81ED8" w14:textId="088FCEA0" w:rsidR="00405415" w:rsidRPr="00405415" w:rsidRDefault="00405415" w:rsidP="00405415">
      <w:pPr>
        <w:pStyle w:val="Legenda"/>
        <w:keepNext/>
        <w:rPr>
          <w:sz w:val="24"/>
          <w:szCs w:val="24"/>
        </w:rPr>
      </w:pPr>
      <w:bookmarkStart w:id="85" w:name="_Toc431051417"/>
      <w:r w:rsidRPr="00405415">
        <w:rPr>
          <w:sz w:val="24"/>
          <w:szCs w:val="24"/>
        </w:rPr>
        <w:t xml:space="preserve">Tabela </w:t>
      </w:r>
      <w:r w:rsidRPr="00405415">
        <w:rPr>
          <w:sz w:val="24"/>
          <w:szCs w:val="24"/>
        </w:rPr>
        <w:fldChar w:fldCharType="begin"/>
      </w:r>
      <w:r w:rsidRPr="00405415">
        <w:rPr>
          <w:sz w:val="24"/>
          <w:szCs w:val="24"/>
        </w:rPr>
        <w:instrText xml:space="preserve"> SEQ Tabela \* ARABIC </w:instrText>
      </w:r>
      <w:r w:rsidRPr="00405415">
        <w:rPr>
          <w:sz w:val="24"/>
          <w:szCs w:val="24"/>
        </w:rPr>
        <w:fldChar w:fldCharType="separate"/>
      </w:r>
      <w:r w:rsidR="00DC482D">
        <w:rPr>
          <w:noProof/>
          <w:sz w:val="24"/>
          <w:szCs w:val="24"/>
        </w:rPr>
        <w:t>5</w:t>
      </w:r>
      <w:r w:rsidRPr="00405415">
        <w:rPr>
          <w:sz w:val="24"/>
          <w:szCs w:val="24"/>
        </w:rPr>
        <w:fldChar w:fldCharType="end"/>
      </w:r>
      <w:r w:rsidR="005D74A4">
        <w:rPr>
          <w:sz w:val="24"/>
          <w:szCs w:val="24"/>
        </w:rPr>
        <w:t xml:space="preserve"> - Tabela de b</w:t>
      </w:r>
      <w:r w:rsidRPr="00405415">
        <w:rPr>
          <w:sz w:val="24"/>
          <w:szCs w:val="24"/>
        </w:rPr>
        <w:t>atalhões</w:t>
      </w:r>
      <w:bookmarkEnd w:id="85"/>
    </w:p>
    <w:tbl>
      <w:tblPr>
        <w:tblStyle w:val="Tabelacomgrade"/>
        <w:tblW w:w="0" w:type="auto"/>
        <w:tblLook w:val="04A0" w:firstRow="1" w:lastRow="0" w:firstColumn="1" w:lastColumn="0" w:noHBand="0" w:noVBand="1"/>
      </w:tblPr>
      <w:tblGrid>
        <w:gridCol w:w="846"/>
        <w:gridCol w:w="637"/>
        <w:gridCol w:w="1155"/>
        <w:gridCol w:w="2123"/>
        <w:gridCol w:w="705"/>
        <w:gridCol w:w="3594"/>
      </w:tblGrid>
      <w:tr w:rsidR="00CE56C8" w14:paraId="30B0C67C" w14:textId="77777777" w:rsidTr="00405415">
        <w:tc>
          <w:tcPr>
            <w:tcW w:w="1483" w:type="dxa"/>
            <w:gridSpan w:val="2"/>
            <w:shd w:val="clear" w:color="auto" w:fill="D0CECE" w:themeFill="background2" w:themeFillShade="E6"/>
          </w:tcPr>
          <w:p w14:paraId="1436053E" w14:textId="77777777" w:rsidR="00CE56C8" w:rsidRDefault="00CE56C8" w:rsidP="008254ED">
            <w:pPr>
              <w:pStyle w:val="TextoNormal"/>
              <w:ind w:firstLine="0"/>
            </w:pPr>
            <w:r>
              <w:t>Tabela</w:t>
            </w:r>
          </w:p>
        </w:tc>
        <w:tc>
          <w:tcPr>
            <w:tcW w:w="7577" w:type="dxa"/>
            <w:gridSpan w:val="4"/>
          </w:tcPr>
          <w:p w14:paraId="7773CDF2" w14:textId="0D5DBAE2" w:rsidR="00CE56C8" w:rsidRDefault="008254ED" w:rsidP="007E7B1E">
            <w:pPr>
              <w:pStyle w:val="TextoNormal"/>
              <w:ind w:firstLine="0"/>
            </w:pPr>
            <w:r>
              <w:t>batalhoes</w:t>
            </w:r>
          </w:p>
        </w:tc>
      </w:tr>
      <w:tr w:rsidR="00CE56C8" w14:paraId="415D8688" w14:textId="77777777" w:rsidTr="00405415">
        <w:tc>
          <w:tcPr>
            <w:tcW w:w="1483" w:type="dxa"/>
            <w:gridSpan w:val="2"/>
            <w:shd w:val="clear" w:color="auto" w:fill="D0CECE" w:themeFill="background2" w:themeFillShade="E6"/>
          </w:tcPr>
          <w:p w14:paraId="08BB4969" w14:textId="77777777" w:rsidR="00CE56C8" w:rsidRDefault="00CE56C8" w:rsidP="008254ED">
            <w:pPr>
              <w:pStyle w:val="TextoNormal"/>
              <w:ind w:firstLine="0"/>
            </w:pPr>
            <w:r>
              <w:t>Descrição</w:t>
            </w:r>
          </w:p>
        </w:tc>
        <w:tc>
          <w:tcPr>
            <w:tcW w:w="7577" w:type="dxa"/>
            <w:gridSpan w:val="4"/>
          </w:tcPr>
          <w:p w14:paraId="13FBE3C4" w14:textId="47A5BE38" w:rsidR="00CE56C8" w:rsidRDefault="00CE56C8" w:rsidP="008254ED">
            <w:pPr>
              <w:pStyle w:val="TextoNormal"/>
              <w:ind w:firstLine="0"/>
            </w:pPr>
            <w:r>
              <w:t xml:space="preserve">Armazena as informações dos </w:t>
            </w:r>
            <w:r w:rsidR="008254ED">
              <w:t>batalhões da brigada militar</w:t>
            </w:r>
          </w:p>
        </w:tc>
      </w:tr>
      <w:tr w:rsidR="00CE56C8" w14:paraId="3E2FBD15" w14:textId="77777777" w:rsidTr="008254ED">
        <w:tc>
          <w:tcPr>
            <w:tcW w:w="9060" w:type="dxa"/>
            <w:gridSpan w:val="6"/>
            <w:shd w:val="clear" w:color="auto" w:fill="D0CECE" w:themeFill="background2" w:themeFillShade="E6"/>
          </w:tcPr>
          <w:p w14:paraId="3BFEEF51" w14:textId="77777777" w:rsidR="00CE56C8" w:rsidRDefault="00CE56C8" w:rsidP="008254ED">
            <w:pPr>
              <w:pStyle w:val="TextoNormal"/>
              <w:ind w:firstLine="0"/>
            </w:pPr>
            <w:r>
              <w:t>Campos/Atributos</w:t>
            </w:r>
          </w:p>
        </w:tc>
      </w:tr>
      <w:tr w:rsidR="00CE56C8" w14:paraId="664C5737" w14:textId="77777777" w:rsidTr="00405415">
        <w:tc>
          <w:tcPr>
            <w:tcW w:w="846" w:type="dxa"/>
            <w:shd w:val="clear" w:color="auto" w:fill="D0CECE" w:themeFill="background2" w:themeFillShade="E6"/>
          </w:tcPr>
          <w:p w14:paraId="4875B37B" w14:textId="77777777" w:rsidR="00CE56C8" w:rsidRDefault="00CE56C8" w:rsidP="008254ED">
            <w:pPr>
              <w:pStyle w:val="TextoNormal"/>
              <w:ind w:firstLine="0"/>
            </w:pPr>
            <w:r>
              <w:t>Chave</w:t>
            </w:r>
          </w:p>
        </w:tc>
        <w:tc>
          <w:tcPr>
            <w:tcW w:w="1792" w:type="dxa"/>
            <w:gridSpan w:val="2"/>
            <w:shd w:val="clear" w:color="auto" w:fill="D0CECE" w:themeFill="background2" w:themeFillShade="E6"/>
          </w:tcPr>
          <w:p w14:paraId="66736241" w14:textId="77777777" w:rsidR="00CE56C8" w:rsidRDefault="00CE56C8" w:rsidP="008254ED">
            <w:pPr>
              <w:pStyle w:val="TextoNormal"/>
              <w:ind w:firstLine="0"/>
            </w:pPr>
            <w:r>
              <w:t>Nome</w:t>
            </w:r>
          </w:p>
        </w:tc>
        <w:tc>
          <w:tcPr>
            <w:tcW w:w="2123" w:type="dxa"/>
            <w:shd w:val="clear" w:color="auto" w:fill="D0CECE" w:themeFill="background2" w:themeFillShade="E6"/>
          </w:tcPr>
          <w:p w14:paraId="738D3904" w14:textId="77777777" w:rsidR="00CE56C8" w:rsidRDefault="00CE56C8" w:rsidP="008254ED">
            <w:pPr>
              <w:pStyle w:val="TextoNormal"/>
              <w:ind w:firstLine="0"/>
            </w:pPr>
            <w:r>
              <w:t>Tipo</w:t>
            </w:r>
          </w:p>
        </w:tc>
        <w:tc>
          <w:tcPr>
            <w:tcW w:w="705" w:type="dxa"/>
            <w:shd w:val="clear" w:color="auto" w:fill="D0CECE" w:themeFill="background2" w:themeFillShade="E6"/>
          </w:tcPr>
          <w:p w14:paraId="0BD153C1" w14:textId="77777777" w:rsidR="00CE56C8" w:rsidRDefault="00CE56C8" w:rsidP="008254ED">
            <w:pPr>
              <w:pStyle w:val="TextoNormal"/>
              <w:ind w:firstLine="0"/>
            </w:pPr>
            <w:r>
              <w:t>Nulo</w:t>
            </w:r>
          </w:p>
        </w:tc>
        <w:tc>
          <w:tcPr>
            <w:tcW w:w="3594" w:type="dxa"/>
            <w:shd w:val="clear" w:color="auto" w:fill="D0CECE" w:themeFill="background2" w:themeFillShade="E6"/>
          </w:tcPr>
          <w:p w14:paraId="7886CBFB" w14:textId="77777777" w:rsidR="00CE56C8" w:rsidRDefault="00CE56C8" w:rsidP="008254ED">
            <w:pPr>
              <w:pStyle w:val="TextoNormal"/>
              <w:ind w:firstLine="0"/>
            </w:pPr>
            <w:r>
              <w:t>Descrição</w:t>
            </w:r>
          </w:p>
        </w:tc>
      </w:tr>
      <w:tr w:rsidR="00CE56C8" w14:paraId="7BFC3911" w14:textId="77777777" w:rsidTr="00405415">
        <w:tc>
          <w:tcPr>
            <w:tcW w:w="846" w:type="dxa"/>
          </w:tcPr>
          <w:p w14:paraId="19BABCB6" w14:textId="77777777" w:rsidR="00CE56C8" w:rsidRDefault="00CE56C8" w:rsidP="008254ED">
            <w:pPr>
              <w:pStyle w:val="TextoNormal"/>
              <w:ind w:firstLine="0"/>
            </w:pPr>
            <w:r>
              <w:t>PK</w:t>
            </w:r>
          </w:p>
        </w:tc>
        <w:tc>
          <w:tcPr>
            <w:tcW w:w="1792" w:type="dxa"/>
            <w:gridSpan w:val="2"/>
          </w:tcPr>
          <w:p w14:paraId="2BE662E4" w14:textId="7DF07F93" w:rsidR="00CE56C8" w:rsidRDefault="007E7B1E" w:rsidP="008254ED">
            <w:pPr>
              <w:pStyle w:val="TextoNormal"/>
              <w:ind w:firstLine="0"/>
            </w:pPr>
            <w:r>
              <w:t>gid</w:t>
            </w:r>
          </w:p>
        </w:tc>
        <w:tc>
          <w:tcPr>
            <w:tcW w:w="2123" w:type="dxa"/>
          </w:tcPr>
          <w:p w14:paraId="406C9753" w14:textId="77777777" w:rsidR="00CE56C8" w:rsidRDefault="00CE56C8" w:rsidP="008254ED">
            <w:pPr>
              <w:pStyle w:val="TextoNormal"/>
              <w:ind w:firstLine="0"/>
            </w:pPr>
            <w:r>
              <w:t>INT</w:t>
            </w:r>
          </w:p>
        </w:tc>
        <w:tc>
          <w:tcPr>
            <w:tcW w:w="705" w:type="dxa"/>
          </w:tcPr>
          <w:p w14:paraId="20F62478" w14:textId="77777777" w:rsidR="00CE56C8" w:rsidRDefault="00CE56C8" w:rsidP="008254ED">
            <w:pPr>
              <w:pStyle w:val="TextoNormal"/>
              <w:ind w:firstLine="0"/>
            </w:pPr>
            <w:r>
              <w:t>não</w:t>
            </w:r>
          </w:p>
        </w:tc>
        <w:tc>
          <w:tcPr>
            <w:tcW w:w="3594" w:type="dxa"/>
          </w:tcPr>
          <w:p w14:paraId="1DE1D6DA" w14:textId="3A5D746B" w:rsidR="00CE56C8" w:rsidRDefault="007E7B1E" w:rsidP="008254ED">
            <w:pPr>
              <w:pStyle w:val="TextoNormal"/>
              <w:ind w:firstLine="0"/>
            </w:pPr>
            <w:r>
              <w:t>Chave primária</w:t>
            </w:r>
            <w:r w:rsidR="00F0297C">
              <w:t>.</w:t>
            </w:r>
          </w:p>
        </w:tc>
      </w:tr>
      <w:tr w:rsidR="00CE56C8" w14:paraId="5272E6F3" w14:textId="77777777" w:rsidTr="00405415">
        <w:tc>
          <w:tcPr>
            <w:tcW w:w="846" w:type="dxa"/>
          </w:tcPr>
          <w:p w14:paraId="16263325" w14:textId="77777777" w:rsidR="00CE56C8" w:rsidRDefault="00CE56C8" w:rsidP="008254ED">
            <w:pPr>
              <w:pStyle w:val="TextoNormal"/>
              <w:ind w:firstLine="0"/>
            </w:pPr>
          </w:p>
        </w:tc>
        <w:tc>
          <w:tcPr>
            <w:tcW w:w="1792" w:type="dxa"/>
            <w:gridSpan w:val="2"/>
          </w:tcPr>
          <w:p w14:paraId="5284D08E" w14:textId="3C7C65B3" w:rsidR="00CE56C8" w:rsidRDefault="007E7B1E" w:rsidP="008254ED">
            <w:pPr>
              <w:pStyle w:val="TextoNormal"/>
              <w:ind w:firstLine="0"/>
            </w:pPr>
            <w:r>
              <w:t>name</w:t>
            </w:r>
          </w:p>
        </w:tc>
        <w:tc>
          <w:tcPr>
            <w:tcW w:w="2123" w:type="dxa"/>
          </w:tcPr>
          <w:p w14:paraId="4C41C7AE" w14:textId="77777777" w:rsidR="00CE56C8" w:rsidRDefault="00CE56C8" w:rsidP="008254ED">
            <w:pPr>
              <w:pStyle w:val="TextoNormal"/>
              <w:ind w:firstLine="0"/>
            </w:pPr>
            <w:r>
              <w:t>TEXT</w:t>
            </w:r>
          </w:p>
        </w:tc>
        <w:tc>
          <w:tcPr>
            <w:tcW w:w="705" w:type="dxa"/>
          </w:tcPr>
          <w:p w14:paraId="12962DDD" w14:textId="57B898DD" w:rsidR="00CE56C8" w:rsidRDefault="007E7B1E" w:rsidP="008254ED">
            <w:pPr>
              <w:pStyle w:val="TextoNormal"/>
              <w:ind w:firstLine="0"/>
            </w:pPr>
            <w:r>
              <w:t>sim</w:t>
            </w:r>
          </w:p>
        </w:tc>
        <w:tc>
          <w:tcPr>
            <w:tcW w:w="3594" w:type="dxa"/>
          </w:tcPr>
          <w:p w14:paraId="266A2DFC" w14:textId="6F6CC20E" w:rsidR="00CE56C8" w:rsidRDefault="00CE56C8" w:rsidP="007E7B1E">
            <w:pPr>
              <w:pStyle w:val="TextoNormal"/>
              <w:ind w:firstLine="0"/>
            </w:pPr>
            <w:r>
              <w:t xml:space="preserve">Armazena </w:t>
            </w:r>
            <w:r w:rsidR="007E7B1E">
              <w:t>a descrição do batalhão</w:t>
            </w:r>
            <w:r w:rsidR="00F0297C">
              <w:t>.</w:t>
            </w:r>
          </w:p>
        </w:tc>
      </w:tr>
      <w:tr w:rsidR="00CE56C8" w14:paraId="5886BBE0" w14:textId="77777777" w:rsidTr="00405415">
        <w:tc>
          <w:tcPr>
            <w:tcW w:w="846" w:type="dxa"/>
          </w:tcPr>
          <w:p w14:paraId="1D12E048" w14:textId="77777777" w:rsidR="00CE56C8" w:rsidRDefault="00CE56C8" w:rsidP="008254ED">
            <w:pPr>
              <w:pStyle w:val="TextoNormal"/>
              <w:ind w:firstLine="0"/>
            </w:pPr>
          </w:p>
        </w:tc>
        <w:tc>
          <w:tcPr>
            <w:tcW w:w="1792" w:type="dxa"/>
            <w:gridSpan w:val="2"/>
          </w:tcPr>
          <w:p w14:paraId="7832E220" w14:textId="02DABCD8" w:rsidR="00CE56C8" w:rsidRDefault="00057813" w:rsidP="008254ED">
            <w:pPr>
              <w:pStyle w:val="TextoNormal"/>
              <w:ind w:firstLine="0"/>
            </w:pPr>
            <w:r>
              <w:t>I</w:t>
            </w:r>
            <w:r w:rsidR="007E7B1E">
              <w:t>d</w:t>
            </w:r>
          </w:p>
        </w:tc>
        <w:tc>
          <w:tcPr>
            <w:tcW w:w="2123" w:type="dxa"/>
          </w:tcPr>
          <w:p w14:paraId="5319D9C3" w14:textId="77777777" w:rsidR="00CE56C8" w:rsidRDefault="00CE56C8" w:rsidP="008254ED">
            <w:pPr>
              <w:pStyle w:val="TextoNormal"/>
              <w:ind w:firstLine="0"/>
            </w:pPr>
            <w:r>
              <w:t>TEXT</w:t>
            </w:r>
          </w:p>
        </w:tc>
        <w:tc>
          <w:tcPr>
            <w:tcW w:w="705" w:type="dxa"/>
          </w:tcPr>
          <w:p w14:paraId="21C3FCA9" w14:textId="5F377C39" w:rsidR="00CE56C8" w:rsidRDefault="007E7B1E" w:rsidP="008254ED">
            <w:pPr>
              <w:pStyle w:val="TextoNormal"/>
              <w:ind w:firstLine="0"/>
            </w:pPr>
            <w:r>
              <w:t>s</w:t>
            </w:r>
            <w:r w:rsidR="00CE56C8">
              <w:t>im</w:t>
            </w:r>
          </w:p>
        </w:tc>
        <w:tc>
          <w:tcPr>
            <w:tcW w:w="3594" w:type="dxa"/>
          </w:tcPr>
          <w:p w14:paraId="76C0ABAB" w14:textId="467B5F9E" w:rsidR="00CE56C8" w:rsidRDefault="007E7B1E" w:rsidP="008254ED">
            <w:pPr>
              <w:pStyle w:val="TextoNormal"/>
              <w:ind w:firstLine="0"/>
            </w:pPr>
            <w:r>
              <w:t>Armazena o código do batalhão</w:t>
            </w:r>
            <w:r w:rsidR="00CE56C8">
              <w:t>.</w:t>
            </w:r>
          </w:p>
        </w:tc>
      </w:tr>
      <w:tr w:rsidR="00CE56C8" w14:paraId="0139E328" w14:textId="77777777" w:rsidTr="00405415">
        <w:tc>
          <w:tcPr>
            <w:tcW w:w="846" w:type="dxa"/>
          </w:tcPr>
          <w:p w14:paraId="43E26AD9" w14:textId="77777777" w:rsidR="00CE56C8" w:rsidRDefault="00CE56C8" w:rsidP="008254ED">
            <w:pPr>
              <w:pStyle w:val="TextoNormal"/>
              <w:ind w:firstLine="0"/>
            </w:pPr>
          </w:p>
        </w:tc>
        <w:tc>
          <w:tcPr>
            <w:tcW w:w="1792" w:type="dxa"/>
            <w:gridSpan w:val="2"/>
          </w:tcPr>
          <w:p w14:paraId="6029E4F1" w14:textId="1A1D943F" w:rsidR="00CE56C8" w:rsidRDefault="00057813" w:rsidP="008254ED">
            <w:pPr>
              <w:pStyle w:val="TextoNormal"/>
              <w:ind w:firstLine="0"/>
            </w:pPr>
            <w:r>
              <w:t>G</w:t>
            </w:r>
            <w:r w:rsidR="007E7B1E">
              <w:t>eom</w:t>
            </w:r>
          </w:p>
        </w:tc>
        <w:tc>
          <w:tcPr>
            <w:tcW w:w="2123" w:type="dxa"/>
          </w:tcPr>
          <w:p w14:paraId="4240D0C9" w14:textId="058D62ED" w:rsidR="00CE56C8" w:rsidRDefault="007E7B1E" w:rsidP="008254ED">
            <w:pPr>
              <w:pStyle w:val="TextoNormal"/>
              <w:ind w:firstLine="0"/>
            </w:pPr>
            <w:r>
              <w:t>MULTIPOLYGON</w:t>
            </w:r>
          </w:p>
        </w:tc>
        <w:tc>
          <w:tcPr>
            <w:tcW w:w="705" w:type="dxa"/>
          </w:tcPr>
          <w:p w14:paraId="4B9683B0" w14:textId="77777777" w:rsidR="00CE56C8" w:rsidRDefault="00CE56C8" w:rsidP="008254ED">
            <w:pPr>
              <w:pStyle w:val="TextoNormal"/>
              <w:ind w:firstLine="0"/>
            </w:pPr>
            <w:r>
              <w:t>sim</w:t>
            </w:r>
          </w:p>
        </w:tc>
        <w:tc>
          <w:tcPr>
            <w:tcW w:w="3594" w:type="dxa"/>
          </w:tcPr>
          <w:p w14:paraId="6846DA84" w14:textId="2DD56ABE" w:rsidR="00CE56C8" w:rsidRDefault="007E7B1E" w:rsidP="008254ED">
            <w:pPr>
              <w:pStyle w:val="TextoNormal"/>
              <w:ind w:firstLine="0"/>
            </w:pPr>
            <w:r>
              <w:t xml:space="preserve">Armazena o multi-polígono </w:t>
            </w:r>
            <w:r w:rsidR="008D12C9">
              <w:t>que representa espacialmente a área de atuação do batalhão</w:t>
            </w:r>
            <w:r w:rsidR="00F0297C">
              <w:t>.</w:t>
            </w:r>
          </w:p>
        </w:tc>
      </w:tr>
    </w:tbl>
    <w:p w14:paraId="5256591F" w14:textId="77777777" w:rsidR="00CE56C8" w:rsidRPr="00922EDB" w:rsidRDefault="00CE56C8" w:rsidP="00CE56C8">
      <w:pPr>
        <w:pStyle w:val="TextoNormal"/>
        <w:ind w:firstLine="0"/>
      </w:pPr>
      <w:r>
        <w:t>Fonte: Do autor.</w:t>
      </w:r>
    </w:p>
    <w:p w14:paraId="6A6628A7" w14:textId="6247C600" w:rsidR="00F0297C" w:rsidRPr="00CE56C8" w:rsidRDefault="00F0297C" w:rsidP="00F0297C">
      <w:pPr>
        <w:pStyle w:val="Legenda"/>
        <w:keepNext/>
      </w:pPr>
    </w:p>
    <w:p w14:paraId="6560DB01" w14:textId="60CAF6EC" w:rsidR="005D74A4" w:rsidRPr="005D74A4" w:rsidRDefault="005D74A4" w:rsidP="005D74A4">
      <w:pPr>
        <w:pStyle w:val="Legenda"/>
        <w:keepNext/>
        <w:rPr>
          <w:sz w:val="24"/>
          <w:szCs w:val="24"/>
        </w:rPr>
      </w:pPr>
      <w:bookmarkStart w:id="86" w:name="_Toc431051418"/>
      <w:r w:rsidRPr="005D74A4">
        <w:rPr>
          <w:sz w:val="24"/>
          <w:szCs w:val="24"/>
        </w:rPr>
        <w:t xml:space="preserve">Tabela </w:t>
      </w:r>
      <w:r w:rsidRPr="005D74A4">
        <w:rPr>
          <w:sz w:val="24"/>
          <w:szCs w:val="24"/>
        </w:rPr>
        <w:fldChar w:fldCharType="begin"/>
      </w:r>
      <w:r w:rsidRPr="005D74A4">
        <w:rPr>
          <w:sz w:val="24"/>
          <w:szCs w:val="24"/>
        </w:rPr>
        <w:instrText xml:space="preserve"> SEQ Tabela \* ARABIC </w:instrText>
      </w:r>
      <w:r w:rsidRPr="005D74A4">
        <w:rPr>
          <w:sz w:val="24"/>
          <w:szCs w:val="24"/>
        </w:rPr>
        <w:fldChar w:fldCharType="separate"/>
      </w:r>
      <w:r w:rsidR="00DC482D">
        <w:rPr>
          <w:noProof/>
          <w:sz w:val="24"/>
          <w:szCs w:val="24"/>
        </w:rPr>
        <w:t>6</w:t>
      </w:r>
      <w:r w:rsidRPr="005D74A4">
        <w:rPr>
          <w:sz w:val="24"/>
          <w:szCs w:val="24"/>
        </w:rPr>
        <w:fldChar w:fldCharType="end"/>
      </w:r>
      <w:r>
        <w:rPr>
          <w:sz w:val="24"/>
          <w:szCs w:val="24"/>
        </w:rPr>
        <w:t xml:space="preserve"> - Tabela de o</w:t>
      </w:r>
      <w:r w:rsidRPr="005D74A4">
        <w:rPr>
          <w:sz w:val="24"/>
          <w:szCs w:val="24"/>
        </w:rPr>
        <w:t>corrências</w:t>
      </w:r>
      <w:bookmarkEnd w:id="86"/>
    </w:p>
    <w:tbl>
      <w:tblPr>
        <w:tblStyle w:val="Tabelacomgrade"/>
        <w:tblW w:w="0" w:type="auto"/>
        <w:tblLook w:val="04A0" w:firstRow="1" w:lastRow="0" w:firstColumn="1" w:lastColumn="0" w:noHBand="0" w:noVBand="1"/>
      </w:tblPr>
      <w:tblGrid>
        <w:gridCol w:w="846"/>
        <w:gridCol w:w="646"/>
        <w:gridCol w:w="1317"/>
        <w:gridCol w:w="1603"/>
        <w:gridCol w:w="706"/>
        <w:gridCol w:w="3942"/>
      </w:tblGrid>
      <w:tr w:rsidR="00F0297C" w14:paraId="6515666C" w14:textId="77777777" w:rsidTr="00A9487B">
        <w:tc>
          <w:tcPr>
            <w:tcW w:w="1492" w:type="dxa"/>
            <w:gridSpan w:val="2"/>
            <w:shd w:val="clear" w:color="auto" w:fill="D0CECE" w:themeFill="background2" w:themeFillShade="E6"/>
          </w:tcPr>
          <w:p w14:paraId="6C328DF8" w14:textId="77777777" w:rsidR="00F0297C" w:rsidRDefault="00F0297C" w:rsidP="00A9487B">
            <w:pPr>
              <w:pStyle w:val="TextoNormal"/>
              <w:ind w:firstLine="0"/>
            </w:pPr>
            <w:r>
              <w:t>Tabela</w:t>
            </w:r>
          </w:p>
        </w:tc>
        <w:tc>
          <w:tcPr>
            <w:tcW w:w="7568" w:type="dxa"/>
            <w:gridSpan w:val="4"/>
          </w:tcPr>
          <w:p w14:paraId="6A7D543C" w14:textId="4878B738" w:rsidR="00F0297C" w:rsidRDefault="00D118FD" w:rsidP="00A9487B">
            <w:pPr>
              <w:pStyle w:val="TextoNormal"/>
              <w:ind w:firstLine="0"/>
            </w:pPr>
            <w:r>
              <w:t>Ocorrências</w:t>
            </w:r>
          </w:p>
        </w:tc>
      </w:tr>
      <w:tr w:rsidR="00F0297C" w14:paraId="05757AFD" w14:textId="77777777" w:rsidTr="00A9487B">
        <w:tc>
          <w:tcPr>
            <w:tcW w:w="1492" w:type="dxa"/>
            <w:gridSpan w:val="2"/>
            <w:shd w:val="clear" w:color="auto" w:fill="D0CECE" w:themeFill="background2" w:themeFillShade="E6"/>
          </w:tcPr>
          <w:p w14:paraId="01073B45" w14:textId="77777777" w:rsidR="00F0297C" w:rsidRDefault="00F0297C" w:rsidP="00A9487B">
            <w:pPr>
              <w:pStyle w:val="TextoNormal"/>
              <w:ind w:firstLine="0"/>
            </w:pPr>
            <w:r>
              <w:t>Descrição</w:t>
            </w:r>
          </w:p>
        </w:tc>
        <w:tc>
          <w:tcPr>
            <w:tcW w:w="7568" w:type="dxa"/>
            <w:gridSpan w:val="4"/>
          </w:tcPr>
          <w:p w14:paraId="0D79671D" w14:textId="369F5676" w:rsidR="00F0297C" w:rsidRDefault="00F0297C" w:rsidP="00F0297C">
            <w:pPr>
              <w:pStyle w:val="TextoNormal"/>
              <w:ind w:firstLine="0"/>
            </w:pPr>
            <w:r>
              <w:t>Armazena as informações das ocorrências</w:t>
            </w:r>
          </w:p>
        </w:tc>
      </w:tr>
      <w:tr w:rsidR="00F0297C" w14:paraId="08765D96" w14:textId="77777777" w:rsidTr="00A9487B">
        <w:tc>
          <w:tcPr>
            <w:tcW w:w="9060" w:type="dxa"/>
            <w:gridSpan w:val="6"/>
            <w:shd w:val="clear" w:color="auto" w:fill="D0CECE" w:themeFill="background2" w:themeFillShade="E6"/>
          </w:tcPr>
          <w:p w14:paraId="06FBE46A" w14:textId="77777777" w:rsidR="00F0297C" w:rsidRDefault="00F0297C" w:rsidP="00A9487B">
            <w:pPr>
              <w:pStyle w:val="TextoNormal"/>
              <w:ind w:firstLine="0"/>
            </w:pPr>
            <w:r>
              <w:t>Campos/Atributos</w:t>
            </w:r>
          </w:p>
        </w:tc>
      </w:tr>
      <w:tr w:rsidR="00F0297C" w14:paraId="41DBC031" w14:textId="77777777" w:rsidTr="00A9487B">
        <w:tc>
          <w:tcPr>
            <w:tcW w:w="846" w:type="dxa"/>
            <w:shd w:val="clear" w:color="auto" w:fill="D0CECE" w:themeFill="background2" w:themeFillShade="E6"/>
          </w:tcPr>
          <w:p w14:paraId="3FF0FF9F" w14:textId="77777777" w:rsidR="00F0297C" w:rsidRDefault="00F0297C" w:rsidP="00A9487B">
            <w:pPr>
              <w:pStyle w:val="TextoNormal"/>
              <w:ind w:firstLine="0"/>
            </w:pPr>
            <w:r>
              <w:t>Chave</w:t>
            </w:r>
          </w:p>
        </w:tc>
        <w:tc>
          <w:tcPr>
            <w:tcW w:w="1963" w:type="dxa"/>
            <w:gridSpan w:val="2"/>
            <w:shd w:val="clear" w:color="auto" w:fill="D0CECE" w:themeFill="background2" w:themeFillShade="E6"/>
          </w:tcPr>
          <w:p w14:paraId="1B8B5AD5" w14:textId="77777777" w:rsidR="00F0297C" w:rsidRDefault="00F0297C" w:rsidP="00A9487B">
            <w:pPr>
              <w:pStyle w:val="TextoNormal"/>
              <w:ind w:firstLine="0"/>
            </w:pPr>
            <w:r>
              <w:t>Nome</w:t>
            </w:r>
          </w:p>
        </w:tc>
        <w:tc>
          <w:tcPr>
            <w:tcW w:w="1603" w:type="dxa"/>
            <w:shd w:val="clear" w:color="auto" w:fill="D0CECE" w:themeFill="background2" w:themeFillShade="E6"/>
          </w:tcPr>
          <w:p w14:paraId="4C2853ED" w14:textId="77777777" w:rsidR="00F0297C" w:rsidRDefault="00F0297C" w:rsidP="00A9487B">
            <w:pPr>
              <w:pStyle w:val="TextoNormal"/>
              <w:ind w:firstLine="0"/>
            </w:pPr>
            <w:r>
              <w:t>Tipo</w:t>
            </w:r>
          </w:p>
        </w:tc>
        <w:tc>
          <w:tcPr>
            <w:tcW w:w="706" w:type="dxa"/>
            <w:shd w:val="clear" w:color="auto" w:fill="D0CECE" w:themeFill="background2" w:themeFillShade="E6"/>
          </w:tcPr>
          <w:p w14:paraId="42288DEE" w14:textId="77777777" w:rsidR="00F0297C" w:rsidRDefault="00F0297C" w:rsidP="00A9487B">
            <w:pPr>
              <w:pStyle w:val="TextoNormal"/>
              <w:ind w:firstLine="0"/>
            </w:pPr>
            <w:r>
              <w:t>Nulo</w:t>
            </w:r>
          </w:p>
        </w:tc>
        <w:tc>
          <w:tcPr>
            <w:tcW w:w="3942" w:type="dxa"/>
            <w:shd w:val="clear" w:color="auto" w:fill="D0CECE" w:themeFill="background2" w:themeFillShade="E6"/>
          </w:tcPr>
          <w:p w14:paraId="28D9AD58" w14:textId="77777777" w:rsidR="00F0297C" w:rsidRDefault="00F0297C" w:rsidP="00A9487B">
            <w:pPr>
              <w:pStyle w:val="TextoNormal"/>
              <w:ind w:firstLine="0"/>
            </w:pPr>
            <w:r>
              <w:t>Descrição</w:t>
            </w:r>
          </w:p>
        </w:tc>
      </w:tr>
      <w:tr w:rsidR="00F0297C" w14:paraId="6CAC9719" w14:textId="77777777" w:rsidTr="00A9487B">
        <w:tc>
          <w:tcPr>
            <w:tcW w:w="846" w:type="dxa"/>
          </w:tcPr>
          <w:p w14:paraId="2668EC9F" w14:textId="77777777" w:rsidR="00F0297C" w:rsidRDefault="00F0297C" w:rsidP="00A9487B">
            <w:pPr>
              <w:pStyle w:val="TextoNormal"/>
              <w:ind w:firstLine="0"/>
            </w:pPr>
            <w:r>
              <w:t>PK</w:t>
            </w:r>
          </w:p>
        </w:tc>
        <w:tc>
          <w:tcPr>
            <w:tcW w:w="1963" w:type="dxa"/>
            <w:gridSpan w:val="2"/>
          </w:tcPr>
          <w:p w14:paraId="224A5AEB" w14:textId="0D4B6E5D" w:rsidR="00F0297C" w:rsidRDefault="00057813" w:rsidP="00A9487B">
            <w:pPr>
              <w:pStyle w:val="TextoNormal"/>
              <w:ind w:firstLine="0"/>
            </w:pPr>
            <w:r>
              <w:t>I</w:t>
            </w:r>
            <w:r w:rsidR="00F0297C">
              <w:t>d</w:t>
            </w:r>
          </w:p>
        </w:tc>
        <w:tc>
          <w:tcPr>
            <w:tcW w:w="1603" w:type="dxa"/>
          </w:tcPr>
          <w:p w14:paraId="198EA3F8" w14:textId="77777777" w:rsidR="00F0297C" w:rsidRDefault="00F0297C" w:rsidP="00A9487B">
            <w:pPr>
              <w:pStyle w:val="TextoNormal"/>
              <w:ind w:firstLine="0"/>
            </w:pPr>
            <w:r>
              <w:t>INT</w:t>
            </w:r>
          </w:p>
        </w:tc>
        <w:tc>
          <w:tcPr>
            <w:tcW w:w="706" w:type="dxa"/>
          </w:tcPr>
          <w:p w14:paraId="10351639" w14:textId="77777777" w:rsidR="00F0297C" w:rsidRDefault="00F0297C" w:rsidP="00A9487B">
            <w:pPr>
              <w:pStyle w:val="TextoNormal"/>
              <w:ind w:firstLine="0"/>
            </w:pPr>
            <w:r>
              <w:t>não</w:t>
            </w:r>
          </w:p>
        </w:tc>
        <w:tc>
          <w:tcPr>
            <w:tcW w:w="3942" w:type="dxa"/>
          </w:tcPr>
          <w:p w14:paraId="5FA233DD" w14:textId="5DCD7384" w:rsidR="00F0297C" w:rsidRDefault="00F0297C" w:rsidP="00A9487B">
            <w:pPr>
              <w:pStyle w:val="TextoNormal"/>
              <w:ind w:firstLine="0"/>
            </w:pPr>
            <w:r>
              <w:t>Chave primária.</w:t>
            </w:r>
          </w:p>
        </w:tc>
      </w:tr>
      <w:tr w:rsidR="00F0297C" w14:paraId="62C75288" w14:textId="77777777" w:rsidTr="00A9487B">
        <w:tc>
          <w:tcPr>
            <w:tcW w:w="846" w:type="dxa"/>
          </w:tcPr>
          <w:p w14:paraId="342D96EA" w14:textId="77777777" w:rsidR="00F0297C" w:rsidRDefault="00F0297C" w:rsidP="00A9487B">
            <w:pPr>
              <w:pStyle w:val="TextoNormal"/>
              <w:ind w:firstLine="0"/>
            </w:pPr>
          </w:p>
        </w:tc>
        <w:tc>
          <w:tcPr>
            <w:tcW w:w="1963" w:type="dxa"/>
            <w:gridSpan w:val="2"/>
          </w:tcPr>
          <w:p w14:paraId="54035A29" w14:textId="7C34B9A6" w:rsidR="00F0297C" w:rsidRDefault="00057813" w:rsidP="00A9487B">
            <w:pPr>
              <w:pStyle w:val="TextoNormal"/>
              <w:ind w:firstLine="0"/>
            </w:pPr>
            <w:r>
              <w:t>B</w:t>
            </w:r>
            <w:r w:rsidR="00F0297C">
              <w:t>airro</w:t>
            </w:r>
          </w:p>
        </w:tc>
        <w:tc>
          <w:tcPr>
            <w:tcW w:w="1603" w:type="dxa"/>
          </w:tcPr>
          <w:p w14:paraId="1FA6B7DB" w14:textId="77777777" w:rsidR="00F0297C" w:rsidRDefault="00F0297C" w:rsidP="00A9487B">
            <w:pPr>
              <w:pStyle w:val="TextoNormal"/>
              <w:ind w:firstLine="0"/>
            </w:pPr>
            <w:r>
              <w:t>TEXT</w:t>
            </w:r>
          </w:p>
        </w:tc>
        <w:tc>
          <w:tcPr>
            <w:tcW w:w="706" w:type="dxa"/>
          </w:tcPr>
          <w:p w14:paraId="59E801AE" w14:textId="01711DE9" w:rsidR="00F0297C" w:rsidRDefault="00F0297C" w:rsidP="00A9487B">
            <w:pPr>
              <w:pStyle w:val="TextoNormal"/>
              <w:ind w:firstLine="0"/>
            </w:pPr>
            <w:r>
              <w:t>sim</w:t>
            </w:r>
          </w:p>
        </w:tc>
        <w:tc>
          <w:tcPr>
            <w:tcW w:w="3942" w:type="dxa"/>
          </w:tcPr>
          <w:p w14:paraId="34956819" w14:textId="5A287997" w:rsidR="00F0297C" w:rsidRDefault="00F0297C" w:rsidP="00F0297C">
            <w:pPr>
              <w:pStyle w:val="TextoNormal"/>
              <w:ind w:firstLine="0"/>
            </w:pPr>
            <w:r>
              <w:t>Armazena o registro do bairro aonde aconteceu a ocorrência.</w:t>
            </w:r>
          </w:p>
        </w:tc>
      </w:tr>
      <w:tr w:rsidR="00F0297C" w14:paraId="6B172D19" w14:textId="77777777" w:rsidTr="00A9487B">
        <w:tc>
          <w:tcPr>
            <w:tcW w:w="846" w:type="dxa"/>
          </w:tcPr>
          <w:p w14:paraId="13B6283D" w14:textId="77777777" w:rsidR="00F0297C" w:rsidRDefault="00F0297C" w:rsidP="00A9487B">
            <w:pPr>
              <w:pStyle w:val="TextoNormal"/>
              <w:ind w:firstLine="0"/>
            </w:pPr>
          </w:p>
        </w:tc>
        <w:tc>
          <w:tcPr>
            <w:tcW w:w="1963" w:type="dxa"/>
            <w:gridSpan w:val="2"/>
          </w:tcPr>
          <w:p w14:paraId="4E32772A" w14:textId="649D91B8" w:rsidR="00F0297C" w:rsidRDefault="00057813" w:rsidP="00A9487B">
            <w:pPr>
              <w:pStyle w:val="TextoNormal"/>
              <w:ind w:firstLine="0"/>
            </w:pPr>
            <w:r>
              <w:t>D</w:t>
            </w:r>
            <w:r w:rsidR="00F0297C">
              <w:t>atafato</w:t>
            </w:r>
          </w:p>
        </w:tc>
        <w:tc>
          <w:tcPr>
            <w:tcW w:w="1603" w:type="dxa"/>
          </w:tcPr>
          <w:p w14:paraId="01125948" w14:textId="2212299D" w:rsidR="00F0297C" w:rsidRDefault="00F0297C" w:rsidP="00A9487B">
            <w:pPr>
              <w:pStyle w:val="TextoNormal"/>
              <w:ind w:firstLine="0"/>
            </w:pPr>
            <w:r>
              <w:t>TIMESTAMP</w:t>
            </w:r>
          </w:p>
        </w:tc>
        <w:tc>
          <w:tcPr>
            <w:tcW w:w="706" w:type="dxa"/>
          </w:tcPr>
          <w:p w14:paraId="37F7DC86" w14:textId="77777777" w:rsidR="00F0297C" w:rsidRDefault="00F0297C" w:rsidP="00A9487B">
            <w:pPr>
              <w:pStyle w:val="TextoNormal"/>
              <w:ind w:firstLine="0"/>
            </w:pPr>
            <w:r>
              <w:t>sim</w:t>
            </w:r>
          </w:p>
        </w:tc>
        <w:tc>
          <w:tcPr>
            <w:tcW w:w="3942" w:type="dxa"/>
          </w:tcPr>
          <w:p w14:paraId="3AD3D174" w14:textId="604F381C" w:rsidR="00F0297C" w:rsidRDefault="00F0297C" w:rsidP="00F0297C">
            <w:pPr>
              <w:pStyle w:val="TextoNormal"/>
              <w:ind w:firstLine="0"/>
            </w:pPr>
            <w:r>
              <w:t>Armazena a data do acontecimento do fato.</w:t>
            </w:r>
          </w:p>
        </w:tc>
      </w:tr>
      <w:tr w:rsidR="00F0297C" w14:paraId="3C2B68D3" w14:textId="77777777" w:rsidTr="00A9487B">
        <w:tc>
          <w:tcPr>
            <w:tcW w:w="846" w:type="dxa"/>
          </w:tcPr>
          <w:p w14:paraId="732A0FBD" w14:textId="77777777" w:rsidR="00F0297C" w:rsidRDefault="00F0297C" w:rsidP="00A9487B">
            <w:pPr>
              <w:pStyle w:val="TextoNormal"/>
              <w:ind w:firstLine="0"/>
            </w:pPr>
          </w:p>
        </w:tc>
        <w:tc>
          <w:tcPr>
            <w:tcW w:w="1963" w:type="dxa"/>
            <w:gridSpan w:val="2"/>
          </w:tcPr>
          <w:p w14:paraId="2FAAC903" w14:textId="53863F3C" w:rsidR="00F0297C" w:rsidRDefault="00057813" w:rsidP="00A9487B">
            <w:pPr>
              <w:pStyle w:val="TextoNormal"/>
              <w:ind w:firstLine="0"/>
            </w:pPr>
            <w:r>
              <w:t>D</w:t>
            </w:r>
            <w:r w:rsidR="00F0297C">
              <w:t>ataregistro</w:t>
            </w:r>
          </w:p>
        </w:tc>
        <w:tc>
          <w:tcPr>
            <w:tcW w:w="1603" w:type="dxa"/>
          </w:tcPr>
          <w:p w14:paraId="45EE3B9A" w14:textId="196F3F1D" w:rsidR="00F0297C" w:rsidRDefault="00F0297C" w:rsidP="00A9487B">
            <w:pPr>
              <w:pStyle w:val="TextoNormal"/>
              <w:ind w:firstLine="0"/>
            </w:pPr>
            <w:r>
              <w:t>TIMESTAMP</w:t>
            </w:r>
          </w:p>
        </w:tc>
        <w:tc>
          <w:tcPr>
            <w:tcW w:w="706" w:type="dxa"/>
          </w:tcPr>
          <w:p w14:paraId="5F714FAC" w14:textId="77777777" w:rsidR="00F0297C" w:rsidRDefault="00F0297C" w:rsidP="00A9487B">
            <w:pPr>
              <w:pStyle w:val="TextoNormal"/>
              <w:ind w:firstLine="0"/>
            </w:pPr>
            <w:r>
              <w:t>sim</w:t>
            </w:r>
          </w:p>
        </w:tc>
        <w:tc>
          <w:tcPr>
            <w:tcW w:w="3942" w:type="dxa"/>
          </w:tcPr>
          <w:p w14:paraId="190A5353" w14:textId="4DBD186C" w:rsidR="00F0297C" w:rsidRDefault="00F0297C" w:rsidP="00F0297C">
            <w:pPr>
              <w:pStyle w:val="TextoNormal"/>
              <w:ind w:firstLine="0"/>
            </w:pPr>
            <w:r>
              <w:t>Armazena a data em que o individuo foi até uma delegacia registrar o BO.</w:t>
            </w:r>
          </w:p>
        </w:tc>
      </w:tr>
      <w:tr w:rsidR="00F0297C" w14:paraId="7A460A1A" w14:textId="77777777" w:rsidTr="00A9487B">
        <w:tc>
          <w:tcPr>
            <w:tcW w:w="846" w:type="dxa"/>
          </w:tcPr>
          <w:p w14:paraId="6861400A" w14:textId="77777777" w:rsidR="00F0297C" w:rsidRDefault="00F0297C" w:rsidP="00A9487B">
            <w:pPr>
              <w:pStyle w:val="TextoNormal"/>
              <w:ind w:firstLine="0"/>
            </w:pPr>
          </w:p>
        </w:tc>
        <w:tc>
          <w:tcPr>
            <w:tcW w:w="1963" w:type="dxa"/>
            <w:gridSpan w:val="2"/>
          </w:tcPr>
          <w:p w14:paraId="75E2B438" w14:textId="7196FF72" w:rsidR="00F0297C" w:rsidRDefault="00057813" w:rsidP="00A9487B">
            <w:pPr>
              <w:pStyle w:val="TextoNormal"/>
              <w:ind w:firstLine="0"/>
            </w:pPr>
            <w:r>
              <w:t>F</w:t>
            </w:r>
            <w:r w:rsidR="00F0297C">
              <w:t>ato</w:t>
            </w:r>
          </w:p>
        </w:tc>
        <w:tc>
          <w:tcPr>
            <w:tcW w:w="1603" w:type="dxa"/>
          </w:tcPr>
          <w:p w14:paraId="1528BA76" w14:textId="70431340" w:rsidR="00F0297C" w:rsidRDefault="00F0297C" w:rsidP="00A9487B">
            <w:pPr>
              <w:pStyle w:val="TextoNormal"/>
              <w:ind w:firstLine="0"/>
            </w:pPr>
            <w:r>
              <w:t>TEXT</w:t>
            </w:r>
          </w:p>
        </w:tc>
        <w:tc>
          <w:tcPr>
            <w:tcW w:w="706" w:type="dxa"/>
          </w:tcPr>
          <w:p w14:paraId="56860CEB" w14:textId="77777777" w:rsidR="00F0297C" w:rsidRDefault="00F0297C" w:rsidP="00A9487B">
            <w:pPr>
              <w:pStyle w:val="TextoNormal"/>
              <w:ind w:firstLine="0"/>
            </w:pPr>
            <w:r>
              <w:t>sim</w:t>
            </w:r>
          </w:p>
        </w:tc>
        <w:tc>
          <w:tcPr>
            <w:tcW w:w="3942" w:type="dxa"/>
          </w:tcPr>
          <w:p w14:paraId="6FAA7B38" w14:textId="55956BA3" w:rsidR="00F0297C" w:rsidRDefault="00F0297C" w:rsidP="00F0297C">
            <w:pPr>
              <w:pStyle w:val="TextoNormal"/>
              <w:ind w:firstLine="0"/>
            </w:pPr>
            <w:r>
              <w:t>Armazena a descrição do fato acontecido.</w:t>
            </w:r>
          </w:p>
        </w:tc>
      </w:tr>
      <w:tr w:rsidR="00F0297C" w14:paraId="026587F0" w14:textId="77777777" w:rsidTr="00A9487B">
        <w:tc>
          <w:tcPr>
            <w:tcW w:w="846" w:type="dxa"/>
          </w:tcPr>
          <w:p w14:paraId="6BFE83E6" w14:textId="321C7F01" w:rsidR="00F0297C" w:rsidRDefault="00F0297C" w:rsidP="00A9487B">
            <w:pPr>
              <w:pStyle w:val="TextoNormal"/>
              <w:ind w:firstLine="0"/>
            </w:pPr>
          </w:p>
        </w:tc>
        <w:tc>
          <w:tcPr>
            <w:tcW w:w="1963" w:type="dxa"/>
            <w:gridSpan w:val="2"/>
          </w:tcPr>
          <w:p w14:paraId="1E170385" w14:textId="042F04E5" w:rsidR="00F0297C" w:rsidRDefault="00057813" w:rsidP="00A9487B">
            <w:pPr>
              <w:pStyle w:val="TextoNormal"/>
              <w:ind w:firstLine="0"/>
            </w:pPr>
            <w:r>
              <w:t>H</w:t>
            </w:r>
            <w:r w:rsidR="00F0297C">
              <w:t>orafato</w:t>
            </w:r>
          </w:p>
        </w:tc>
        <w:tc>
          <w:tcPr>
            <w:tcW w:w="1603" w:type="dxa"/>
          </w:tcPr>
          <w:p w14:paraId="73EECD9F" w14:textId="2C31B98D" w:rsidR="00F0297C" w:rsidRDefault="00F0297C" w:rsidP="00A9487B">
            <w:pPr>
              <w:pStyle w:val="TextoNormal"/>
              <w:ind w:firstLine="0"/>
            </w:pPr>
            <w:r>
              <w:t>TIMESTAMP</w:t>
            </w:r>
          </w:p>
        </w:tc>
        <w:tc>
          <w:tcPr>
            <w:tcW w:w="706" w:type="dxa"/>
          </w:tcPr>
          <w:p w14:paraId="2B533178" w14:textId="77777777" w:rsidR="00F0297C" w:rsidRDefault="00F0297C" w:rsidP="00A9487B">
            <w:pPr>
              <w:pStyle w:val="TextoNormal"/>
              <w:ind w:firstLine="0"/>
            </w:pPr>
            <w:r>
              <w:t>não</w:t>
            </w:r>
          </w:p>
        </w:tc>
        <w:tc>
          <w:tcPr>
            <w:tcW w:w="3942" w:type="dxa"/>
          </w:tcPr>
          <w:p w14:paraId="319D80DE" w14:textId="46340AF6" w:rsidR="00F0297C" w:rsidRDefault="00F0297C" w:rsidP="00A9487B">
            <w:pPr>
              <w:pStyle w:val="TextoNormal"/>
              <w:ind w:firstLine="0"/>
            </w:pPr>
            <w:r>
              <w:t>Armazena a hora do acontecimento do fato.</w:t>
            </w:r>
          </w:p>
        </w:tc>
      </w:tr>
      <w:tr w:rsidR="00F0297C" w14:paraId="70A3B768" w14:textId="77777777" w:rsidTr="00A9487B">
        <w:tc>
          <w:tcPr>
            <w:tcW w:w="846" w:type="dxa"/>
          </w:tcPr>
          <w:p w14:paraId="037F2554" w14:textId="77777777" w:rsidR="00F0297C" w:rsidRDefault="00F0297C" w:rsidP="00A9487B">
            <w:pPr>
              <w:pStyle w:val="TextoNormal"/>
              <w:ind w:firstLine="0"/>
            </w:pPr>
          </w:p>
        </w:tc>
        <w:tc>
          <w:tcPr>
            <w:tcW w:w="1963" w:type="dxa"/>
            <w:gridSpan w:val="2"/>
          </w:tcPr>
          <w:p w14:paraId="3FC7AA35" w14:textId="66CDB7F7" w:rsidR="00F0297C" w:rsidRDefault="00057813" w:rsidP="00A9487B">
            <w:pPr>
              <w:pStyle w:val="TextoNormal"/>
              <w:ind w:firstLine="0"/>
            </w:pPr>
            <w:r>
              <w:t>L</w:t>
            </w:r>
            <w:r w:rsidR="00F0297C">
              <w:t>ocal</w:t>
            </w:r>
          </w:p>
        </w:tc>
        <w:tc>
          <w:tcPr>
            <w:tcW w:w="1603" w:type="dxa"/>
          </w:tcPr>
          <w:p w14:paraId="69D990E9" w14:textId="54AEF754" w:rsidR="00F0297C" w:rsidRDefault="00F0297C" w:rsidP="00A9487B">
            <w:pPr>
              <w:pStyle w:val="TextoNormal"/>
              <w:ind w:firstLine="0"/>
            </w:pPr>
            <w:r>
              <w:t>POINT</w:t>
            </w:r>
          </w:p>
        </w:tc>
        <w:tc>
          <w:tcPr>
            <w:tcW w:w="706" w:type="dxa"/>
          </w:tcPr>
          <w:p w14:paraId="5A993CCB" w14:textId="5C81A963" w:rsidR="00F0297C" w:rsidRDefault="00F0297C" w:rsidP="00A9487B">
            <w:pPr>
              <w:pStyle w:val="TextoNormal"/>
              <w:ind w:firstLine="0"/>
            </w:pPr>
            <w:r>
              <w:t>não</w:t>
            </w:r>
          </w:p>
        </w:tc>
        <w:tc>
          <w:tcPr>
            <w:tcW w:w="3942" w:type="dxa"/>
          </w:tcPr>
          <w:p w14:paraId="43BE2524" w14:textId="1E51E111" w:rsidR="00F0297C" w:rsidRDefault="00F0297C" w:rsidP="00A9487B">
            <w:pPr>
              <w:pStyle w:val="TextoNormal"/>
              <w:ind w:firstLine="0"/>
            </w:pPr>
            <w:r>
              <w:t>Armazena a informação geográfica após convertido para coordenadas geográficas.</w:t>
            </w:r>
          </w:p>
        </w:tc>
      </w:tr>
      <w:tr w:rsidR="00F0297C" w14:paraId="4D858AA9" w14:textId="77777777" w:rsidTr="00A9487B">
        <w:tc>
          <w:tcPr>
            <w:tcW w:w="846" w:type="dxa"/>
          </w:tcPr>
          <w:p w14:paraId="2A841E90" w14:textId="77777777" w:rsidR="00F0297C" w:rsidRDefault="00F0297C" w:rsidP="00A9487B">
            <w:pPr>
              <w:pStyle w:val="TextoNormal"/>
              <w:ind w:firstLine="0"/>
            </w:pPr>
          </w:p>
        </w:tc>
        <w:tc>
          <w:tcPr>
            <w:tcW w:w="1963" w:type="dxa"/>
            <w:gridSpan w:val="2"/>
          </w:tcPr>
          <w:p w14:paraId="29954F82" w14:textId="089B163F" w:rsidR="00F0297C" w:rsidRDefault="00057813" w:rsidP="00A9487B">
            <w:pPr>
              <w:pStyle w:val="TextoNormal"/>
              <w:ind w:firstLine="0"/>
            </w:pPr>
            <w:r>
              <w:t>L</w:t>
            </w:r>
            <w:r w:rsidR="00F0297C">
              <w:t>ogradouro</w:t>
            </w:r>
          </w:p>
        </w:tc>
        <w:tc>
          <w:tcPr>
            <w:tcW w:w="1603" w:type="dxa"/>
          </w:tcPr>
          <w:p w14:paraId="6017F5DB" w14:textId="57F45D5F" w:rsidR="00F0297C" w:rsidRDefault="00F0297C" w:rsidP="00A9487B">
            <w:pPr>
              <w:pStyle w:val="TextoNormal"/>
              <w:ind w:firstLine="0"/>
            </w:pPr>
            <w:r>
              <w:t>TEXT</w:t>
            </w:r>
          </w:p>
        </w:tc>
        <w:tc>
          <w:tcPr>
            <w:tcW w:w="706" w:type="dxa"/>
          </w:tcPr>
          <w:p w14:paraId="123FC547" w14:textId="7CBCF417" w:rsidR="00F0297C" w:rsidRDefault="00F0297C" w:rsidP="00A9487B">
            <w:pPr>
              <w:pStyle w:val="TextoNormal"/>
              <w:ind w:firstLine="0"/>
            </w:pPr>
            <w:r>
              <w:t>não</w:t>
            </w:r>
          </w:p>
        </w:tc>
        <w:tc>
          <w:tcPr>
            <w:tcW w:w="3942" w:type="dxa"/>
          </w:tcPr>
          <w:p w14:paraId="337FEBCB" w14:textId="17158DBF" w:rsidR="00F0297C" w:rsidRDefault="00F0297C" w:rsidP="00A9487B">
            <w:pPr>
              <w:pStyle w:val="TextoNormal"/>
              <w:ind w:firstLine="0"/>
            </w:pPr>
            <w:r>
              <w:t>Armazena o logradouro do fato</w:t>
            </w:r>
          </w:p>
        </w:tc>
      </w:tr>
      <w:tr w:rsidR="00F0297C" w14:paraId="7AF7B0D7" w14:textId="77777777" w:rsidTr="00A9487B">
        <w:tc>
          <w:tcPr>
            <w:tcW w:w="846" w:type="dxa"/>
          </w:tcPr>
          <w:p w14:paraId="65C08554" w14:textId="754C322C" w:rsidR="00F0297C" w:rsidRDefault="00F0297C" w:rsidP="00A9487B">
            <w:pPr>
              <w:pStyle w:val="TextoNormal"/>
              <w:ind w:firstLine="0"/>
            </w:pPr>
            <w:r>
              <w:t>FK</w:t>
            </w:r>
          </w:p>
        </w:tc>
        <w:tc>
          <w:tcPr>
            <w:tcW w:w="1963" w:type="dxa"/>
            <w:gridSpan w:val="2"/>
          </w:tcPr>
          <w:p w14:paraId="25C7DD9B" w14:textId="4B14FF7C" w:rsidR="00F0297C" w:rsidRDefault="00F0297C" w:rsidP="00F0297C">
            <w:pPr>
              <w:pStyle w:val="TextoNormal"/>
              <w:ind w:firstLine="0"/>
            </w:pPr>
            <w:r>
              <w:t>ref_usr_lock</w:t>
            </w:r>
          </w:p>
        </w:tc>
        <w:tc>
          <w:tcPr>
            <w:tcW w:w="1603" w:type="dxa"/>
          </w:tcPr>
          <w:p w14:paraId="7F8D40F9" w14:textId="7F9A27C3" w:rsidR="00F0297C" w:rsidRDefault="00F0297C" w:rsidP="00A9487B">
            <w:pPr>
              <w:pStyle w:val="TextoNormal"/>
              <w:ind w:firstLine="0"/>
            </w:pPr>
            <w:r>
              <w:t>TEXT</w:t>
            </w:r>
          </w:p>
        </w:tc>
        <w:tc>
          <w:tcPr>
            <w:tcW w:w="706" w:type="dxa"/>
          </w:tcPr>
          <w:p w14:paraId="69027D1A" w14:textId="227F1D89" w:rsidR="00F0297C" w:rsidRDefault="00F0297C" w:rsidP="00A9487B">
            <w:pPr>
              <w:pStyle w:val="TextoNormal"/>
              <w:ind w:firstLine="0"/>
            </w:pPr>
            <w:r>
              <w:t>não</w:t>
            </w:r>
          </w:p>
        </w:tc>
        <w:tc>
          <w:tcPr>
            <w:tcW w:w="3942" w:type="dxa"/>
          </w:tcPr>
          <w:p w14:paraId="1F8636F9" w14:textId="7CFF0355" w:rsidR="00F0297C" w:rsidRDefault="005D74A4" w:rsidP="005D74A4">
            <w:pPr>
              <w:pStyle w:val="TextoNormal"/>
              <w:ind w:firstLine="0"/>
            </w:pPr>
            <w:r>
              <w:t>Ao gerar uma rota é necessário atrelar a ocorrência a um determinado usuário para que a ocorrência não seja disponibilizada novamente para outras gerações de rotas.</w:t>
            </w:r>
          </w:p>
        </w:tc>
      </w:tr>
    </w:tbl>
    <w:p w14:paraId="0C1CBA03" w14:textId="77777777" w:rsidR="00F0297C" w:rsidRDefault="00F0297C" w:rsidP="00F0297C">
      <w:pPr>
        <w:pStyle w:val="TextoNormal"/>
        <w:ind w:firstLine="0"/>
      </w:pPr>
      <w:r>
        <w:t>Fonte: Do autor.</w:t>
      </w:r>
    </w:p>
    <w:p w14:paraId="5309EC86" w14:textId="77777777" w:rsidR="005D74A4" w:rsidRDefault="005D74A4" w:rsidP="00F0297C">
      <w:pPr>
        <w:pStyle w:val="TextoNormal"/>
        <w:ind w:firstLine="0"/>
      </w:pPr>
    </w:p>
    <w:p w14:paraId="7E38D779" w14:textId="38638172" w:rsidR="005D74A4" w:rsidRPr="005D74A4" w:rsidRDefault="005D74A4" w:rsidP="005D74A4">
      <w:pPr>
        <w:pStyle w:val="Legenda"/>
        <w:keepNext/>
        <w:rPr>
          <w:sz w:val="24"/>
          <w:szCs w:val="24"/>
        </w:rPr>
      </w:pPr>
      <w:bookmarkStart w:id="87" w:name="_Toc431051419"/>
      <w:r w:rsidRPr="005D74A4">
        <w:rPr>
          <w:sz w:val="24"/>
          <w:szCs w:val="24"/>
        </w:rPr>
        <w:t xml:space="preserve">Tabela </w:t>
      </w:r>
      <w:r w:rsidRPr="005D74A4">
        <w:rPr>
          <w:sz w:val="24"/>
          <w:szCs w:val="24"/>
        </w:rPr>
        <w:fldChar w:fldCharType="begin"/>
      </w:r>
      <w:r w:rsidRPr="005D74A4">
        <w:rPr>
          <w:sz w:val="24"/>
          <w:szCs w:val="24"/>
        </w:rPr>
        <w:instrText xml:space="preserve"> SEQ Tabela \* ARABIC </w:instrText>
      </w:r>
      <w:r w:rsidRPr="005D74A4">
        <w:rPr>
          <w:sz w:val="24"/>
          <w:szCs w:val="24"/>
        </w:rPr>
        <w:fldChar w:fldCharType="separate"/>
      </w:r>
      <w:r w:rsidR="00DC482D">
        <w:rPr>
          <w:noProof/>
          <w:sz w:val="24"/>
          <w:szCs w:val="24"/>
        </w:rPr>
        <w:t>7</w:t>
      </w:r>
      <w:r w:rsidRPr="005D74A4">
        <w:rPr>
          <w:sz w:val="24"/>
          <w:szCs w:val="24"/>
        </w:rPr>
        <w:fldChar w:fldCharType="end"/>
      </w:r>
      <w:r w:rsidRPr="005D74A4">
        <w:rPr>
          <w:sz w:val="24"/>
          <w:szCs w:val="24"/>
        </w:rPr>
        <w:t xml:space="preserve"> - Tabela de bairros</w:t>
      </w:r>
      <w:bookmarkEnd w:id="87"/>
    </w:p>
    <w:tbl>
      <w:tblPr>
        <w:tblStyle w:val="Tabelacomgrade"/>
        <w:tblW w:w="0" w:type="auto"/>
        <w:tblLook w:val="04A0" w:firstRow="1" w:lastRow="0" w:firstColumn="1" w:lastColumn="0" w:noHBand="0" w:noVBand="1"/>
      </w:tblPr>
      <w:tblGrid>
        <w:gridCol w:w="846"/>
        <w:gridCol w:w="637"/>
        <w:gridCol w:w="1155"/>
        <w:gridCol w:w="2123"/>
        <w:gridCol w:w="705"/>
        <w:gridCol w:w="3594"/>
      </w:tblGrid>
      <w:tr w:rsidR="005D74A4" w14:paraId="4E207FCE" w14:textId="77777777" w:rsidTr="00A9487B">
        <w:tc>
          <w:tcPr>
            <w:tcW w:w="1483" w:type="dxa"/>
            <w:gridSpan w:val="2"/>
            <w:shd w:val="clear" w:color="auto" w:fill="D0CECE" w:themeFill="background2" w:themeFillShade="E6"/>
          </w:tcPr>
          <w:p w14:paraId="1B768978" w14:textId="77777777" w:rsidR="005D74A4" w:rsidRDefault="005D74A4" w:rsidP="00A9487B">
            <w:pPr>
              <w:pStyle w:val="TextoNormal"/>
              <w:ind w:firstLine="0"/>
            </w:pPr>
            <w:r>
              <w:t>Tabela</w:t>
            </w:r>
          </w:p>
        </w:tc>
        <w:tc>
          <w:tcPr>
            <w:tcW w:w="7577" w:type="dxa"/>
            <w:gridSpan w:val="4"/>
          </w:tcPr>
          <w:p w14:paraId="2D8478F1" w14:textId="62CC277C" w:rsidR="005D74A4" w:rsidRDefault="00057813" w:rsidP="00A9487B">
            <w:pPr>
              <w:pStyle w:val="TextoNormal"/>
              <w:ind w:firstLine="0"/>
            </w:pPr>
            <w:r>
              <w:t>B</w:t>
            </w:r>
            <w:r w:rsidR="005D74A4">
              <w:t>airros</w:t>
            </w:r>
          </w:p>
        </w:tc>
      </w:tr>
      <w:tr w:rsidR="005D74A4" w14:paraId="7E40FE60" w14:textId="77777777" w:rsidTr="00A9487B">
        <w:tc>
          <w:tcPr>
            <w:tcW w:w="1483" w:type="dxa"/>
            <w:gridSpan w:val="2"/>
            <w:shd w:val="clear" w:color="auto" w:fill="D0CECE" w:themeFill="background2" w:themeFillShade="E6"/>
          </w:tcPr>
          <w:p w14:paraId="4FD3DBE6" w14:textId="77777777" w:rsidR="005D74A4" w:rsidRDefault="005D74A4" w:rsidP="00A9487B">
            <w:pPr>
              <w:pStyle w:val="TextoNormal"/>
              <w:ind w:firstLine="0"/>
            </w:pPr>
            <w:r>
              <w:t>Descrição</w:t>
            </w:r>
          </w:p>
        </w:tc>
        <w:tc>
          <w:tcPr>
            <w:tcW w:w="7577" w:type="dxa"/>
            <w:gridSpan w:val="4"/>
          </w:tcPr>
          <w:p w14:paraId="0DA7ED23" w14:textId="200FCD4D" w:rsidR="005D74A4" w:rsidRDefault="005D74A4" w:rsidP="005D74A4">
            <w:pPr>
              <w:pStyle w:val="TextoNormal"/>
              <w:ind w:firstLine="0"/>
            </w:pPr>
            <w:r>
              <w:t>Armazena as informações dos bairros da cidade de Porto Alegre (Tabela importada de um sistema terceiro)</w:t>
            </w:r>
          </w:p>
        </w:tc>
      </w:tr>
      <w:tr w:rsidR="005D74A4" w14:paraId="21AFC81F" w14:textId="77777777" w:rsidTr="00A9487B">
        <w:tc>
          <w:tcPr>
            <w:tcW w:w="9060" w:type="dxa"/>
            <w:gridSpan w:val="6"/>
            <w:shd w:val="clear" w:color="auto" w:fill="D0CECE" w:themeFill="background2" w:themeFillShade="E6"/>
          </w:tcPr>
          <w:p w14:paraId="1E6B9E97" w14:textId="77777777" w:rsidR="005D74A4" w:rsidRDefault="005D74A4" w:rsidP="00A9487B">
            <w:pPr>
              <w:pStyle w:val="TextoNormal"/>
              <w:ind w:firstLine="0"/>
            </w:pPr>
            <w:r>
              <w:t>Campos/Atributos</w:t>
            </w:r>
          </w:p>
        </w:tc>
      </w:tr>
      <w:tr w:rsidR="005D74A4" w14:paraId="30072110" w14:textId="77777777" w:rsidTr="00A9487B">
        <w:tc>
          <w:tcPr>
            <w:tcW w:w="846" w:type="dxa"/>
            <w:shd w:val="clear" w:color="auto" w:fill="D0CECE" w:themeFill="background2" w:themeFillShade="E6"/>
          </w:tcPr>
          <w:p w14:paraId="6F9D08C1" w14:textId="77777777" w:rsidR="005D74A4" w:rsidRDefault="005D74A4" w:rsidP="00A9487B">
            <w:pPr>
              <w:pStyle w:val="TextoNormal"/>
              <w:ind w:firstLine="0"/>
            </w:pPr>
            <w:r>
              <w:t>Chave</w:t>
            </w:r>
          </w:p>
        </w:tc>
        <w:tc>
          <w:tcPr>
            <w:tcW w:w="1792" w:type="dxa"/>
            <w:gridSpan w:val="2"/>
            <w:shd w:val="clear" w:color="auto" w:fill="D0CECE" w:themeFill="background2" w:themeFillShade="E6"/>
          </w:tcPr>
          <w:p w14:paraId="7665B67E" w14:textId="77777777" w:rsidR="005D74A4" w:rsidRDefault="005D74A4" w:rsidP="00A9487B">
            <w:pPr>
              <w:pStyle w:val="TextoNormal"/>
              <w:ind w:firstLine="0"/>
            </w:pPr>
            <w:r>
              <w:t>Nome</w:t>
            </w:r>
          </w:p>
        </w:tc>
        <w:tc>
          <w:tcPr>
            <w:tcW w:w="2123" w:type="dxa"/>
            <w:shd w:val="clear" w:color="auto" w:fill="D0CECE" w:themeFill="background2" w:themeFillShade="E6"/>
          </w:tcPr>
          <w:p w14:paraId="3716ECA5" w14:textId="77777777" w:rsidR="005D74A4" w:rsidRDefault="005D74A4" w:rsidP="00A9487B">
            <w:pPr>
              <w:pStyle w:val="TextoNormal"/>
              <w:ind w:firstLine="0"/>
            </w:pPr>
            <w:r>
              <w:t>Tipo</w:t>
            </w:r>
          </w:p>
        </w:tc>
        <w:tc>
          <w:tcPr>
            <w:tcW w:w="705" w:type="dxa"/>
            <w:shd w:val="clear" w:color="auto" w:fill="D0CECE" w:themeFill="background2" w:themeFillShade="E6"/>
          </w:tcPr>
          <w:p w14:paraId="05814CF0" w14:textId="77777777" w:rsidR="005D74A4" w:rsidRDefault="005D74A4" w:rsidP="00A9487B">
            <w:pPr>
              <w:pStyle w:val="TextoNormal"/>
              <w:ind w:firstLine="0"/>
            </w:pPr>
            <w:r>
              <w:t>Nulo</w:t>
            </w:r>
          </w:p>
        </w:tc>
        <w:tc>
          <w:tcPr>
            <w:tcW w:w="3594" w:type="dxa"/>
            <w:shd w:val="clear" w:color="auto" w:fill="D0CECE" w:themeFill="background2" w:themeFillShade="E6"/>
          </w:tcPr>
          <w:p w14:paraId="4C71423E" w14:textId="77777777" w:rsidR="005D74A4" w:rsidRDefault="005D74A4" w:rsidP="00A9487B">
            <w:pPr>
              <w:pStyle w:val="TextoNormal"/>
              <w:ind w:firstLine="0"/>
            </w:pPr>
            <w:r>
              <w:t>Descrição</w:t>
            </w:r>
          </w:p>
        </w:tc>
      </w:tr>
      <w:tr w:rsidR="005D74A4" w14:paraId="566C94E3" w14:textId="77777777" w:rsidTr="00A9487B">
        <w:tc>
          <w:tcPr>
            <w:tcW w:w="846" w:type="dxa"/>
          </w:tcPr>
          <w:p w14:paraId="1C8C22CE" w14:textId="77777777" w:rsidR="005D74A4" w:rsidRDefault="005D74A4" w:rsidP="00A9487B">
            <w:pPr>
              <w:pStyle w:val="TextoNormal"/>
              <w:ind w:firstLine="0"/>
            </w:pPr>
            <w:r>
              <w:t>PK</w:t>
            </w:r>
          </w:p>
        </w:tc>
        <w:tc>
          <w:tcPr>
            <w:tcW w:w="1792" w:type="dxa"/>
            <w:gridSpan w:val="2"/>
          </w:tcPr>
          <w:p w14:paraId="471FF0F5" w14:textId="16BB8C3A" w:rsidR="005D74A4" w:rsidRDefault="00057813" w:rsidP="00A9487B">
            <w:pPr>
              <w:pStyle w:val="TextoNormal"/>
              <w:ind w:firstLine="0"/>
            </w:pPr>
            <w:r>
              <w:t>G</w:t>
            </w:r>
            <w:r w:rsidR="005D74A4">
              <w:t>id</w:t>
            </w:r>
          </w:p>
        </w:tc>
        <w:tc>
          <w:tcPr>
            <w:tcW w:w="2123" w:type="dxa"/>
          </w:tcPr>
          <w:p w14:paraId="2F6BC2B8" w14:textId="77777777" w:rsidR="005D74A4" w:rsidRDefault="005D74A4" w:rsidP="00A9487B">
            <w:pPr>
              <w:pStyle w:val="TextoNormal"/>
              <w:ind w:firstLine="0"/>
            </w:pPr>
            <w:r>
              <w:t>INT</w:t>
            </w:r>
          </w:p>
        </w:tc>
        <w:tc>
          <w:tcPr>
            <w:tcW w:w="705" w:type="dxa"/>
          </w:tcPr>
          <w:p w14:paraId="5419CCE8" w14:textId="77777777" w:rsidR="005D74A4" w:rsidRDefault="005D74A4" w:rsidP="00A9487B">
            <w:pPr>
              <w:pStyle w:val="TextoNormal"/>
              <w:ind w:firstLine="0"/>
            </w:pPr>
            <w:r>
              <w:t>não</w:t>
            </w:r>
          </w:p>
        </w:tc>
        <w:tc>
          <w:tcPr>
            <w:tcW w:w="3594" w:type="dxa"/>
          </w:tcPr>
          <w:p w14:paraId="7CD6C5BB" w14:textId="77777777" w:rsidR="005D74A4" w:rsidRDefault="005D74A4" w:rsidP="00A9487B">
            <w:pPr>
              <w:pStyle w:val="TextoNormal"/>
              <w:ind w:firstLine="0"/>
            </w:pPr>
            <w:r>
              <w:t>Chave primária.</w:t>
            </w:r>
          </w:p>
        </w:tc>
      </w:tr>
      <w:tr w:rsidR="005D74A4" w14:paraId="1C60F8F0" w14:textId="77777777" w:rsidTr="00A9487B">
        <w:tc>
          <w:tcPr>
            <w:tcW w:w="846" w:type="dxa"/>
          </w:tcPr>
          <w:p w14:paraId="1E98AF58" w14:textId="77777777" w:rsidR="005D74A4" w:rsidRDefault="005D74A4" w:rsidP="00A9487B">
            <w:pPr>
              <w:pStyle w:val="TextoNormal"/>
              <w:ind w:firstLine="0"/>
            </w:pPr>
          </w:p>
        </w:tc>
        <w:tc>
          <w:tcPr>
            <w:tcW w:w="1792" w:type="dxa"/>
            <w:gridSpan w:val="2"/>
          </w:tcPr>
          <w:p w14:paraId="628B8581" w14:textId="73BC0ECC" w:rsidR="005D74A4" w:rsidRDefault="00057813" w:rsidP="00A9487B">
            <w:pPr>
              <w:pStyle w:val="TextoNormal"/>
              <w:ind w:firstLine="0"/>
            </w:pPr>
            <w:r>
              <w:t>B</w:t>
            </w:r>
            <w:r w:rsidR="005D74A4">
              <w:t>airro</w:t>
            </w:r>
          </w:p>
        </w:tc>
        <w:tc>
          <w:tcPr>
            <w:tcW w:w="2123" w:type="dxa"/>
          </w:tcPr>
          <w:p w14:paraId="1D8D8B18" w14:textId="77777777" w:rsidR="005D74A4" w:rsidRDefault="005D74A4" w:rsidP="00A9487B">
            <w:pPr>
              <w:pStyle w:val="TextoNormal"/>
              <w:ind w:firstLine="0"/>
            </w:pPr>
            <w:r>
              <w:t>TEXT</w:t>
            </w:r>
          </w:p>
        </w:tc>
        <w:tc>
          <w:tcPr>
            <w:tcW w:w="705" w:type="dxa"/>
          </w:tcPr>
          <w:p w14:paraId="5A1DDA67" w14:textId="77777777" w:rsidR="005D74A4" w:rsidRDefault="005D74A4" w:rsidP="00A9487B">
            <w:pPr>
              <w:pStyle w:val="TextoNormal"/>
              <w:ind w:firstLine="0"/>
            </w:pPr>
            <w:r>
              <w:t>sim</w:t>
            </w:r>
          </w:p>
        </w:tc>
        <w:tc>
          <w:tcPr>
            <w:tcW w:w="3594" w:type="dxa"/>
          </w:tcPr>
          <w:p w14:paraId="46509495" w14:textId="2344711B" w:rsidR="005D74A4" w:rsidRDefault="005D74A4" w:rsidP="00A9487B">
            <w:pPr>
              <w:pStyle w:val="TextoNormal"/>
              <w:ind w:firstLine="0"/>
            </w:pPr>
            <w:r>
              <w:t>Armazena o nome do bairro.</w:t>
            </w:r>
          </w:p>
        </w:tc>
      </w:tr>
      <w:tr w:rsidR="005D74A4" w14:paraId="4245F7D4" w14:textId="77777777" w:rsidTr="00A9487B">
        <w:tc>
          <w:tcPr>
            <w:tcW w:w="846" w:type="dxa"/>
          </w:tcPr>
          <w:p w14:paraId="4F3ADCBD" w14:textId="77777777" w:rsidR="005D74A4" w:rsidRDefault="005D74A4" w:rsidP="00A9487B">
            <w:pPr>
              <w:pStyle w:val="TextoNormal"/>
              <w:ind w:firstLine="0"/>
            </w:pPr>
          </w:p>
        </w:tc>
        <w:tc>
          <w:tcPr>
            <w:tcW w:w="1792" w:type="dxa"/>
            <w:gridSpan w:val="2"/>
          </w:tcPr>
          <w:p w14:paraId="2033186D" w14:textId="34B0D74F" w:rsidR="005D74A4" w:rsidRDefault="005D74A4" w:rsidP="005D74A4">
            <w:pPr>
              <w:pStyle w:val="TextoNormal"/>
              <w:tabs>
                <w:tab w:val="center" w:pos="788"/>
              </w:tabs>
              <w:ind w:firstLine="0"/>
            </w:pPr>
            <w:r>
              <w:t>coduf</w:t>
            </w:r>
            <w:r>
              <w:tab/>
            </w:r>
          </w:p>
        </w:tc>
        <w:tc>
          <w:tcPr>
            <w:tcW w:w="2123" w:type="dxa"/>
          </w:tcPr>
          <w:p w14:paraId="633CD84D" w14:textId="77777777" w:rsidR="005D74A4" w:rsidRDefault="005D74A4" w:rsidP="00A9487B">
            <w:pPr>
              <w:pStyle w:val="TextoNormal"/>
              <w:ind w:firstLine="0"/>
            </w:pPr>
            <w:r>
              <w:t>TEXT</w:t>
            </w:r>
          </w:p>
        </w:tc>
        <w:tc>
          <w:tcPr>
            <w:tcW w:w="705" w:type="dxa"/>
          </w:tcPr>
          <w:p w14:paraId="3042DF7C" w14:textId="77777777" w:rsidR="005D74A4" w:rsidRDefault="005D74A4" w:rsidP="00A9487B">
            <w:pPr>
              <w:pStyle w:val="TextoNormal"/>
              <w:ind w:firstLine="0"/>
            </w:pPr>
            <w:r>
              <w:t>sim</w:t>
            </w:r>
          </w:p>
        </w:tc>
        <w:tc>
          <w:tcPr>
            <w:tcW w:w="3594" w:type="dxa"/>
          </w:tcPr>
          <w:p w14:paraId="108465E7" w14:textId="13B3EE74" w:rsidR="005D74A4" w:rsidRDefault="005D74A4" w:rsidP="005D74A4">
            <w:pPr>
              <w:pStyle w:val="TextoNormal"/>
              <w:ind w:firstLine="0"/>
            </w:pPr>
            <w:r>
              <w:t>Armazena o código uf, neste caso, sempre será RS pois os registros são somente de Porto Alegre.</w:t>
            </w:r>
          </w:p>
        </w:tc>
      </w:tr>
      <w:tr w:rsidR="005D74A4" w14:paraId="76A67E54" w14:textId="77777777" w:rsidTr="00A9487B">
        <w:tc>
          <w:tcPr>
            <w:tcW w:w="846" w:type="dxa"/>
          </w:tcPr>
          <w:p w14:paraId="1141609A" w14:textId="77777777" w:rsidR="005D74A4" w:rsidRDefault="005D74A4" w:rsidP="00A9487B">
            <w:pPr>
              <w:pStyle w:val="TextoNormal"/>
              <w:ind w:firstLine="0"/>
            </w:pPr>
          </w:p>
        </w:tc>
        <w:tc>
          <w:tcPr>
            <w:tcW w:w="1792" w:type="dxa"/>
            <w:gridSpan w:val="2"/>
          </w:tcPr>
          <w:p w14:paraId="1423AC98" w14:textId="07615E67" w:rsidR="005D74A4" w:rsidRDefault="00057813" w:rsidP="00A9487B">
            <w:pPr>
              <w:pStyle w:val="TextoNormal"/>
              <w:ind w:firstLine="0"/>
            </w:pPr>
            <w:r>
              <w:t>C</w:t>
            </w:r>
            <w:r w:rsidR="005D74A4">
              <w:t>odnum</w:t>
            </w:r>
          </w:p>
        </w:tc>
        <w:tc>
          <w:tcPr>
            <w:tcW w:w="2123" w:type="dxa"/>
          </w:tcPr>
          <w:p w14:paraId="37A102FC" w14:textId="0B979DCA" w:rsidR="005D74A4" w:rsidRDefault="005D74A4" w:rsidP="00A9487B">
            <w:pPr>
              <w:pStyle w:val="TextoNormal"/>
              <w:ind w:firstLine="0"/>
            </w:pPr>
            <w:r>
              <w:t>TEXT</w:t>
            </w:r>
          </w:p>
        </w:tc>
        <w:tc>
          <w:tcPr>
            <w:tcW w:w="705" w:type="dxa"/>
          </w:tcPr>
          <w:p w14:paraId="36FC4721" w14:textId="77777777" w:rsidR="005D74A4" w:rsidRDefault="005D74A4" w:rsidP="00A9487B">
            <w:pPr>
              <w:pStyle w:val="TextoNormal"/>
              <w:ind w:firstLine="0"/>
            </w:pPr>
            <w:r>
              <w:t>sim</w:t>
            </w:r>
          </w:p>
        </w:tc>
        <w:tc>
          <w:tcPr>
            <w:tcW w:w="3594" w:type="dxa"/>
          </w:tcPr>
          <w:p w14:paraId="07417EB4" w14:textId="4E05B206" w:rsidR="005D74A4" w:rsidRDefault="005D74A4" w:rsidP="00A9487B">
            <w:pPr>
              <w:pStyle w:val="TextoNormal"/>
              <w:ind w:firstLine="0"/>
            </w:pPr>
            <w:r>
              <w:t>Não utilizado.</w:t>
            </w:r>
          </w:p>
        </w:tc>
      </w:tr>
      <w:tr w:rsidR="005D74A4" w14:paraId="1447C8F3" w14:textId="77777777" w:rsidTr="00A9487B">
        <w:tc>
          <w:tcPr>
            <w:tcW w:w="846" w:type="dxa"/>
          </w:tcPr>
          <w:p w14:paraId="63E1190E" w14:textId="77777777" w:rsidR="005D74A4" w:rsidRDefault="005D74A4" w:rsidP="00A9487B">
            <w:pPr>
              <w:pStyle w:val="TextoNormal"/>
              <w:ind w:firstLine="0"/>
            </w:pPr>
          </w:p>
        </w:tc>
        <w:tc>
          <w:tcPr>
            <w:tcW w:w="1792" w:type="dxa"/>
            <w:gridSpan w:val="2"/>
          </w:tcPr>
          <w:p w14:paraId="4D8B0AEC" w14:textId="1EFC2026" w:rsidR="005D74A4" w:rsidRDefault="00057813" w:rsidP="00A9487B">
            <w:pPr>
              <w:pStyle w:val="TextoNormal"/>
              <w:ind w:firstLine="0"/>
            </w:pPr>
            <w:r>
              <w:t>L</w:t>
            </w:r>
            <w:r w:rsidR="005D74A4">
              <w:t>enght</w:t>
            </w:r>
          </w:p>
        </w:tc>
        <w:tc>
          <w:tcPr>
            <w:tcW w:w="2123" w:type="dxa"/>
          </w:tcPr>
          <w:p w14:paraId="6A2EDB98" w14:textId="4B8B8152" w:rsidR="005D74A4" w:rsidRDefault="005D74A4" w:rsidP="00A9487B">
            <w:pPr>
              <w:pStyle w:val="TextoNormal"/>
              <w:ind w:firstLine="0"/>
            </w:pPr>
            <w:r>
              <w:t>NUMERIC</w:t>
            </w:r>
          </w:p>
        </w:tc>
        <w:tc>
          <w:tcPr>
            <w:tcW w:w="705" w:type="dxa"/>
          </w:tcPr>
          <w:p w14:paraId="22AB4A96" w14:textId="41ED0B45" w:rsidR="005D74A4" w:rsidRDefault="005D74A4" w:rsidP="00A9487B">
            <w:pPr>
              <w:pStyle w:val="TextoNormal"/>
              <w:ind w:firstLine="0"/>
            </w:pPr>
            <w:r>
              <w:t>sim</w:t>
            </w:r>
          </w:p>
        </w:tc>
        <w:tc>
          <w:tcPr>
            <w:tcW w:w="3594" w:type="dxa"/>
          </w:tcPr>
          <w:p w14:paraId="20591358" w14:textId="7E12689E" w:rsidR="005D74A4" w:rsidRDefault="005D74A4" w:rsidP="00A9487B">
            <w:pPr>
              <w:pStyle w:val="TextoNormal"/>
              <w:ind w:firstLine="0"/>
            </w:pPr>
            <w:r>
              <w:t>Não utilizado.</w:t>
            </w:r>
          </w:p>
        </w:tc>
      </w:tr>
      <w:tr w:rsidR="005D74A4" w14:paraId="14EA61CA" w14:textId="77777777" w:rsidTr="00A9487B">
        <w:tc>
          <w:tcPr>
            <w:tcW w:w="846" w:type="dxa"/>
          </w:tcPr>
          <w:p w14:paraId="3C075C7D" w14:textId="77777777" w:rsidR="005D74A4" w:rsidRDefault="005D74A4" w:rsidP="00A9487B">
            <w:pPr>
              <w:pStyle w:val="TextoNormal"/>
              <w:ind w:firstLine="0"/>
            </w:pPr>
          </w:p>
        </w:tc>
        <w:tc>
          <w:tcPr>
            <w:tcW w:w="1792" w:type="dxa"/>
            <w:gridSpan w:val="2"/>
          </w:tcPr>
          <w:p w14:paraId="0173F976" w14:textId="1F5C3F03" w:rsidR="005D74A4" w:rsidRDefault="00057813" w:rsidP="00A9487B">
            <w:pPr>
              <w:pStyle w:val="TextoNormal"/>
              <w:ind w:firstLine="0"/>
            </w:pPr>
            <w:r>
              <w:t>Área</w:t>
            </w:r>
          </w:p>
        </w:tc>
        <w:tc>
          <w:tcPr>
            <w:tcW w:w="2123" w:type="dxa"/>
          </w:tcPr>
          <w:p w14:paraId="5935D35F" w14:textId="178548FC" w:rsidR="005D74A4" w:rsidRDefault="005D74A4" w:rsidP="00A9487B">
            <w:pPr>
              <w:pStyle w:val="TextoNormal"/>
              <w:ind w:firstLine="0"/>
            </w:pPr>
            <w:r>
              <w:t>NUMERIC</w:t>
            </w:r>
          </w:p>
        </w:tc>
        <w:tc>
          <w:tcPr>
            <w:tcW w:w="705" w:type="dxa"/>
          </w:tcPr>
          <w:p w14:paraId="00FAC380" w14:textId="7889083C" w:rsidR="005D74A4" w:rsidRDefault="005D74A4" w:rsidP="00A9487B">
            <w:pPr>
              <w:pStyle w:val="TextoNormal"/>
              <w:ind w:firstLine="0"/>
            </w:pPr>
            <w:r>
              <w:t>sim</w:t>
            </w:r>
          </w:p>
        </w:tc>
        <w:tc>
          <w:tcPr>
            <w:tcW w:w="3594" w:type="dxa"/>
          </w:tcPr>
          <w:p w14:paraId="2F2AB83A" w14:textId="50B57555" w:rsidR="005D74A4" w:rsidRDefault="005D74A4" w:rsidP="00A9487B">
            <w:pPr>
              <w:pStyle w:val="TextoNormal"/>
              <w:ind w:firstLine="0"/>
            </w:pPr>
            <w:r>
              <w:t>Não utilizado.</w:t>
            </w:r>
          </w:p>
        </w:tc>
      </w:tr>
      <w:tr w:rsidR="005D74A4" w14:paraId="50C56AE5" w14:textId="77777777" w:rsidTr="00A9487B">
        <w:tc>
          <w:tcPr>
            <w:tcW w:w="846" w:type="dxa"/>
          </w:tcPr>
          <w:p w14:paraId="473F22EB" w14:textId="77777777" w:rsidR="005D74A4" w:rsidRDefault="005D74A4" w:rsidP="00A9487B">
            <w:pPr>
              <w:pStyle w:val="TextoNormal"/>
              <w:ind w:firstLine="0"/>
            </w:pPr>
          </w:p>
        </w:tc>
        <w:tc>
          <w:tcPr>
            <w:tcW w:w="1792" w:type="dxa"/>
            <w:gridSpan w:val="2"/>
          </w:tcPr>
          <w:p w14:paraId="5C2B6524" w14:textId="74C82BAE" w:rsidR="005D74A4" w:rsidRDefault="00057813" w:rsidP="00A9487B">
            <w:pPr>
              <w:pStyle w:val="TextoNormal"/>
              <w:ind w:firstLine="0"/>
            </w:pPr>
            <w:r>
              <w:t>G</w:t>
            </w:r>
            <w:r w:rsidR="005D74A4">
              <w:t>eom</w:t>
            </w:r>
          </w:p>
        </w:tc>
        <w:tc>
          <w:tcPr>
            <w:tcW w:w="2123" w:type="dxa"/>
          </w:tcPr>
          <w:p w14:paraId="07D3F2C5" w14:textId="6F4DAADC" w:rsidR="005D74A4" w:rsidRDefault="005D74A4" w:rsidP="00A9487B">
            <w:pPr>
              <w:pStyle w:val="TextoNormal"/>
              <w:ind w:firstLine="0"/>
            </w:pPr>
            <w:r>
              <w:t>MULTIPOLYGON</w:t>
            </w:r>
          </w:p>
        </w:tc>
        <w:tc>
          <w:tcPr>
            <w:tcW w:w="705" w:type="dxa"/>
          </w:tcPr>
          <w:p w14:paraId="69151720" w14:textId="3431E0C7" w:rsidR="005D74A4" w:rsidRDefault="005D74A4" w:rsidP="00A9487B">
            <w:pPr>
              <w:pStyle w:val="TextoNormal"/>
              <w:ind w:firstLine="0"/>
            </w:pPr>
            <w:r>
              <w:t>sim</w:t>
            </w:r>
          </w:p>
        </w:tc>
        <w:tc>
          <w:tcPr>
            <w:tcW w:w="3594" w:type="dxa"/>
          </w:tcPr>
          <w:p w14:paraId="6925233B" w14:textId="55DA4C18" w:rsidR="005D74A4" w:rsidRDefault="005D74A4" w:rsidP="005D74A4">
            <w:pPr>
              <w:pStyle w:val="TextoNormal"/>
              <w:ind w:firstLine="0"/>
            </w:pPr>
            <w:r>
              <w:t>Geometria que contém o multi-polígono com as determinadas abrangências de cada bairro.</w:t>
            </w:r>
          </w:p>
        </w:tc>
      </w:tr>
    </w:tbl>
    <w:p w14:paraId="65182591" w14:textId="7966BE63" w:rsidR="00F0297C" w:rsidRPr="00922EDB" w:rsidRDefault="005D74A4" w:rsidP="008A7AA1">
      <w:pPr>
        <w:pStyle w:val="TextoNormal"/>
        <w:ind w:firstLine="0"/>
      </w:pPr>
      <w:r>
        <w:t>Fonte: Do autor.</w:t>
      </w:r>
    </w:p>
    <w:p w14:paraId="382663EF" w14:textId="74945100" w:rsidR="004879DF" w:rsidRPr="00267232" w:rsidRDefault="004879DF" w:rsidP="004879DF">
      <w:pPr>
        <w:pStyle w:val="TtuloSubseo1"/>
        <w:numPr>
          <w:ilvl w:val="1"/>
          <w:numId w:val="9"/>
        </w:numPr>
        <w:spacing w:before="794" w:after="794"/>
      </w:pPr>
      <w:bookmarkStart w:id="88" w:name="_Toc431051443"/>
      <w:r>
        <w:t>Conversão de dados</w:t>
      </w:r>
      <w:bookmarkEnd w:id="88"/>
    </w:p>
    <w:p w14:paraId="6DE49DE0" w14:textId="591DD683" w:rsidR="00B336C1" w:rsidRPr="00267232" w:rsidRDefault="009B3693" w:rsidP="007A7464">
      <w:pPr>
        <w:pStyle w:val="TextoNormal"/>
        <w:spacing w:after="240"/>
      </w:pPr>
      <w:r w:rsidRPr="00267232">
        <w:t>Para que a</w:t>
      </w:r>
      <w:r w:rsidR="00604F0A" w:rsidRPr="00267232">
        <w:t xml:space="preserve">s informações exibidas </w:t>
      </w:r>
      <w:r w:rsidR="00315123" w:rsidRPr="00267232">
        <w:t>tenham</w:t>
      </w:r>
      <w:r w:rsidR="00604F0A" w:rsidRPr="00267232">
        <w:t xml:space="preserve"> confiabilidade</w:t>
      </w:r>
      <w:r w:rsidR="00044E8C">
        <w:t>, em uma versão em produção</w:t>
      </w:r>
      <w:r w:rsidR="00FC0597">
        <w:t>,</w:t>
      </w:r>
      <w:r w:rsidR="00604F0A" w:rsidRPr="00267232">
        <w:t xml:space="preserve"> serão </w:t>
      </w:r>
      <w:r w:rsidR="00914B7E" w:rsidRPr="00267232">
        <w:t>coletadas do Banco de Dados Oracle</w:t>
      </w:r>
      <w:r w:rsidR="00043F2F">
        <w:t xml:space="preserve"> que se encontra na Cia. de Processamento de dados do Rio Grande do Sul (PROCERGS) </w:t>
      </w:r>
      <w:r w:rsidR="00604F0A" w:rsidRPr="00267232">
        <w:t>as ocorrência</w:t>
      </w:r>
      <w:r w:rsidR="005F17EB" w:rsidRPr="00267232">
        <w:t xml:space="preserve">s que </w:t>
      </w:r>
      <w:r w:rsidR="007A7464">
        <w:t>possuem</w:t>
      </w:r>
      <w:r w:rsidR="005F17EB" w:rsidRPr="00267232">
        <w:t xml:space="preserve"> fatos definidos</w:t>
      </w:r>
      <w:r w:rsidR="00604F0A" w:rsidRPr="00267232">
        <w:t xml:space="preserve"> </w:t>
      </w:r>
      <w:r w:rsidR="00914B7E" w:rsidRPr="00267232">
        <w:t>onde</w:t>
      </w:r>
      <w:r w:rsidR="00604F0A" w:rsidRPr="00267232">
        <w:t xml:space="preserve"> os logradouros</w:t>
      </w:r>
      <w:r w:rsidR="00950AF2" w:rsidRPr="00267232">
        <w:t xml:space="preserve"> </w:t>
      </w:r>
      <w:r w:rsidR="00AC2FB4" w:rsidRPr="00267232">
        <w:t>estejam</w:t>
      </w:r>
      <w:r w:rsidR="00950AF2" w:rsidRPr="00267232">
        <w:t xml:space="preserve"> informados</w:t>
      </w:r>
      <w:r w:rsidR="00604F0A" w:rsidRPr="00267232">
        <w:t xml:space="preserve">, </w:t>
      </w:r>
      <w:r w:rsidR="00950AF2" w:rsidRPr="00267232">
        <w:t>que sejam da cidade de Porto Alegre/RS</w:t>
      </w:r>
      <w:r w:rsidR="001F23F4" w:rsidRPr="00267232">
        <w:t>,</w:t>
      </w:r>
      <w:r w:rsidR="00914B7E" w:rsidRPr="00267232">
        <w:t xml:space="preserve"> esteja</w:t>
      </w:r>
      <w:r w:rsidR="00044E8C">
        <w:t>m</w:t>
      </w:r>
      <w:r w:rsidR="00950AF2" w:rsidRPr="00267232">
        <w:t xml:space="preserve"> </w:t>
      </w:r>
      <w:r w:rsidR="00044E8C">
        <w:t>a cargo</w:t>
      </w:r>
      <w:r w:rsidR="00950AF2" w:rsidRPr="00267232">
        <w:t xml:space="preserve"> da </w:t>
      </w:r>
      <w:r w:rsidR="00044E8C">
        <w:t>P</w:t>
      </w:r>
      <w:r w:rsidR="00950AF2" w:rsidRPr="00267232">
        <w:t xml:space="preserve">olícia </w:t>
      </w:r>
      <w:r w:rsidR="00044E8C">
        <w:t>C</w:t>
      </w:r>
      <w:r w:rsidR="00950AF2" w:rsidRPr="00267232">
        <w:t>ivil e sejam crimes contra o patrimônio</w:t>
      </w:r>
      <w:r w:rsidR="00FC0597">
        <w:t xml:space="preserve">, porém, para este protótipo os registros que foram selecionados pertencem ao Banco de Dados de desenvolvimento </w:t>
      </w:r>
      <w:r w:rsidR="00A13E66">
        <w:t>devido a</w:t>
      </w:r>
      <w:r w:rsidR="00FC0597">
        <w:t xml:space="preserve"> estas informações não estão abertas para toda a sociedade</w:t>
      </w:r>
      <w:r w:rsidR="00950AF2" w:rsidRPr="00267232">
        <w:t xml:space="preserve">. </w:t>
      </w:r>
      <w:r w:rsidR="00604F0A" w:rsidRPr="00267232">
        <w:t xml:space="preserve">Após </w:t>
      </w:r>
      <w:r w:rsidR="00950AF2" w:rsidRPr="00267232">
        <w:t>esta coleta,</w:t>
      </w:r>
      <w:r w:rsidR="00604F0A" w:rsidRPr="00267232">
        <w:t xml:space="preserve"> </w:t>
      </w:r>
      <w:r w:rsidR="00B336C1">
        <w:t>foi</w:t>
      </w:r>
      <w:r w:rsidR="00C66CE5" w:rsidRPr="00267232">
        <w:t xml:space="preserve"> necessário converter os endereços dos registros de ocorrência para </w:t>
      </w:r>
      <w:r w:rsidR="00124F53" w:rsidRPr="00267232">
        <w:t>pontos geográficos dentro do sistema de coordenadas</w:t>
      </w:r>
      <w:r w:rsidR="00C66CE5" w:rsidRPr="00267232">
        <w:t xml:space="preserve"> utilizando a técnica de geocodificação</w:t>
      </w:r>
      <w:r w:rsidR="00950AF2" w:rsidRPr="00267232">
        <w:t>,</w:t>
      </w:r>
      <w:r w:rsidR="00C66CE5" w:rsidRPr="00267232">
        <w:t xml:space="preserve"> descrita na </w:t>
      </w:r>
      <w:r w:rsidR="00E45A7E">
        <w:t>S</w:t>
      </w:r>
      <w:r w:rsidR="00C66CE5" w:rsidRPr="00267232">
        <w:t xml:space="preserve">eção </w:t>
      </w:r>
      <w:r w:rsidR="00C66CE5" w:rsidRPr="00267232">
        <w:fldChar w:fldCharType="begin"/>
      </w:r>
      <w:r w:rsidR="00C66CE5" w:rsidRPr="00267232">
        <w:instrText xml:space="preserve"> REF _Ref419638739 \r \h </w:instrText>
      </w:r>
      <w:r w:rsidR="005E367F" w:rsidRPr="00267232">
        <w:instrText xml:space="preserve"> \* MERGEFORMAT </w:instrText>
      </w:r>
      <w:r w:rsidR="00C66CE5" w:rsidRPr="00267232">
        <w:fldChar w:fldCharType="separate"/>
      </w:r>
      <w:r w:rsidR="00DC482D">
        <w:t>3.3</w:t>
      </w:r>
      <w:r w:rsidR="00C66CE5" w:rsidRPr="00267232">
        <w:fldChar w:fldCharType="end"/>
      </w:r>
      <w:r w:rsidR="00950AF2" w:rsidRPr="00267232">
        <w:t>.</w:t>
      </w:r>
      <w:r w:rsidR="00C66CE5" w:rsidRPr="00267232">
        <w:t xml:space="preserve"> </w:t>
      </w:r>
      <w:r w:rsidR="00950AF2" w:rsidRPr="00267232">
        <w:t>S</w:t>
      </w:r>
      <w:r w:rsidR="00604F0A" w:rsidRPr="00267232">
        <w:t xml:space="preserve">ó </w:t>
      </w:r>
      <w:r w:rsidR="00B336C1">
        <w:t>foram</w:t>
      </w:r>
      <w:r w:rsidR="00604F0A" w:rsidRPr="00267232">
        <w:t xml:space="preserve"> considerados </w:t>
      </w:r>
      <w:r w:rsidR="00831B53">
        <w:t xml:space="preserve">os </w:t>
      </w:r>
      <w:r w:rsidR="00604F0A" w:rsidRPr="00267232">
        <w:t xml:space="preserve">endereços passiveis de conversão, aqueles que </w:t>
      </w:r>
      <w:r w:rsidR="00FC0597">
        <w:t>possuem</w:t>
      </w:r>
      <w:r w:rsidR="00604F0A" w:rsidRPr="00267232">
        <w:t xml:space="preserve"> a seguinte estrutura</w:t>
      </w:r>
      <w:r w:rsidR="00B336C1">
        <w:t>, ex</w:t>
      </w:r>
      <w:r w:rsidR="00604F0A" w:rsidRPr="00267232">
        <w:t>:</w:t>
      </w:r>
      <w:r w:rsidR="00B336C1">
        <w:t xml:space="preserve"> Rua Bento Gonçalves, 100 – Porto Alegre. Para determinar os registros</w:t>
      </w:r>
      <w:r w:rsidR="00461101">
        <w:t xml:space="preserve"> de ocorrências</w:t>
      </w:r>
      <w:r w:rsidR="00B336C1">
        <w:t xml:space="preserve"> que se encaixam neste critério foi executado o comando SQL </w:t>
      </w:r>
      <w:r w:rsidR="00461101">
        <w:t>exibido</w:t>
      </w:r>
      <w:r w:rsidR="00B336C1">
        <w:t xml:space="preserve"> na</w:t>
      </w:r>
      <w:r w:rsidR="009D7B2A">
        <w:t xml:space="preserve"> </w:t>
      </w:r>
      <w:r w:rsidR="009D7B2A">
        <w:fldChar w:fldCharType="begin"/>
      </w:r>
      <w:r w:rsidR="009D7B2A">
        <w:instrText xml:space="preserve"> REF _Ref431052500 \h </w:instrText>
      </w:r>
      <w:r w:rsidR="009D7B2A">
        <w:fldChar w:fldCharType="separate"/>
      </w:r>
      <w:r w:rsidR="00DC482D" w:rsidRPr="006A3BC7">
        <w:rPr>
          <w:sz w:val="22"/>
          <w:szCs w:val="22"/>
        </w:rPr>
        <w:t xml:space="preserve">Figura </w:t>
      </w:r>
      <w:r w:rsidR="00DC482D">
        <w:rPr>
          <w:noProof/>
          <w:sz w:val="22"/>
          <w:szCs w:val="22"/>
        </w:rPr>
        <w:t>11</w:t>
      </w:r>
      <w:r w:rsidR="009D7B2A">
        <w:fldChar w:fldCharType="end"/>
      </w:r>
      <w:r w:rsidR="006A3BC7">
        <w:t>.</w:t>
      </w:r>
    </w:p>
    <w:p w14:paraId="21BC256C" w14:textId="554CA011" w:rsidR="006A3BC7" w:rsidRPr="006A3BC7" w:rsidRDefault="006A3BC7" w:rsidP="006A3BC7">
      <w:pPr>
        <w:pStyle w:val="Legenda"/>
        <w:keepNext/>
        <w:jc w:val="both"/>
        <w:rPr>
          <w:sz w:val="22"/>
          <w:szCs w:val="22"/>
        </w:rPr>
      </w:pPr>
      <w:bookmarkStart w:id="89" w:name="_Ref431052500"/>
      <w:bookmarkStart w:id="90" w:name="_Ref430253545"/>
      <w:bookmarkStart w:id="91" w:name="_Toc431052306"/>
      <w:r w:rsidRPr="006A3BC7">
        <w:rPr>
          <w:sz w:val="22"/>
          <w:szCs w:val="22"/>
        </w:rPr>
        <w:t xml:space="preserve">Figura </w:t>
      </w:r>
      <w:r w:rsidRPr="006A3BC7">
        <w:rPr>
          <w:sz w:val="22"/>
          <w:szCs w:val="22"/>
        </w:rPr>
        <w:fldChar w:fldCharType="begin"/>
      </w:r>
      <w:r w:rsidRPr="006A3BC7">
        <w:rPr>
          <w:sz w:val="22"/>
          <w:szCs w:val="22"/>
        </w:rPr>
        <w:instrText xml:space="preserve"> SEQ Figura \* ARABIC </w:instrText>
      </w:r>
      <w:r w:rsidRPr="006A3BC7">
        <w:rPr>
          <w:sz w:val="22"/>
          <w:szCs w:val="22"/>
        </w:rPr>
        <w:fldChar w:fldCharType="separate"/>
      </w:r>
      <w:r w:rsidR="00F8549A">
        <w:rPr>
          <w:noProof/>
          <w:sz w:val="22"/>
          <w:szCs w:val="22"/>
        </w:rPr>
        <w:t>11</w:t>
      </w:r>
      <w:r w:rsidRPr="006A3BC7">
        <w:rPr>
          <w:sz w:val="22"/>
          <w:szCs w:val="22"/>
        </w:rPr>
        <w:fldChar w:fldCharType="end"/>
      </w:r>
      <w:bookmarkEnd w:id="89"/>
      <w:r w:rsidRPr="006A3BC7">
        <w:rPr>
          <w:sz w:val="22"/>
          <w:szCs w:val="22"/>
        </w:rPr>
        <w:t xml:space="preserve"> </w:t>
      </w:r>
      <w:r w:rsidR="00CA195C">
        <w:rPr>
          <w:sz w:val="22"/>
          <w:szCs w:val="22"/>
        </w:rPr>
        <w:t>–</w:t>
      </w:r>
      <w:r w:rsidRPr="006A3BC7">
        <w:rPr>
          <w:sz w:val="22"/>
          <w:szCs w:val="22"/>
        </w:rPr>
        <w:t xml:space="preserve"> </w:t>
      </w:r>
      <w:r w:rsidR="00CA195C">
        <w:rPr>
          <w:sz w:val="22"/>
          <w:szCs w:val="22"/>
        </w:rPr>
        <w:t xml:space="preserve">Instrução </w:t>
      </w:r>
      <w:r w:rsidRPr="006A3BC7">
        <w:rPr>
          <w:sz w:val="22"/>
          <w:szCs w:val="22"/>
        </w:rPr>
        <w:t>SQL que lista as ocorrências válidas</w:t>
      </w:r>
      <w:bookmarkEnd w:id="90"/>
      <w:bookmarkEnd w:id="91"/>
    </w:p>
    <w:p w14:paraId="1D553803" w14:textId="77777777" w:rsidR="006A3BC7" w:rsidRPr="006A3BC7" w:rsidRDefault="006A3BC7" w:rsidP="006A3BC7"/>
    <w:p w14:paraId="31474773" w14:textId="53C83F33" w:rsidR="006A3BC7" w:rsidRDefault="006A3BC7" w:rsidP="00297685">
      <w:pPr>
        <w:pStyle w:val="TextoNormal"/>
        <w:spacing w:after="240"/>
        <w:jc w:val="center"/>
      </w:pPr>
      <w:r>
        <w:rPr>
          <w:noProof/>
          <w:lang w:eastAsia="pt-BR"/>
        </w:rPr>
        <w:lastRenderedPageBreak/>
        <w:drawing>
          <wp:inline distT="0" distB="0" distL="0" distR="0" wp14:anchorId="4028EA88" wp14:editId="59179933">
            <wp:extent cx="4170945" cy="5495925"/>
            <wp:effectExtent l="0" t="0" r="1270" b="0"/>
            <wp:docPr id="30" name="Imagem 30" descr="C:\Users\RAFAEL\Desktop\select-ocor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select-ocorrenci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4780" cy="5500979"/>
                    </a:xfrm>
                    <a:prstGeom prst="rect">
                      <a:avLst/>
                    </a:prstGeom>
                    <a:noFill/>
                    <a:ln>
                      <a:noFill/>
                    </a:ln>
                  </pic:spPr>
                </pic:pic>
              </a:graphicData>
            </a:graphic>
          </wp:inline>
        </w:drawing>
      </w:r>
    </w:p>
    <w:p w14:paraId="17FF4E1E" w14:textId="794A7A34" w:rsidR="006A3BC7" w:rsidRPr="00F87508" w:rsidRDefault="006A3BC7" w:rsidP="006A3BC7">
      <w:pPr>
        <w:pStyle w:val="TextoNormal"/>
        <w:spacing w:after="240"/>
        <w:ind w:firstLine="0"/>
        <w:rPr>
          <w:sz w:val="22"/>
          <w:szCs w:val="22"/>
        </w:rPr>
      </w:pPr>
      <w:r w:rsidRPr="00F87508">
        <w:rPr>
          <w:sz w:val="22"/>
          <w:szCs w:val="22"/>
        </w:rPr>
        <w:t>Fonte: Do autor.</w:t>
      </w:r>
    </w:p>
    <w:p w14:paraId="560E9254" w14:textId="3285B7D3" w:rsidR="00FC0597" w:rsidRDefault="00FC0597" w:rsidP="00DB7F11">
      <w:pPr>
        <w:pStyle w:val="TextoNormal"/>
        <w:spacing w:after="240"/>
      </w:pPr>
      <w:r>
        <w:t>Logo, para realizar a conversão destas informações foi necessário escrever um código Java no servidor</w:t>
      </w:r>
      <w:r w:rsidR="00A9487B">
        <w:t xml:space="preserve"> que coleta as ocorrências da base de dados e executa a chamada a Google API passando como parâmetro o seu endereço</w:t>
      </w:r>
      <w:r w:rsidR="0008420E">
        <w:t>.</w:t>
      </w:r>
      <w:r w:rsidR="00A9487B">
        <w:t xml:space="preserve"> </w:t>
      </w:r>
      <w:r w:rsidR="0008420E">
        <w:t>A</w:t>
      </w:r>
      <w:r w:rsidR="00A9487B">
        <w:t xml:space="preserve">pós isso, o retorno obtido é a posição geográfica do endereço </w:t>
      </w:r>
      <w:r w:rsidR="00BC108E">
        <w:t xml:space="preserve">com </w:t>
      </w:r>
      <w:r w:rsidR="00E907A7">
        <w:t xml:space="preserve">a </w:t>
      </w:r>
      <w:r w:rsidR="009D05FB">
        <w:t>l</w:t>
      </w:r>
      <w:r w:rsidR="00BC108E">
        <w:t xml:space="preserve">atitude e </w:t>
      </w:r>
      <w:r w:rsidR="009D05FB">
        <w:t>l</w:t>
      </w:r>
      <w:r w:rsidR="00BC108E">
        <w:t>ongitude</w:t>
      </w:r>
      <w:r w:rsidR="00E907A7">
        <w:t xml:space="preserve"> de onde aconteceu o fato descrito na ocorrência</w:t>
      </w:r>
      <w:r>
        <w:t>.</w:t>
      </w:r>
      <w:r w:rsidR="00F16A84">
        <w:t xml:space="preserve"> A </w:t>
      </w:r>
      <w:r w:rsidR="009D7B2A">
        <w:fldChar w:fldCharType="begin"/>
      </w:r>
      <w:r w:rsidR="009D7B2A">
        <w:instrText xml:space="preserve"> REF _Ref431052519 \h </w:instrText>
      </w:r>
      <w:r w:rsidR="009D7B2A">
        <w:fldChar w:fldCharType="separate"/>
      </w:r>
      <w:r w:rsidR="00DC482D" w:rsidRPr="006F3BA9">
        <w:rPr>
          <w:szCs w:val="24"/>
        </w:rPr>
        <w:t xml:space="preserve">Figura </w:t>
      </w:r>
      <w:r w:rsidR="00DC482D">
        <w:rPr>
          <w:noProof/>
          <w:szCs w:val="24"/>
        </w:rPr>
        <w:t>12</w:t>
      </w:r>
      <w:r w:rsidR="009D7B2A">
        <w:fldChar w:fldCharType="end"/>
      </w:r>
      <w:r w:rsidR="009D7B2A">
        <w:t xml:space="preserve"> </w:t>
      </w:r>
      <w:r w:rsidR="00F16A84">
        <w:t>mostra o código que realiza está conversão</w:t>
      </w:r>
      <w:r w:rsidR="00E907A7">
        <w:t xml:space="preserve"> e que atualiza o ponto geográfico no BD</w:t>
      </w:r>
      <w:r w:rsidR="00F16A84">
        <w:t>.</w:t>
      </w:r>
    </w:p>
    <w:p w14:paraId="27EFA98E" w14:textId="27690C37" w:rsidR="006F3BA9" w:rsidRPr="006F3BA9" w:rsidRDefault="006F3BA9" w:rsidP="006F3BA9">
      <w:pPr>
        <w:pStyle w:val="Legenda"/>
        <w:keepNext/>
        <w:jc w:val="both"/>
        <w:rPr>
          <w:sz w:val="24"/>
          <w:szCs w:val="24"/>
        </w:rPr>
      </w:pPr>
      <w:bookmarkStart w:id="92" w:name="_Ref431052519"/>
      <w:bookmarkStart w:id="93" w:name="_Ref430336314"/>
      <w:bookmarkStart w:id="94" w:name="_Toc431052307"/>
      <w:r w:rsidRPr="006F3BA9">
        <w:rPr>
          <w:sz w:val="24"/>
          <w:szCs w:val="24"/>
        </w:rPr>
        <w:lastRenderedPageBreak/>
        <w:t xml:space="preserve">Figura </w:t>
      </w:r>
      <w:r w:rsidRPr="006F3BA9">
        <w:rPr>
          <w:sz w:val="24"/>
          <w:szCs w:val="24"/>
        </w:rPr>
        <w:fldChar w:fldCharType="begin"/>
      </w:r>
      <w:r w:rsidRPr="006F3BA9">
        <w:rPr>
          <w:sz w:val="24"/>
          <w:szCs w:val="24"/>
        </w:rPr>
        <w:instrText xml:space="preserve"> SEQ Figura \* ARABIC </w:instrText>
      </w:r>
      <w:r w:rsidRPr="006F3BA9">
        <w:rPr>
          <w:sz w:val="24"/>
          <w:szCs w:val="24"/>
        </w:rPr>
        <w:fldChar w:fldCharType="separate"/>
      </w:r>
      <w:r w:rsidR="00F8549A">
        <w:rPr>
          <w:noProof/>
          <w:sz w:val="24"/>
          <w:szCs w:val="24"/>
        </w:rPr>
        <w:t>12</w:t>
      </w:r>
      <w:r w:rsidRPr="006F3BA9">
        <w:rPr>
          <w:sz w:val="24"/>
          <w:szCs w:val="24"/>
        </w:rPr>
        <w:fldChar w:fldCharType="end"/>
      </w:r>
      <w:bookmarkEnd w:id="92"/>
      <w:r w:rsidRPr="006F3BA9">
        <w:rPr>
          <w:sz w:val="24"/>
          <w:szCs w:val="24"/>
        </w:rPr>
        <w:t xml:space="preserve"> - Código fonte responsável por converter endereço em ponto geográfico</w:t>
      </w:r>
      <w:bookmarkEnd w:id="93"/>
      <w:bookmarkEnd w:id="94"/>
    </w:p>
    <w:p w14:paraId="64F14EFF" w14:textId="77777777" w:rsidR="00756D09" w:rsidRDefault="006F3BA9" w:rsidP="00756D09">
      <w:pPr>
        <w:pStyle w:val="TextoNormal"/>
        <w:spacing w:after="240"/>
        <w:ind w:firstLine="0"/>
        <w:jc w:val="center"/>
        <w:rPr>
          <w:sz w:val="22"/>
          <w:szCs w:val="22"/>
        </w:rPr>
      </w:pPr>
      <w:r>
        <w:rPr>
          <w:noProof/>
          <w:lang w:eastAsia="pt-BR"/>
        </w:rPr>
        <w:drawing>
          <wp:inline distT="0" distB="0" distL="0" distR="0" wp14:anchorId="4AB90D19" wp14:editId="18993CA2">
            <wp:extent cx="4572000" cy="4564386"/>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ocorrencias.jpg"/>
                    <pic:cNvPicPr/>
                  </pic:nvPicPr>
                  <pic:blipFill>
                    <a:blip r:embed="rId22">
                      <a:extLst>
                        <a:ext uri="{28A0092B-C50C-407E-A947-70E740481C1C}">
                          <a14:useLocalDpi xmlns:a14="http://schemas.microsoft.com/office/drawing/2010/main" val="0"/>
                        </a:ext>
                      </a:extLst>
                    </a:blip>
                    <a:stretch>
                      <a:fillRect/>
                    </a:stretch>
                  </pic:blipFill>
                  <pic:spPr>
                    <a:xfrm>
                      <a:off x="0" y="0"/>
                      <a:ext cx="4582984" cy="4575352"/>
                    </a:xfrm>
                    <a:prstGeom prst="rect">
                      <a:avLst/>
                    </a:prstGeom>
                  </pic:spPr>
                </pic:pic>
              </a:graphicData>
            </a:graphic>
          </wp:inline>
        </w:drawing>
      </w:r>
    </w:p>
    <w:p w14:paraId="25F032A6" w14:textId="18706B93" w:rsidR="00027506" w:rsidRPr="00027506" w:rsidRDefault="00027506" w:rsidP="00F87508">
      <w:pPr>
        <w:pStyle w:val="TextoNormal"/>
        <w:spacing w:after="240"/>
        <w:ind w:firstLine="0"/>
        <w:jc w:val="left"/>
      </w:pPr>
      <w:r w:rsidRPr="00027506">
        <w:rPr>
          <w:sz w:val="22"/>
          <w:szCs w:val="22"/>
        </w:rPr>
        <w:t>Fonte: Do autor.</w:t>
      </w:r>
    </w:p>
    <w:p w14:paraId="363F0898" w14:textId="1164BE66" w:rsidR="00C16A55" w:rsidRPr="00267232" w:rsidRDefault="009B3693" w:rsidP="00DB7F11">
      <w:pPr>
        <w:pStyle w:val="TextoNormal"/>
        <w:spacing w:after="240"/>
      </w:pPr>
      <w:r w:rsidRPr="00267232">
        <w:rPr>
          <w:szCs w:val="24"/>
        </w:rPr>
        <w:t>A</w:t>
      </w:r>
      <w:r w:rsidR="003931B6" w:rsidRPr="00267232">
        <w:rPr>
          <w:szCs w:val="24"/>
        </w:rPr>
        <w:t xml:space="preserve"> </w:t>
      </w:r>
      <w:r w:rsidR="003931B6" w:rsidRPr="00267232">
        <w:rPr>
          <w:szCs w:val="24"/>
        </w:rPr>
        <w:fldChar w:fldCharType="begin"/>
      </w:r>
      <w:r w:rsidR="003931B6" w:rsidRPr="00267232">
        <w:rPr>
          <w:szCs w:val="24"/>
        </w:rPr>
        <w:instrText xml:space="preserve"> REF _Ref420332815 \h </w:instrText>
      </w:r>
      <w:r w:rsidR="006B18F9" w:rsidRPr="00267232">
        <w:rPr>
          <w:szCs w:val="24"/>
        </w:rPr>
        <w:instrText xml:space="preserve"> \* MERGEFORMAT </w:instrText>
      </w:r>
      <w:r w:rsidR="003931B6" w:rsidRPr="00267232">
        <w:rPr>
          <w:szCs w:val="24"/>
        </w:rPr>
      </w:r>
      <w:r w:rsidR="003931B6" w:rsidRPr="00267232">
        <w:rPr>
          <w:szCs w:val="24"/>
        </w:rPr>
        <w:fldChar w:fldCharType="separate"/>
      </w:r>
      <w:r w:rsidR="00DC482D" w:rsidRPr="00DC482D">
        <w:rPr>
          <w:szCs w:val="24"/>
        </w:rPr>
        <w:t xml:space="preserve">Figura </w:t>
      </w:r>
      <w:r w:rsidR="00DC482D" w:rsidRPr="00DC482D">
        <w:rPr>
          <w:noProof/>
          <w:szCs w:val="24"/>
        </w:rPr>
        <w:t>13</w:t>
      </w:r>
      <w:r w:rsidR="003931B6" w:rsidRPr="00267232">
        <w:rPr>
          <w:szCs w:val="24"/>
        </w:rPr>
        <w:fldChar w:fldCharType="end"/>
      </w:r>
      <w:r w:rsidRPr="00267232">
        <w:t xml:space="preserve"> ilustra </w:t>
      </w:r>
      <w:r w:rsidR="00656D85" w:rsidRPr="00267232">
        <w:t>a</w:t>
      </w:r>
      <w:r w:rsidRPr="00267232">
        <w:t xml:space="preserve"> arquitetura da aplicação que irá realizar o trabalho de exportação, importação e conversão dos registros.</w:t>
      </w:r>
      <w:r w:rsidR="00C16A55" w:rsidRPr="00267232">
        <w:t xml:space="preserve">  </w:t>
      </w:r>
    </w:p>
    <w:p w14:paraId="2B396FBC" w14:textId="04D42F6E" w:rsidR="00AC2FB4" w:rsidRPr="00267232" w:rsidRDefault="00AC2FB4" w:rsidP="00D37325">
      <w:pPr>
        <w:pStyle w:val="Legenda"/>
        <w:keepNext/>
        <w:rPr>
          <w:sz w:val="22"/>
          <w:szCs w:val="22"/>
        </w:rPr>
      </w:pPr>
      <w:bookmarkStart w:id="95" w:name="_Ref420332815"/>
      <w:bookmarkStart w:id="96" w:name="_Toc431052308"/>
      <w:r w:rsidRPr="00267232">
        <w:rPr>
          <w:sz w:val="22"/>
          <w:szCs w:val="22"/>
        </w:rPr>
        <w:t xml:space="preserve">Figura </w:t>
      </w:r>
      <w:r w:rsidR="001F294E" w:rsidRPr="00267232">
        <w:rPr>
          <w:sz w:val="22"/>
          <w:szCs w:val="22"/>
        </w:rPr>
        <w:fldChar w:fldCharType="begin"/>
      </w:r>
      <w:r w:rsidR="001F294E" w:rsidRPr="00267232">
        <w:rPr>
          <w:sz w:val="22"/>
          <w:szCs w:val="22"/>
        </w:rPr>
        <w:instrText xml:space="preserve"> SEQ Figura \* ARABIC </w:instrText>
      </w:r>
      <w:r w:rsidR="001F294E" w:rsidRPr="00267232">
        <w:rPr>
          <w:sz w:val="22"/>
          <w:szCs w:val="22"/>
        </w:rPr>
        <w:fldChar w:fldCharType="separate"/>
      </w:r>
      <w:r w:rsidR="00F8549A">
        <w:rPr>
          <w:noProof/>
          <w:sz w:val="22"/>
          <w:szCs w:val="22"/>
        </w:rPr>
        <w:t>13</w:t>
      </w:r>
      <w:r w:rsidR="001F294E" w:rsidRPr="00267232">
        <w:rPr>
          <w:sz w:val="22"/>
          <w:szCs w:val="22"/>
        </w:rPr>
        <w:fldChar w:fldCharType="end"/>
      </w:r>
      <w:bookmarkEnd w:id="95"/>
      <w:r w:rsidRPr="00267232">
        <w:rPr>
          <w:sz w:val="22"/>
          <w:szCs w:val="22"/>
        </w:rPr>
        <w:t xml:space="preserve"> - Funcionamento </w:t>
      </w:r>
      <w:r w:rsidR="00510BFA" w:rsidRPr="00267232">
        <w:rPr>
          <w:sz w:val="22"/>
          <w:szCs w:val="22"/>
        </w:rPr>
        <w:t xml:space="preserve">da </w:t>
      </w:r>
      <w:r w:rsidRPr="00267232">
        <w:rPr>
          <w:sz w:val="22"/>
          <w:szCs w:val="22"/>
        </w:rPr>
        <w:t>extração de dados</w:t>
      </w:r>
      <w:bookmarkEnd w:id="96"/>
    </w:p>
    <w:p w14:paraId="558041D5" w14:textId="77777777" w:rsidR="00AC2FB4" w:rsidRPr="00267232" w:rsidRDefault="00AC2FB4" w:rsidP="00AC2FB4"/>
    <w:p w14:paraId="346A6D9C" w14:textId="77777777" w:rsidR="00C16A55" w:rsidRPr="00267232" w:rsidRDefault="007237A7" w:rsidP="007237A7">
      <w:pPr>
        <w:pStyle w:val="TextoNormal"/>
        <w:jc w:val="center"/>
      </w:pPr>
      <w:r w:rsidRPr="00267232">
        <w:rPr>
          <w:noProof/>
          <w:lang w:eastAsia="pt-BR"/>
        </w:rPr>
        <w:drawing>
          <wp:inline distT="0" distB="0" distL="0" distR="0" wp14:anchorId="0351E392" wp14:editId="77940E82">
            <wp:extent cx="3901001" cy="914400"/>
            <wp:effectExtent l="0" t="0" r="4445" b="0"/>
            <wp:docPr id="21" name="Imagem 21" descr="C:\Users\RAFAEL\Desktop\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esktop\Untitled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9772" cy="932864"/>
                    </a:xfrm>
                    <a:prstGeom prst="rect">
                      <a:avLst/>
                    </a:prstGeom>
                    <a:noFill/>
                    <a:ln>
                      <a:noFill/>
                    </a:ln>
                  </pic:spPr>
                </pic:pic>
              </a:graphicData>
            </a:graphic>
          </wp:inline>
        </w:drawing>
      </w:r>
    </w:p>
    <w:p w14:paraId="71FBBC5B" w14:textId="77777777" w:rsidR="00AC2FB4" w:rsidRDefault="00AC2FB4" w:rsidP="00D37325">
      <w:pPr>
        <w:pStyle w:val="TextoNormal"/>
        <w:ind w:firstLine="0"/>
        <w:jc w:val="left"/>
        <w:rPr>
          <w:sz w:val="20"/>
        </w:rPr>
      </w:pPr>
      <w:r w:rsidRPr="00267232">
        <w:rPr>
          <w:sz w:val="20"/>
        </w:rPr>
        <w:t>Fonte: Do autor.</w:t>
      </w:r>
    </w:p>
    <w:p w14:paraId="3255FA12" w14:textId="5E9E5929" w:rsidR="00FC0597" w:rsidRPr="00267232" w:rsidRDefault="00FC0597" w:rsidP="00FC0597">
      <w:pPr>
        <w:pStyle w:val="TextoNormal"/>
        <w:spacing w:after="240"/>
        <w:rPr>
          <w:sz w:val="20"/>
        </w:rPr>
      </w:pPr>
      <w:r w:rsidRPr="00267232">
        <w:t>Após a conversão desses registros eles serão</w:t>
      </w:r>
      <w:r w:rsidR="002347E1">
        <w:t xml:space="preserve"> armazenados no SGDB PostgreSQL</w:t>
      </w:r>
      <w:r>
        <w:t xml:space="preserve"> descrito na S</w:t>
      </w:r>
      <w:r w:rsidRPr="00267232">
        <w:t xml:space="preserve">eção </w:t>
      </w:r>
      <w:r w:rsidRPr="00267232">
        <w:fldChar w:fldCharType="begin"/>
      </w:r>
      <w:r w:rsidRPr="00267232">
        <w:instrText xml:space="preserve"> REF _Ref419640736 \r \h  \* MERGEFORMAT </w:instrText>
      </w:r>
      <w:r w:rsidRPr="00267232">
        <w:fldChar w:fldCharType="separate"/>
      </w:r>
      <w:r w:rsidR="00DC482D">
        <w:t>4.1</w:t>
      </w:r>
      <w:r w:rsidRPr="00267232">
        <w:fldChar w:fldCharType="end"/>
      </w:r>
      <w:r w:rsidR="0008420E">
        <w:t xml:space="preserve">, pois </w:t>
      </w:r>
      <w:r w:rsidRPr="00267232">
        <w:t xml:space="preserve">os registros </w:t>
      </w:r>
      <w:r w:rsidR="0008420E">
        <w:t xml:space="preserve">serão </w:t>
      </w:r>
      <w:r w:rsidRPr="00267232">
        <w:t>manipulados pelas fu</w:t>
      </w:r>
      <w:r>
        <w:t>nções do PostGIS, descritas na S</w:t>
      </w:r>
      <w:r w:rsidRPr="00267232">
        <w:t xml:space="preserve">eção </w:t>
      </w:r>
      <w:r w:rsidRPr="00267232">
        <w:fldChar w:fldCharType="begin"/>
      </w:r>
      <w:r w:rsidRPr="00267232">
        <w:instrText xml:space="preserve"> REF _Ref419640109 \r \h  \* MERGEFORMAT </w:instrText>
      </w:r>
      <w:r w:rsidRPr="00267232">
        <w:fldChar w:fldCharType="separate"/>
      </w:r>
      <w:r w:rsidR="00DC482D">
        <w:t>4.3</w:t>
      </w:r>
      <w:r w:rsidRPr="00267232">
        <w:fldChar w:fldCharType="end"/>
      </w:r>
      <w:r w:rsidRPr="00267232">
        <w:t>.</w:t>
      </w:r>
      <w:r w:rsidR="00A13E66">
        <w:t xml:space="preserve"> Todavia, esta extração </w:t>
      </w:r>
      <w:r w:rsidR="00B964D7">
        <w:t xml:space="preserve">do </w:t>
      </w:r>
      <w:r w:rsidR="00A13E66">
        <w:t>SGBD Oracle será realizada de 30 em 30 minutos.</w:t>
      </w:r>
    </w:p>
    <w:p w14:paraId="6175E239" w14:textId="55063F4B" w:rsidR="00B65D26" w:rsidRPr="00267232" w:rsidRDefault="00B65D26" w:rsidP="00021C67">
      <w:pPr>
        <w:pStyle w:val="TtuloSubseo1"/>
        <w:numPr>
          <w:ilvl w:val="1"/>
          <w:numId w:val="9"/>
        </w:numPr>
        <w:spacing w:before="794" w:after="794"/>
      </w:pPr>
      <w:bookmarkStart w:id="97" w:name="_Toc431051444"/>
      <w:r w:rsidRPr="00267232">
        <w:lastRenderedPageBreak/>
        <w:t>Aplicativo</w:t>
      </w:r>
      <w:r w:rsidR="002A5840">
        <w:t xml:space="preserve"> Mapoli</w:t>
      </w:r>
      <w:bookmarkEnd w:id="97"/>
    </w:p>
    <w:p w14:paraId="69082685" w14:textId="15554995" w:rsidR="00D86E12" w:rsidRPr="00267232" w:rsidRDefault="00503F3F" w:rsidP="00755038">
      <w:pPr>
        <w:pStyle w:val="TextoNormal"/>
        <w:spacing w:after="240"/>
      </w:pPr>
      <w:r w:rsidRPr="00267232">
        <w:t>A opção por tecnologias inovadoras e atuais traz uma motivação a mais para o desenvolvimento deste projeto, visto que, a alguns anos atrás só era possível desenvolver aplicações para dispositivos móveis utilizando linguagens nativas,</w:t>
      </w:r>
      <w:r w:rsidR="00D86E12" w:rsidRPr="00267232">
        <w:t xml:space="preserve"> o que tornava o processo do desenvol</w:t>
      </w:r>
      <w:r w:rsidR="005F17EB" w:rsidRPr="00267232">
        <w:t>vimento mais lento e complicado.</w:t>
      </w:r>
      <w:r w:rsidR="00D86E12" w:rsidRPr="00267232">
        <w:t xml:space="preserve"> </w:t>
      </w:r>
      <w:r w:rsidRPr="00267232">
        <w:t xml:space="preserve"> </w:t>
      </w:r>
      <w:r w:rsidR="005F17EB" w:rsidRPr="00267232">
        <w:t>Após</w:t>
      </w:r>
      <w:r w:rsidRPr="00267232">
        <w:t xml:space="preserve"> o contato com a ferramenta PhoneGap, vista na </w:t>
      </w:r>
      <w:r w:rsidR="00C4225E">
        <w:t>S</w:t>
      </w:r>
      <w:r w:rsidRPr="00267232">
        <w:t xml:space="preserve">eção </w:t>
      </w:r>
      <w:r w:rsidRPr="00267232">
        <w:fldChar w:fldCharType="begin"/>
      </w:r>
      <w:r w:rsidRPr="00267232">
        <w:instrText xml:space="preserve"> REF _Ref419646089 \r \h </w:instrText>
      </w:r>
      <w:r w:rsidR="005E367F" w:rsidRPr="00267232">
        <w:instrText xml:space="preserve"> \* MERGEFORMAT </w:instrText>
      </w:r>
      <w:r w:rsidRPr="00267232">
        <w:fldChar w:fldCharType="separate"/>
      </w:r>
      <w:r w:rsidR="00DC482D">
        <w:t>4.8</w:t>
      </w:r>
      <w:r w:rsidRPr="00267232">
        <w:fldChar w:fldCharType="end"/>
      </w:r>
      <w:r w:rsidRPr="00267232">
        <w:t xml:space="preserve">, </w:t>
      </w:r>
      <w:r w:rsidR="00D86E12" w:rsidRPr="00267232">
        <w:t xml:space="preserve">e as demais tecnologias envolvidas do </w:t>
      </w:r>
      <w:r w:rsidR="00C4225E">
        <w:t>C</w:t>
      </w:r>
      <w:r w:rsidR="00D86E12" w:rsidRPr="00267232">
        <w:t xml:space="preserve">apítulo </w:t>
      </w:r>
      <w:r w:rsidR="00D86E12" w:rsidRPr="00267232">
        <w:fldChar w:fldCharType="begin"/>
      </w:r>
      <w:r w:rsidR="00D86E12" w:rsidRPr="00267232">
        <w:instrText xml:space="preserve"> REF _Ref419646294 \r \h </w:instrText>
      </w:r>
      <w:r w:rsidR="005E367F" w:rsidRPr="00267232">
        <w:instrText xml:space="preserve"> \* MERGEFORMAT </w:instrText>
      </w:r>
      <w:r w:rsidR="00D86E12" w:rsidRPr="00267232">
        <w:fldChar w:fldCharType="separate"/>
      </w:r>
      <w:r w:rsidR="00DC482D">
        <w:t>4</w:t>
      </w:r>
      <w:r w:rsidR="00D86E12" w:rsidRPr="00267232">
        <w:fldChar w:fldCharType="end"/>
      </w:r>
      <w:r w:rsidR="00D86E12" w:rsidRPr="00267232">
        <w:t xml:space="preserve">, </w:t>
      </w:r>
      <w:r w:rsidR="00831190" w:rsidRPr="00267232">
        <w:t>verificou-se</w:t>
      </w:r>
      <w:r w:rsidR="00D86E12" w:rsidRPr="00267232">
        <w:t xml:space="preserve"> que é possível desenvolver aplicações </w:t>
      </w:r>
      <w:r w:rsidR="00D86E12" w:rsidRPr="00B860CD">
        <w:rPr>
          <w:i/>
        </w:rPr>
        <w:t>mobile</w:t>
      </w:r>
      <w:r w:rsidR="00D86E12" w:rsidRPr="00267232">
        <w:t xml:space="preserve"> utilizando</w:t>
      </w:r>
      <w:r w:rsidR="00510BFA" w:rsidRPr="00267232">
        <w:t xml:space="preserve"> HTML, CSS e </w:t>
      </w:r>
      <w:r w:rsidR="00D86E12" w:rsidRPr="00267232">
        <w:t>Java</w:t>
      </w:r>
      <w:r w:rsidR="00FB0B2E" w:rsidRPr="00267232">
        <w:t>S</w:t>
      </w:r>
      <w:r w:rsidR="00D86E12" w:rsidRPr="00267232">
        <w:t xml:space="preserve">cript, o que torna o processo de codificação mais rápido </w:t>
      </w:r>
      <w:r w:rsidR="009545EE">
        <w:t>e eficaz</w:t>
      </w:r>
      <w:r w:rsidR="00D86E12" w:rsidRPr="00267232">
        <w:t xml:space="preserve">. </w:t>
      </w:r>
    </w:p>
    <w:p w14:paraId="2A5B7FFB" w14:textId="4FE35C93" w:rsidR="003B3855" w:rsidRDefault="009B1245" w:rsidP="00755038">
      <w:pPr>
        <w:pStyle w:val="TextoNormal"/>
        <w:spacing w:after="240"/>
      </w:pPr>
      <w:r w:rsidRPr="00267232">
        <w:t xml:space="preserve">O desenvolvimento </w:t>
      </w:r>
      <w:r w:rsidR="007E3239">
        <w:t>está</w:t>
      </w:r>
      <w:r w:rsidRPr="00267232">
        <w:t xml:space="preserve"> separado em duas </w:t>
      </w:r>
      <w:r w:rsidR="00DF654C" w:rsidRPr="00267232">
        <w:t>interfaces</w:t>
      </w:r>
      <w:r w:rsidRPr="00267232">
        <w:t xml:space="preserve">. A parte visual </w:t>
      </w:r>
      <w:r w:rsidR="005B2870" w:rsidRPr="00267232">
        <w:t xml:space="preserve">e </w:t>
      </w:r>
      <w:r w:rsidR="005B2870" w:rsidRPr="00790285">
        <w:rPr>
          <w:i/>
        </w:rPr>
        <w:t>mobile</w:t>
      </w:r>
      <w:r w:rsidR="005B2870" w:rsidRPr="00267232">
        <w:t xml:space="preserve"> </w:t>
      </w:r>
      <w:r w:rsidRPr="00267232">
        <w:t xml:space="preserve">da aplicação, </w:t>
      </w:r>
      <w:r w:rsidR="00B16FE2" w:rsidRPr="00267232">
        <w:t>denominada</w:t>
      </w:r>
      <w:r w:rsidRPr="00267232">
        <w:t xml:space="preserve"> </w:t>
      </w:r>
      <w:r w:rsidRPr="00267232">
        <w:rPr>
          <w:i/>
        </w:rPr>
        <w:t>front-end</w:t>
      </w:r>
      <w:r w:rsidR="001F23F4" w:rsidRPr="00267232">
        <w:rPr>
          <w:i/>
        </w:rPr>
        <w:t>,</w:t>
      </w:r>
      <w:r w:rsidRPr="00267232">
        <w:t xml:space="preserve"> e a parte de regras de negócio e acesso a banco de dados, </w:t>
      </w:r>
      <w:r w:rsidR="00B16FE2" w:rsidRPr="00267232">
        <w:t>denominada</w:t>
      </w:r>
      <w:r w:rsidRPr="00267232">
        <w:t xml:space="preserve"> </w:t>
      </w:r>
      <w:r w:rsidRPr="00267232">
        <w:rPr>
          <w:i/>
        </w:rPr>
        <w:t>back-end</w:t>
      </w:r>
      <w:r w:rsidRPr="00267232">
        <w:t>.</w:t>
      </w:r>
      <w:r w:rsidR="003C6023" w:rsidRPr="00267232">
        <w:t xml:space="preserve"> A comunicação destas </w:t>
      </w:r>
      <w:r w:rsidR="00F77822" w:rsidRPr="00267232">
        <w:t xml:space="preserve">interfaces </w:t>
      </w:r>
      <w:r w:rsidR="00126025">
        <w:t>foi</w:t>
      </w:r>
      <w:r w:rsidR="00F77822" w:rsidRPr="00267232">
        <w:t xml:space="preserve"> feita através do protocolo HTTP com o uso </w:t>
      </w:r>
      <w:r w:rsidR="000B7877" w:rsidRPr="00267232">
        <w:t>da tecnologia</w:t>
      </w:r>
      <w:r w:rsidR="00F77822" w:rsidRPr="00267232">
        <w:t xml:space="preserve"> REST, </w:t>
      </w:r>
      <w:r w:rsidR="00F0788F" w:rsidRPr="00267232">
        <w:t xml:space="preserve">como </w:t>
      </w:r>
      <w:r w:rsidR="00925E68" w:rsidRPr="00267232">
        <w:t>vist</w:t>
      </w:r>
      <w:r w:rsidR="007E6617">
        <w:t>a</w:t>
      </w:r>
      <w:r w:rsidR="00F0788F" w:rsidRPr="00267232">
        <w:t xml:space="preserve"> na </w:t>
      </w:r>
      <w:r w:rsidR="006D5979">
        <w:t>S</w:t>
      </w:r>
      <w:r w:rsidR="00F77822" w:rsidRPr="00267232">
        <w:t xml:space="preserve">eção </w:t>
      </w:r>
      <w:r w:rsidR="00F77822" w:rsidRPr="00267232">
        <w:fldChar w:fldCharType="begin"/>
      </w:r>
      <w:r w:rsidR="00F77822" w:rsidRPr="00267232">
        <w:instrText xml:space="preserve"> REF _Ref419651535 \r \h </w:instrText>
      </w:r>
      <w:r w:rsidR="00267232">
        <w:instrText xml:space="preserve"> \* MERGEFORMAT </w:instrText>
      </w:r>
      <w:r w:rsidR="00F77822" w:rsidRPr="00267232">
        <w:fldChar w:fldCharType="separate"/>
      </w:r>
      <w:r w:rsidR="00DC482D">
        <w:t>4.7</w:t>
      </w:r>
      <w:r w:rsidR="00F77822" w:rsidRPr="00267232">
        <w:fldChar w:fldCharType="end"/>
      </w:r>
      <w:r w:rsidR="00F77822" w:rsidRPr="00267232">
        <w:t>.</w:t>
      </w:r>
      <w:r w:rsidR="007E6617">
        <w:t xml:space="preserve"> </w:t>
      </w:r>
      <w:r w:rsidR="00315123" w:rsidRPr="00267232">
        <w:t xml:space="preserve">Para o desenvolvimento da aplicação </w:t>
      </w:r>
      <w:r w:rsidR="00315123" w:rsidRPr="00267232">
        <w:rPr>
          <w:i/>
        </w:rPr>
        <w:t>front-end</w:t>
      </w:r>
      <w:r w:rsidR="005F17EB" w:rsidRPr="00267232">
        <w:t xml:space="preserve"> </w:t>
      </w:r>
      <w:r w:rsidR="00231F96">
        <w:t xml:space="preserve">o aplicativo foi desenvolvido </w:t>
      </w:r>
      <w:r w:rsidR="00315123" w:rsidRPr="00267232">
        <w:t xml:space="preserve">utilizando </w:t>
      </w:r>
      <w:r w:rsidR="008C2E32" w:rsidRPr="00267232">
        <w:t xml:space="preserve">o </w:t>
      </w:r>
      <w:r w:rsidR="00550669" w:rsidRPr="00267232">
        <w:rPr>
          <w:i/>
        </w:rPr>
        <w:t>framework</w:t>
      </w:r>
      <w:r w:rsidR="003B3855" w:rsidRPr="00267232">
        <w:t xml:space="preserve"> AngularJS</w:t>
      </w:r>
      <w:r w:rsidR="008C2E32" w:rsidRPr="00267232">
        <w:t>, visto</w:t>
      </w:r>
      <w:r w:rsidR="003B3855" w:rsidRPr="00267232">
        <w:t xml:space="preserve"> na </w:t>
      </w:r>
      <w:r w:rsidR="004C0F0F">
        <w:t>S</w:t>
      </w:r>
      <w:r w:rsidR="003B3855" w:rsidRPr="00267232">
        <w:t xml:space="preserve">eção </w:t>
      </w:r>
      <w:r w:rsidR="003B3855" w:rsidRPr="00267232">
        <w:fldChar w:fldCharType="begin"/>
      </w:r>
      <w:r w:rsidR="003B3855" w:rsidRPr="00267232">
        <w:instrText xml:space="preserve"> REF _Ref419654901 \r \h </w:instrText>
      </w:r>
      <w:r w:rsidR="005E367F" w:rsidRPr="00267232">
        <w:instrText xml:space="preserve"> \* MERGEFORMAT </w:instrText>
      </w:r>
      <w:r w:rsidR="003B3855" w:rsidRPr="00267232">
        <w:fldChar w:fldCharType="separate"/>
      </w:r>
      <w:r w:rsidR="00DC482D">
        <w:t>4.9</w:t>
      </w:r>
      <w:r w:rsidR="003B3855" w:rsidRPr="00267232">
        <w:fldChar w:fldCharType="end"/>
      </w:r>
      <w:r w:rsidR="00231F96">
        <w:t xml:space="preserve"> juntamente com</w:t>
      </w:r>
      <w:r w:rsidR="00315123" w:rsidRPr="00267232">
        <w:t xml:space="preserve"> </w:t>
      </w:r>
      <w:r w:rsidR="003B3855" w:rsidRPr="00267232">
        <w:t xml:space="preserve">o </w:t>
      </w:r>
      <w:r w:rsidR="003B3855" w:rsidRPr="00267232">
        <w:rPr>
          <w:i/>
        </w:rPr>
        <w:t>framework</w:t>
      </w:r>
      <w:r w:rsidR="00E46403">
        <w:t xml:space="preserve"> Ionic</w:t>
      </w:r>
      <w:r w:rsidR="00231F96">
        <w:t>,</w:t>
      </w:r>
      <w:r w:rsidR="00E46403">
        <w:t xml:space="preserve"> citado na</w:t>
      </w:r>
      <w:r w:rsidR="003B3855" w:rsidRPr="00267232">
        <w:t xml:space="preserve"> </w:t>
      </w:r>
      <w:r w:rsidR="00E46403">
        <w:t>S</w:t>
      </w:r>
      <w:r w:rsidR="003B3855" w:rsidRPr="00267232">
        <w:t xml:space="preserve">eção </w:t>
      </w:r>
      <w:r w:rsidR="003B3855" w:rsidRPr="00267232">
        <w:fldChar w:fldCharType="begin"/>
      </w:r>
      <w:r w:rsidR="003B3855" w:rsidRPr="00267232">
        <w:instrText xml:space="preserve"> REF _Ref419655040 \r \h </w:instrText>
      </w:r>
      <w:r w:rsidR="005E367F" w:rsidRPr="00267232">
        <w:instrText xml:space="preserve"> \* MERGEFORMAT </w:instrText>
      </w:r>
      <w:r w:rsidR="003B3855" w:rsidRPr="00267232">
        <w:fldChar w:fldCharType="separate"/>
      </w:r>
      <w:r w:rsidR="00DC482D">
        <w:t>4.10</w:t>
      </w:r>
      <w:r w:rsidR="003B3855" w:rsidRPr="00267232">
        <w:fldChar w:fldCharType="end"/>
      </w:r>
      <w:r w:rsidR="003B3855" w:rsidRPr="00267232">
        <w:t xml:space="preserve">, que </w:t>
      </w:r>
      <w:r w:rsidR="00231F96">
        <w:t xml:space="preserve">é </w:t>
      </w:r>
      <w:r w:rsidR="003B3855" w:rsidRPr="00267232">
        <w:t xml:space="preserve">responsável pela parte visual </w:t>
      </w:r>
      <w:r w:rsidR="001F23F4" w:rsidRPr="00267232">
        <w:t>do aplicativo</w:t>
      </w:r>
      <w:r w:rsidR="003B3855" w:rsidRPr="00267232">
        <w:t xml:space="preserve"> e </w:t>
      </w:r>
      <w:r w:rsidR="005F17EB" w:rsidRPr="00267232">
        <w:t xml:space="preserve">compatibilidade dos componentes </w:t>
      </w:r>
      <w:r w:rsidR="00EC78D2" w:rsidRPr="00267232">
        <w:t xml:space="preserve">visuais com </w:t>
      </w:r>
      <w:r w:rsidR="003B3855" w:rsidRPr="00267232">
        <w:t xml:space="preserve">outros </w:t>
      </w:r>
      <w:r w:rsidR="00D0748F" w:rsidRPr="00267232">
        <w:t>dispositivos</w:t>
      </w:r>
      <w:r w:rsidR="00337C78" w:rsidRPr="00267232">
        <w:t>.</w:t>
      </w:r>
      <w:r w:rsidR="003B3855" w:rsidRPr="00267232">
        <w:t xml:space="preserve"> </w:t>
      </w:r>
    </w:p>
    <w:p w14:paraId="345BA9F5" w14:textId="77777777" w:rsidR="006256D5" w:rsidRPr="00267232" w:rsidRDefault="006256D5" w:rsidP="006256D5">
      <w:pPr>
        <w:spacing w:after="240" w:line="360" w:lineRule="auto"/>
        <w:ind w:firstLine="706"/>
        <w:jc w:val="both"/>
        <w:rPr>
          <w:szCs w:val="24"/>
        </w:rPr>
      </w:pPr>
      <w:r w:rsidRPr="00267232">
        <w:rPr>
          <w:szCs w:val="24"/>
        </w:rPr>
        <w:t xml:space="preserve">A </w:t>
      </w:r>
      <w:r w:rsidRPr="00267232">
        <w:rPr>
          <w:szCs w:val="24"/>
        </w:rPr>
        <w:fldChar w:fldCharType="begin"/>
      </w:r>
      <w:r w:rsidRPr="00267232">
        <w:rPr>
          <w:szCs w:val="24"/>
        </w:rPr>
        <w:instrText xml:space="preserve"> REF _Ref420940841 \h  \* MERGEFORMAT </w:instrText>
      </w:r>
      <w:r w:rsidRPr="00267232">
        <w:rPr>
          <w:szCs w:val="24"/>
        </w:rPr>
      </w:r>
      <w:r w:rsidRPr="00267232">
        <w:rPr>
          <w:szCs w:val="24"/>
        </w:rPr>
        <w:fldChar w:fldCharType="separate"/>
      </w:r>
      <w:r w:rsidR="00DC482D" w:rsidRPr="00DC482D">
        <w:rPr>
          <w:szCs w:val="24"/>
        </w:rPr>
        <w:t xml:space="preserve">Figura </w:t>
      </w:r>
      <w:r w:rsidR="00DC482D" w:rsidRPr="00DC482D">
        <w:rPr>
          <w:noProof/>
          <w:szCs w:val="24"/>
        </w:rPr>
        <w:t>14</w:t>
      </w:r>
      <w:r w:rsidRPr="00267232">
        <w:rPr>
          <w:szCs w:val="24"/>
        </w:rPr>
        <w:fldChar w:fldCharType="end"/>
      </w:r>
      <w:r w:rsidRPr="00267232">
        <w:rPr>
          <w:szCs w:val="24"/>
        </w:rPr>
        <w:t xml:space="preserve"> ilustra toda a arquitetura </w:t>
      </w:r>
      <w:r w:rsidRPr="00267232">
        <w:rPr>
          <w:i/>
          <w:szCs w:val="24"/>
        </w:rPr>
        <w:t>back-end</w:t>
      </w:r>
      <w:r w:rsidRPr="00267232">
        <w:rPr>
          <w:szCs w:val="24"/>
        </w:rPr>
        <w:t xml:space="preserve"> e </w:t>
      </w:r>
      <w:r w:rsidRPr="00267232">
        <w:rPr>
          <w:i/>
          <w:szCs w:val="24"/>
        </w:rPr>
        <w:t>front-end</w:t>
      </w:r>
      <w:r w:rsidRPr="00267232">
        <w:rPr>
          <w:szCs w:val="24"/>
        </w:rPr>
        <w:t xml:space="preserve"> envolvida no projeto.</w:t>
      </w:r>
    </w:p>
    <w:p w14:paraId="3B93DACB" w14:textId="77777777" w:rsidR="006256D5" w:rsidRPr="00267232" w:rsidRDefault="006256D5" w:rsidP="006256D5">
      <w:pPr>
        <w:pStyle w:val="Legenda"/>
        <w:keepNext/>
        <w:rPr>
          <w:sz w:val="22"/>
          <w:szCs w:val="22"/>
        </w:rPr>
      </w:pPr>
      <w:bookmarkStart w:id="98" w:name="_Ref420940841"/>
      <w:bookmarkStart w:id="99" w:name="_Toc431052309"/>
      <w:r w:rsidRPr="00267232">
        <w:rPr>
          <w:sz w:val="22"/>
          <w:szCs w:val="22"/>
        </w:rPr>
        <w:lastRenderedPageBreak/>
        <w:t xml:space="preserve">Figura </w:t>
      </w:r>
      <w:r w:rsidRPr="00267232">
        <w:rPr>
          <w:sz w:val="22"/>
          <w:szCs w:val="22"/>
        </w:rPr>
        <w:fldChar w:fldCharType="begin"/>
      </w:r>
      <w:r w:rsidRPr="00267232">
        <w:rPr>
          <w:sz w:val="22"/>
          <w:szCs w:val="22"/>
        </w:rPr>
        <w:instrText xml:space="preserve"> SEQ Figura \* ARABIC </w:instrText>
      </w:r>
      <w:r w:rsidRPr="00267232">
        <w:rPr>
          <w:sz w:val="22"/>
          <w:szCs w:val="22"/>
        </w:rPr>
        <w:fldChar w:fldCharType="separate"/>
      </w:r>
      <w:r w:rsidR="00F8549A">
        <w:rPr>
          <w:noProof/>
          <w:sz w:val="22"/>
          <w:szCs w:val="22"/>
        </w:rPr>
        <w:t>14</w:t>
      </w:r>
      <w:r w:rsidRPr="00267232">
        <w:rPr>
          <w:sz w:val="22"/>
          <w:szCs w:val="22"/>
        </w:rPr>
        <w:fldChar w:fldCharType="end"/>
      </w:r>
      <w:bookmarkEnd w:id="98"/>
      <w:r w:rsidRPr="00267232">
        <w:rPr>
          <w:sz w:val="22"/>
          <w:szCs w:val="22"/>
        </w:rPr>
        <w:t xml:space="preserve"> - Arquitetura da aplicação proposta</w:t>
      </w:r>
      <w:bookmarkEnd w:id="99"/>
    </w:p>
    <w:p w14:paraId="323D7FD4" w14:textId="77777777" w:rsidR="006256D5" w:rsidRPr="00267232" w:rsidRDefault="006256D5" w:rsidP="006256D5">
      <w:pPr>
        <w:jc w:val="center"/>
      </w:pPr>
      <w:r w:rsidRPr="00267232">
        <w:rPr>
          <w:rStyle w:val="nfase"/>
          <w:noProof/>
          <w:lang w:eastAsia="pt-BR"/>
        </w:rPr>
        <w:drawing>
          <wp:inline distT="0" distB="0" distL="0" distR="0" wp14:anchorId="70C878B6" wp14:editId="55CBCD9C">
            <wp:extent cx="3571240" cy="5943600"/>
            <wp:effectExtent l="0" t="0" r="0" b="0"/>
            <wp:docPr id="27" name="Imagem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1240" cy="5943600"/>
                    </a:xfrm>
                    <a:prstGeom prst="rect">
                      <a:avLst/>
                    </a:prstGeom>
                    <a:noFill/>
                    <a:ln>
                      <a:noFill/>
                    </a:ln>
                    <a:effectLst/>
                  </pic:spPr>
                </pic:pic>
              </a:graphicData>
            </a:graphic>
          </wp:inline>
        </w:drawing>
      </w:r>
    </w:p>
    <w:p w14:paraId="7C5DB8EF" w14:textId="77777777" w:rsidR="006256D5" w:rsidRPr="00267232" w:rsidRDefault="006256D5" w:rsidP="006256D5">
      <w:pPr>
        <w:spacing w:after="240" w:line="360" w:lineRule="auto"/>
        <w:rPr>
          <w:sz w:val="20"/>
        </w:rPr>
      </w:pPr>
      <w:r w:rsidRPr="00267232">
        <w:rPr>
          <w:sz w:val="20"/>
        </w:rPr>
        <w:t>Fonte: Do autor.</w:t>
      </w:r>
    </w:p>
    <w:p w14:paraId="328CAF9F" w14:textId="1FE067A4" w:rsidR="006256D5" w:rsidRPr="00267232" w:rsidRDefault="006256D5" w:rsidP="006256D5">
      <w:pPr>
        <w:pStyle w:val="TextoNormal"/>
        <w:spacing w:after="240"/>
        <w:ind w:firstLine="706"/>
      </w:pPr>
      <w:r>
        <w:t>O</w:t>
      </w:r>
      <w:r w:rsidRPr="00267232">
        <w:t>s requisitos funcionais necessários para a aplicação, serão:</w:t>
      </w:r>
    </w:p>
    <w:p w14:paraId="5A3A37E8" w14:textId="77777777" w:rsidR="006256D5" w:rsidRPr="00267232" w:rsidRDefault="006256D5" w:rsidP="006256D5">
      <w:pPr>
        <w:pStyle w:val="TextoNormal"/>
        <w:numPr>
          <w:ilvl w:val="0"/>
          <w:numId w:val="12"/>
        </w:numPr>
        <w:spacing w:after="240"/>
      </w:pPr>
      <w:r w:rsidRPr="00267232">
        <w:t xml:space="preserve">Visualização do </w:t>
      </w:r>
      <w:r>
        <w:t>m</w:t>
      </w:r>
      <w:r w:rsidRPr="00267232">
        <w:t xml:space="preserve">apa de </w:t>
      </w:r>
      <w:r>
        <w:t>c</w:t>
      </w:r>
      <w:r w:rsidRPr="00267232">
        <w:t>alor;</w:t>
      </w:r>
    </w:p>
    <w:p w14:paraId="067FB49F" w14:textId="77777777" w:rsidR="006256D5" w:rsidRPr="00267232" w:rsidRDefault="006256D5" w:rsidP="006256D5">
      <w:pPr>
        <w:pStyle w:val="TextoNormal"/>
        <w:numPr>
          <w:ilvl w:val="0"/>
          <w:numId w:val="12"/>
        </w:numPr>
        <w:spacing w:after="240"/>
      </w:pPr>
      <w:r w:rsidRPr="00267232">
        <w:t xml:space="preserve">Filtro do mapa por: </w:t>
      </w:r>
      <w:r>
        <w:t>d</w:t>
      </w:r>
      <w:r w:rsidRPr="00267232">
        <w:t xml:space="preserve">ata e hora, </w:t>
      </w:r>
      <w:r>
        <w:t>t</w:t>
      </w:r>
      <w:r w:rsidRPr="00267232">
        <w:t xml:space="preserve">ipo de ocorrência e </w:t>
      </w:r>
      <w:r>
        <w:t>c</w:t>
      </w:r>
      <w:r w:rsidRPr="00267232">
        <w:t xml:space="preserve">ategoria de </w:t>
      </w:r>
      <w:r>
        <w:t>c</w:t>
      </w:r>
      <w:r w:rsidRPr="00267232">
        <w:t>rime;</w:t>
      </w:r>
    </w:p>
    <w:p w14:paraId="6C40FC78" w14:textId="77777777" w:rsidR="006256D5" w:rsidRPr="00267232" w:rsidRDefault="006256D5" w:rsidP="006256D5">
      <w:pPr>
        <w:pStyle w:val="TextoNormal"/>
        <w:numPr>
          <w:ilvl w:val="0"/>
          <w:numId w:val="12"/>
        </w:numPr>
        <w:spacing w:after="240"/>
      </w:pPr>
      <w:r w:rsidRPr="00267232">
        <w:t xml:space="preserve">Sugestão de </w:t>
      </w:r>
      <w:r>
        <w:t>r</w:t>
      </w:r>
      <w:r w:rsidRPr="00267232">
        <w:t>ota a partir da localização do veículo;</w:t>
      </w:r>
    </w:p>
    <w:p w14:paraId="64B535B8" w14:textId="01EEDF9F" w:rsidR="006256D5" w:rsidRDefault="00BA445D" w:rsidP="007748D0">
      <w:pPr>
        <w:pStyle w:val="TextoNormal"/>
        <w:numPr>
          <w:ilvl w:val="0"/>
          <w:numId w:val="12"/>
        </w:numPr>
        <w:spacing w:after="240"/>
      </w:pPr>
      <w:r>
        <w:t xml:space="preserve">Possibilidade de informar a distância da rota </w:t>
      </w:r>
      <w:r w:rsidR="00F057B7">
        <w:t>que deseja percorrer;</w:t>
      </w:r>
    </w:p>
    <w:p w14:paraId="42F5C2AE" w14:textId="2A4C4213" w:rsidR="00F057B7" w:rsidRDefault="00F057B7" w:rsidP="007748D0">
      <w:pPr>
        <w:pStyle w:val="TextoNormal"/>
        <w:numPr>
          <w:ilvl w:val="0"/>
          <w:numId w:val="12"/>
        </w:numPr>
        <w:spacing w:after="240"/>
      </w:pPr>
      <w:r>
        <w:t xml:space="preserve">Controle de </w:t>
      </w:r>
      <w:r w:rsidR="0061419B">
        <w:t>Acesso</w:t>
      </w:r>
      <w:r w:rsidR="00EF13B2">
        <w:t xml:space="preserve"> para usuários</w:t>
      </w:r>
      <w:r w:rsidR="0061419B">
        <w:t>;</w:t>
      </w:r>
    </w:p>
    <w:p w14:paraId="34763144" w14:textId="53F792B8" w:rsidR="0061419B" w:rsidRDefault="0061419B" w:rsidP="0061419B">
      <w:pPr>
        <w:pStyle w:val="TextoNormal"/>
        <w:numPr>
          <w:ilvl w:val="0"/>
          <w:numId w:val="12"/>
        </w:numPr>
        <w:spacing w:after="240"/>
      </w:pPr>
      <w:r>
        <w:lastRenderedPageBreak/>
        <w:t>Controle de geração de rotas por viatura: Não permitir a geração de rotas duplicadas;</w:t>
      </w:r>
    </w:p>
    <w:p w14:paraId="29B99F64" w14:textId="5CC51320" w:rsidR="005873A4" w:rsidRDefault="002E4BB4" w:rsidP="005873A4">
      <w:pPr>
        <w:pStyle w:val="TextoNormal"/>
        <w:spacing w:after="240"/>
      </w:pPr>
      <w:r>
        <w:t>A</w:t>
      </w:r>
      <w:r w:rsidR="005873A4">
        <w:t xml:space="preserve"> necessidade de ferramentas e mecanismos que permitissem que o protótipo funcionasse com banco de dados geográfico</w:t>
      </w:r>
      <w:r w:rsidR="00126025">
        <w:t>,</w:t>
      </w:r>
      <w:r w:rsidR="005873A4">
        <w:t xml:space="preserve"> uma das decisões deste projeto foi optar pelo uso do Java no </w:t>
      </w:r>
      <w:r w:rsidR="005873A4" w:rsidRPr="005F7742">
        <w:rPr>
          <w:i/>
        </w:rPr>
        <w:t>back-end</w:t>
      </w:r>
      <w:r w:rsidR="005873A4">
        <w:t xml:space="preserve"> juntamente com uma biblioteca conhecida como Hibernate Spatial, a qual, disponibiliza uma série de funcionalidades para que o desenvolvedor não necessite manipular diretamente os SQLs de inserção, atualização e remoção de registros no BD. Também, como justificativa a não utilização de outra tecnologia no </w:t>
      </w:r>
      <w:r w:rsidR="005873A4" w:rsidRPr="00905511">
        <w:rPr>
          <w:i/>
        </w:rPr>
        <w:t>back-end</w:t>
      </w:r>
      <w:r w:rsidR="005873A4">
        <w:t xml:space="preserve"> está a experiência do autor deste projeto com a tecnologia Java, sendo que já a utiliza a mais de 5 anos. Todavia, outras tecnologias como Javascript no </w:t>
      </w:r>
      <w:r w:rsidR="005873A4" w:rsidRPr="00DF2307">
        <w:rPr>
          <w:i/>
        </w:rPr>
        <w:t>back-end</w:t>
      </w:r>
      <w:r w:rsidR="005873A4">
        <w:t xml:space="preserve"> através da ferramenta Node.js</w:t>
      </w:r>
      <w:r w:rsidR="00126025">
        <w:rPr>
          <w:rStyle w:val="Refdenotaderodap"/>
        </w:rPr>
        <w:footnoteReference w:id="7"/>
      </w:r>
      <w:r w:rsidR="005873A4">
        <w:t xml:space="preserve"> seria ideal caso a solução não utilizasse um BD com estrutura tradicional e necessitasse de suporte geográfico.</w:t>
      </w:r>
    </w:p>
    <w:p w14:paraId="51247C78" w14:textId="1A5F45E4" w:rsidR="005873A4" w:rsidRPr="00267232" w:rsidRDefault="005873A4" w:rsidP="005873A4">
      <w:pPr>
        <w:pStyle w:val="TextoNormal"/>
        <w:spacing w:after="240"/>
      </w:pPr>
      <w:r w:rsidRPr="00267232">
        <w:t xml:space="preserve">A aplicação </w:t>
      </w:r>
      <w:r w:rsidRPr="00267232">
        <w:rPr>
          <w:i/>
        </w:rPr>
        <w:t>back-end</w:t>
      </w:r>
      <w:r w:rsidRPr="00267232">
        <w:t xml:space="preserve"> </w:t>
      </w:r>
      <w:r>
        <w:t>foi</w:t>
      </w:r>
      <w:r w:rsidRPr="00267232">
        <w:t xml:space="preserve"> desenvolvida com base na arquitetura </w:t>
      </w:r>
      <w:r w:rsidRPr="00267232">
        <w:rPr>
          <w:i/>
        </w:rPr>
        <w:t>Service-</w:t>
      </w:r>
      <w:r>
        <w:rPr>
          <w:i/>
        </w:rPr>
        <w:t>O</w:t>
      </w:r>
      <w:r w:rsidRPr="00267232">
        <w:rPr>
          <w:i/>
        </w:rPr>
        <w:t xml:space="preserve">riented </w:t>
      </w:r>
      <w:r>
        <w:rPr>
          <w:i/>
        </w:rPr>
        <w:t>A</w:t>
      </w:r>
      <w:r w:rsidRPr="00267232">
        <w:rPr>
          <w:i/>
        </w:rPr>
        <w:t>rchitecture</w:t>
      </w:r>
      <w:r w:rsidRPr="00267232">
        <w:rPr>
          <w:rStyle w:val="Refdenotaderodap"/>
        </w:rPr>
        <w:footnoteReference w:id="8"/>
      </w:r>
      <w:r w:rsidRPr="00267232">
        <w:t xml:space="preserve"> (SOA), que visa interoperabilidade de sistemas por meio de um conjunto de interfaces de serviço fracamente acoplados, onde os serviços não necessitam de detalhes técnicos da plataforma para a troca de informações entre os sistemas. Neste projeto os serviços </w:t>
      </w:r>
      <w:r w:rsidR="00126025">
        <w:t>foram</w:t>
      </w:r>
      <w:r w:rsidRPr="00267232">
        <w:t xml:space="preserve"> desenvolvidos utilizando a API REST, vista na </w:t>
      </w:r>
      <w:r>
        <w:t>S</w:t>
      </w:r>
      <w:r w:rsidRPr="00267232">
        <w:t xml:space="preserve">eção </w:t>
      </w:r>
      <w:r w:rsidRPr="00267232">
        <w:fldChar w:fldCharType="begin"/>
      </w:r>
      <w:r w:rsidRPr="00267232">
        <w:instrText xml:space="preserve"> REF _Ref419651535 \r \h  \* MERGEFORMAT </w:instrText>
      </w:r>
      <w:r w:rsidRPr="00267232">
        <w:fldChar w:fldCharType="separate"/>
      </w:r>
      <w:r w:rsidR="00DC482D">
        <w:t>4.7</w:t>
      </w:r>
      <w:r w:rsidRPr="00267232">
        <w:fldChar w:fldCharType="end"/>
      </w:r>
      <w:r w:rsidR="008F71C0">
        <w:t xml:space="preserve"> utilizando</w:t>
      </w:r>
      <w:r w:rsidRPr="00267232">
        <w:t xml:space="preserve"> a linguagem de programação Java com a API JAX-RS. Abaixo, estão listadas as tecnologias que serão utilizadas no </w:t>
      </w:r>
      <w:r w:rsidRPr="00267232">
        <w:rPr>
          <w:i/>
        </w:rPr>
        <w:t>back-end</w:t>
      </w:r>
      <w:r w:rsidRPr="00267232">
        <w:t xml:space="preserve">: </w:t>
      </w:r>
    </w:p>
    <w:p w14:paraId="7FC7E9D2" w14:textId="433847CB" w:rsidR="005873A4" w:rsidRPr="00267232" w:rsidRDefault="005873A4" w:rsidP="005873A4">
      <w:pPr>
        <w:pStyle w:val="TextoNormal"/>
        <w:numPr>
          <w:ilvl w:val="0"/>
          <w:numId w:val="8"/>
        </w:numPr>
        <w:spacing w:after="240"/>
      </w:pPr>
      <w:r w:rsidRPr="00267232">
        <w:t>JBoss AS</w:t>
      </w:r>
      <w:r w:rsidRPr="00267232">
        <w:rPr>
          <w:rStyle w:val="Refdenotaderodap"/>
        </w:rPr>
        <w:footnoteReference w:id="9"/>
      </w:r>
      <w:r w:rsidRPr="00267232">
        <w:t xml:space="preserve">: </w:t>
      </w:r>
      <w:r w:rsidR="004C1F67">
        <w:t>Servidor</w:t>
      </w:r>
      <w:r w:rsidRPr="00267232">
        <w:t xml:space="preserve"> de aplicação que possui suporte a todas as especificações da</w:t>
      </w:r>
      <w:r w:rsidR="002C2D4B">
        <w:t xml:space="preserve"> API Java E,</w:t>
      </w:r>
      <w:r w:rsidRPr="00267232">
        <w:t xml:space="preserve"> incluindo a interface entre a comunicação HTTP com o código Java escrito em um serviço REST (KURNIAWAN, 2002). </w:t>
      </w:r>
    </w:p>
    <w:p w14:paraId="33622283" w14:textId="77777777" w:rsidR="005873A4" w:rsidRPr="00267232" w:rsidRDefault="005873A4" w:rsidP="005873A4">
      <w:pPr>
        <w:pStyle w:val="TextoNormal"/>
        <w:numPr>
          <w:ilvl w:val="0"/>
          <w:numId w:val="8"/>
        </w:numPr>
        <w:spacing w:after="240"/>
      </w:pPr>
      <w:r w:rsidRPr="00267232">
        <w:t>Maven</w:t>
      </w:r>
      <w:r w:rsidRPr="00267232">
        <w:rPr>
          <w:rStyle w:val="Refdenotaderodap"/>
        </w:rPr>
        <w:footnoteReference w:id="10"/>
      </w:r>
      <w:r w:rsidRPr="00267232">
        <w:t xml:space="preserve">: É responsável por gerenciar dependências, controlar versão de artefatos, gerar relatórios de produtividade, garantir execução de testes, manter nível de qualidade do código e executar construção de projetos </w:t>
      </w:r>
      <w:r w:rsidRPr="004879DF">
        <w:rPr>
          <w:shd w:val="clear" w:color="auto" w:fill="FFFFFF" w:themeFill="background1"/>
        </w:rPr>
        <w:t>(MAVEN, 2015)</w:t>
      </w:r>
      <w:r w:rsidRPr="00267232">
        <w:t xml:space="preserve">. </w:t>
      </w:r>
    </w:p>
    <w:p w14:paraId="56D2D3EE" w14:textId="77777777" w:rsidR="005873A4" w:rsidRPr="00267232" w:rsidRDefault="005873A4" w:rsidP="005873A4">
      <w:pPr>
        <w:pStyle w:val="TextoNormal"/>
        <w:numPr>
          <w:ilvl w:val="0"/>
          <w:numId w:val="8"/>
        </w:numPr>
        <w:spacing w:after="240"/>
      </w:pPr>
      <w:r w:rsidRPr="00ED5E0B">
        <w:lastRenderedPageBreak/>
        <w:t>Enterprise Java Beans</w:t>
      </w:r>
      <w:r w:rsidRPr="00267232">
        <w:rPr>
          <w:rStyle w:val="Refdenotaderodap"/>
        </w:rPr>
        <w:footnoteReference w:id="11"/>
      </w:r>
      <w:r w:rsidRPr="00267232">
        <w:t xml:space="preserve"> (EJB): tem como principal função fornecer um desenvolvimento rápido e simplificado das aplicações Java, além de um container de injeção de dependências para classes (KURNIAWAN, 2002). </w:t>
      </w:r>
    </w:p>
    <w:p w14:paraId="71193137" w14:textId="77777777" w:rsidR="005873A4" w:rsidRPr="00267232" w:rsidRDefault="005873A4" w:rsidP="005873A4">
      <w:pPr>
        <w:pStyle w:val="PargrafodaLista"/>
        <w:numPr>
          <w:ilvl w:val="0"/>
          <w:numId w:val="8"/>
        </w:numPr>
        <w:spacing w:after="240" w:line="360" w:lineRule="auto"/>
        <w:jc w:val="both"/>
      </w:pPr>
      <w:r w:rsidRPr="00267232">
        <w:t>Java Persistence API</w:t>
      </w:r>
      <w:r w:rsidRPr="00267232">
        <w:rPr>
          <w:rStyle w:val="Refdenotaderodap"/>
        </w:rPr>
        <w:footnoteReference w:id="12"/>
      </w:r>
      <w:r w:rsidRPr="00267232">
        <w:t xml:space="preserve"> (JPA): Fornece aos Plain Old Java Objects (POJOs) um modelo de persistência para o mapeamento objeto-relacional.</w:t>
      </w:r>
    </w:p>
    <w:p w14:paraId="7E8E7F53" w14:textId="076206F6" w:rsidR="00F057B7" w:rsidRDefault="00ED08F0" w:rsidP="00F87508">
      <w:pPr>
        <w:pStyle w:val="TextoNormal"/>
        <w:spacing w:after="240"/>
        <w:ind w:firstLine="706"/>
      </w:pPr>
      <w:r>
        <w:t>Também foi</w:t>
      </w:r>
      <w:r w:rsidR="005873A4" w:rsidRPr="00267232">
        <w:t xml:space="preserve"> utilizado </w:t>
      </w:r>
      <w:r w:rsidR="0098031B">
        <w:t xml:space="preserve">a </w:t>
      </w:r>
      <w:r w:rsidR="005873A4" w:rsidRPr="00267232">
        <w:t>IDE de desenvolvimento conhecida como Eclipse</w:t>
      </w:r>
      <w:r w:rsidR="005873A4" w:rsidRPr="00267232">
        <w:rPr>
          <w:rStyle w:val="Refdenotaderodap"/>
        </w:rPr>
        <w:footnoteReference w:id="13"/>
      </w:r>
      <w:r w:rsidR="005873A4" w:rsidRPr="00267232">
        <w:t xml:space="preserve">, que facilita a manipulação de classes e objetos do Java no </w:t>
      </w:r>
      <w:r w:rsidR="005873A4" w:rsidRPr="00267232">
        <w:rPr>
          <w:i/>
        </w:rPr>
        <w:t>back-end</w:t>
      </w:r>
      <w:r w:rsidR="005873A4" w:rsidRPr="00267232">
        <w:t xml:space="preserve"> da aplicação.</w:t>
      </w:r>
    </w:p>
    <w:p w14:paraId="3F40F5A5" w14:textId="1F71EAF7" w:rsidR="00297685" w:rsidRPr="00267232" w:rsidRDefault="002B6C20" w:rsidP="00297685">
      <w:pPr>
        <w:pStyle w:val="TtuloSubseo1"/>
        <w:numPr>
          <w:ilvl w:val="2"/>
          <w:numId w:val="9"/>
        </w:numPr>
        <w:spacing w:before="794" w:after="794"/>
      </w:pPr>
      <w:bookmarkStart w:id="100" w:name="_Toc431051445"/>
      <w:r w:rsidRPr="002B6C20">
        <w:rPr>
          <w:i/>
        </w:rPr>
        <w:t>Build</w:t>
      </w:r>
      <w:r>
        <w:t xml:space="preserve"> da aplicação </w:t>
      </w:r>
      <w:r w:rsidRPr="002B6C20">
        <w:rPr>
          <w:i/>
        </w:rPr>
        <w:t>mobile</w:t>
      </w:r>
      <w:bookmarkEnd w:id="100"/>
    </w:p>
    <w:p w14:paraId="4185DF1A" w14:textId="250C1503" w:rsidR="006853D1" w:rsidRDefault="003B3855" w:rsidP="00755038">
      <w:pPr>
        <w:pStyle w:val="TextoNormal"/>
        <w:spacing w:after="240"/>
      </w:pPr>
      <w:r w:rsidRPr="00267232">
        <w:t xml:space="preserve">Através </w:t>
      </w:r>
      <w:r w:rsidR="00315123" w:rsidRPr="00267232">
        <w:t>do PhoneGap</w:t>
      </w:r>
      <w:r w:rsidR="00827FC3" w:rsidRPr="00267232">
        <w:t xml:space="preserve">, visto na </w:t>
      </w:r>
      <w:r w:rsidR="00935BC4">
        <w:t>S</w:t>
      </w:r>
      <w:r w:rsidR="00827FC3" w:rsidRPr="00267232">
        <w:t xml:space="preserve">eção </w:t>
      </w:r>
      <w:r w:rsidR="00827FC3" w:rsidRPr="00267232">
        <w:fldChar w:fldCharType="begin"/>
      </w:r>
      <w:r w:rsidR="00827FC3" w:rsidRPr="00267232">
        <w:instrText xml:space="preserve"> REF _Ref419655741 \r \h </w:instrText>
      </w:r>
      <w:r w:rsidR="005E367F" w:rsidRPr="00267232">
        <w:instrText xml:space="preserve"> \* MERGEFORMAT </w:instrText>
      </w:r>
      <w:r w:rsidR="00827FC3" w:rsidRPr="00267232">
        <w:fldChar w:fldCharType="separate"/>
      </w:r>
      <w:r w:rsidR="00DC482D">
        <w:t>4.8</w:t>
      </w:r>
      <w:r w:rsidR="00827FC3" w:rsidRPr="00267232">
        <w:fldChar w:fldCharType="end"/>
      </w:r>
      <w:r w:rsidR="00827FC3" w:rsidRPr="00267232">
        <w:t xml:space="preserve">, </w:t>
      </w:r>
      <w:r w:rsidR="00AA491F">
        <w:t>foi</w:t>
      </w:r>
      <w:r w:rsidR="00827FC3" w:rsidRPr="00267232">
        <w:t xml:space="preserve"> possível</w:t>
      </w:r>
      <w:r w:rsidR="00F750D2" w:rsidRPr="00267232">
        <w:t xml:space="preserve"> utilizar</w:t>
      </w:r>
      <w:r w:rsidR="006079AF" w:rsidRPr="00267232">
        <w:t xml:space="preserve"> o</w:t>
      </w:r>
      <w:r w:rsidR="00315123" w:rsidRPr="00267232">
        <w:t xml:space="preserve"> serviço de geolocalização</w:t>
      </w:r>
      <w:r w:rsidR="00827FC3" w:rsidRPr="00267232">
        <w:t xml:space="preserve"> </w:t>
      </w:r>
      <w:r w:rsidR="00057813">
        <w:t>do aparelho</w:t>
      </w:r>
      <w:r w:rsidR="00AA491F">
        <w:t>, capturar informações das redes</w:t>
      </w:r>
      <w:r w:rsidR="000274F6">
        <w:t>,</w:t>
      </w:r>
      <w:r w:rsidR="00AA491F">
        <w:t xml:space="preserve"> tanto da rede wireless como 3g </w:t>
      </w:r>
      <w:r w:rsidR="00057813">
        <w:t>e gerar um pacote de instalação</w:t>
      </w:r>
      <w:r w:rsidR="00CB6558">
        <w:t>, neste caso, como os tablets</w:t>
      </w:r>
      <w:r w:rsidR="00057813">
        <w:t xml:space="preserve"> da Brigada Militar rodam o sistema operacional Android na versão 4.2.2, para este protótipo só foi necessário realizar a compilação para esta plataforma</w:t>
      </w:r>
      <w:r w:rsidR="006853D1">
        <w:t xml:space="preserve">, ilustrado nas </w:t>
      </w:r>
      <w:r w:rsidR="009D7B2A">
        <w:fldChar w:fldCharType="begin"/>
      </w:r>
      <w:r w:rsidR="009D7B2A">
        <w:instrText xml:space="preserve"> REF _Ref431052546 \h </w:instrText>
      </w:r>
      <w:r w:rsidR="009D7B2A">
        <w:fldChar w:fldCharType="separate"/>
      </w:r>
      <w:r w:rsidR="00DC482D" w:rsidRPr="006853D1">
        <w:rPr>
          <w:szCs w:val="24"/>
        </w:rPr>
        <w:t xml:space="preserve">Figura </w:t>
      </w:r>
      <w:r w:rsidR="00DC482D">
        <w:rPr>
          <w:noProof/>
          <w:szCs w:val="24"/>
        </w:rPr>
        <w:t>15</w:t>
      </w:r>
      <w:r w:rsidR="009D7B2A">
        <w:fldChar w:fldCharType="end"/>
      </w:r>
      <w:r w:rsidR="009D7B2A">
        <w:t xml:space="preserve"> </w:t>
      </w:r>
      <w:r w:rsidR="006853D1">
        <w:t>e</w:t>
      </w:r>
      <w:r w:rsidR="009D7B2A">
        <w:t xml:space="preserve"> </w:t>
      </w:r>
      <w:r w:rsidR="009D7B2A">
        <w:fldChar w:fldCharType="begin"/>
      </w:r>
      <w:r w:rsidR="009D7B2A">
        <w:instrText xml:space="preserve"> REF _Ref431052560 \h </w:instrText>
      </w:r>
      <w:r w:rsidR="009D7B2A">
        <w:fldChar w:fldCharType="separate"/>
      </w:r>
      <w:r w:rsidR="00DC482D" w:rsidRPr="006853D1">
        <w:rPr>
          <w:szCs w:val="24"/>
        </w:rPr>
        <w:t xml:space="preserve">Figura </w:t>
      </w:r>
      <w:r w:rsidR="00DC482D">
        <w:rPr>
          <w:noProof/>
          <w:szCs w:val="24"/>
        </w:rPr>
        <w:t>16</w:t>
      </w:r>
      <w:r w:rsidR="009D7B2A">
        <w:fldChar w:fldCharType="end"/>
      </w:r>
      <w:r w:rsidR="00057813">
        <w:t xml:space="preserve">. </w:t>
      </w:r>
      <w:r w:rsidR="000274F6">
        <w:t>Porém</w:t>
      </w:r>
      <w:r w:rsidR="00057813">
        <w:t xml:space="preserve">, no início desde projeto, não era conhecido o modelo do aparelho e qual o sistema operacional que o mesmo utilizava, devido a isto, optou-se por uma solução genérica. </w:t>
      </w:r>
    </w:p>
    <w:p w14:paraId="2941E579" w14:textId="6BC69E9F" w:rsidR="006853D1" w:rsidRPr="006853D1" w:rsidRDefault="006853D1" w:rsidP="006853D1">
      <w:pPr>
        <w:pStyle w:val="Legenda"/>
        <w:keepNext/>
        <w:jc w:val="both"/>
        <w:rPr>
          <w:sz w:val="24"/>
          <w:szCs w:val="24"/>
        </w:rPr>
      </w:pPr>
      <w:bookmarkStart w:id="101" w:name="_Ref431052546"/>
      <w:bookmarkStart w:id="102" w:name="_Ref430538252"/>
      <w:bookmarkStart w:id="103" w:name="_Toc431052310"/>
      <w:r w:rsidRPr="006853D1">
        <w:rPr>
          <w:sz w:val="24"/>
          <w:szCs w:val="24"/>
        </w:rPr>
        <w:t xml:space="preserve">Figura </w:t>
      </w:r>
      <w:r w:rsidRPr="006853D1">
        <w:rPr>
          <w:sz w:val="24"/>
          <w:szCs w:val="24"/>
        </w:rPr>
        <w:fldChar w:fldCharType="begin"/>
      </w:r>
      <w:r w:rsidRPr="006853D1">
        <w:rPr>
          <w:sz w:val="24"/>
          <w:szCs w:val="24"/>
        </w:rPr>
        <w:instrText xml:space="preserve"> SEQ Figura \* ARABIC </w:instrText>
      </w:r>
      <w:r w:rsidRPr="006853D1">
        <w:rPr>
          <w:sz w:val="24"/>
          <w:szCs w:val="24"/>
        </w:rPr>
        <w:fldChar w:fldCharType="separate"/>
      </w:r>
      <w:r w:rsidR="00F8549A">
        <w:rPr>
          <w:noProof/>
          <w:sz w:val="24"/>
          <w:szCs w:val="24"/>
        </w:rPr>
        <w:t>15</w:t>
      </w:r>
      <w:r w:rsidRPr="006853D1">
        <w:rPr>
          <w:sz w:val="24"/>
          <w:szCs w:val="24"/>
        </w:rPr>
        <w:fldChar w:fldCharType="end"/>
      </w:r>
      <w:bookmarkEnd w:id="101"/>
      <w:r w:rsidRPr="006853D1">
        <w:rPr>
          <w:sz w:val="24"/>
          <w:szCs w:val="24"/>
        </w:rPr>
        <w:t xml:space="preserve"> - Compilação para o sistema operacional Android</w:t>
      </w:r>
      <w:bookmarkEnd w:id="102"/>
      <w:bookmarkEnd w:id="103"/>
    </w:p>
    <w:p w14:paraId="79C1338A" w14:textId="03E320F5" w:rsidR="006853D1" w:rsidRDefault="006853D1" w:rsidP="006853D1">
      <w:pPr>
        <w:pStyle w:val="TextoNormal"/>
        <w:spacing w:after="240"/>
      </w:pPr>
      <w:r>
        <w:rPr>
          <w:noProof/>
          <w:lang w:eastAsia="pt-BR"/>
        </w:rPr>
        <w:drawing>
          <wp:inline distT="0" distB="0" distL="0" distR="0" wp14:anchorId="2BF51B2E" wp14:editId="700568CA">
            <wp:extent cx="4800600" cy="247650"/>
            <wp:effectExtent l="0" t="0" r="0" b="0"/>
            <wp:docPr id="7" name="Imagem 7" descr="C:\Users\RAFAEL\Desktop\linha de comando compil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linha de comando compilag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0600" cy="247650"/>
                    </a:xfrm>
                    <a:prstGeom prst="rect">
                      <a:avLst/>
                    </a:prstGeom>
                    <a:noFill/>
                    <a:ln>
                      <a:noFill/>
                    </a:ln>
                  </pic:spPr>
                </pic:pic>
              </a:graphicData>
            </a:graphic>
          </wp:inline>
        </w:drawing>
      </w:r>
      <w:r w:rsidR="00057813">
        <w:t xml:space="preserve"> </w:t>
      </w:r>
    </w:p>
    <w:p w14:paraId="3B74192B" w14:textId="6FF64901" w:rsidR="006853D1" w:rsidRPr="006853D1" w:rsidRDefault="006853D1" w:rsidP="006853D1">
      <w:pPr>
        <w:pStyle w:val="TextoNormal"/>
        <w:spacing w:after="240"/>
        <w:ind w:firstLine="0"/>
        <w:rPr>
          <w:sz w:val="22"/>
          <w:szCs w:val="22"/>
        </w:rPr>
      </w:pPr>
      <w:r w:rsidRPr="006853D1">
        <w:rPr>
          <w:sz w:val="22"/>
          <w:szCs w:val="22"/>
        </w:rPr>
        <w:t>Fonte: Do autor.</w:t>
      </w:r>
    </w:p>
    <w:p w14:paraId="42741460" w14:textId="4BC2E78E" w:rsidR="006853D1" w:rsidRPr="006853D1" w:rsidRDefault="006853D1" w:rsidP="006853D1">
      <w:pPr>
        <w:pStyle w:val="Legenda"/>
        <w:keepNext/>
        <w:jc w:val="both"/>
        <w:rPr>
          <w:sz w:val="24"/>
          <w:szCs w:val="24"/>
        </w:rPr>
      </w:pPr>
      <w:bookmarkStart w:id="104" w:name="_Ref431052560"/>
      <w:bookmarkStart w:id="105" w:name="_Ref430538301"/>
      <w:bookmarkStart w:id="106" w:name="_Toc431052311"/>
      <w:r w:rsidRPr="006853D1">
        <w:rPr>
          <w:sz w:val="24"/>
          <w:szCs w:val="24"/>
        </w:rPr>
        <w:t xml:space="preserve">Figura </w:t>
      </w:r>
      <w:r w:rsidRPr="006853D1">
        <w:rPr>
          <w:sz w:val="24"/>
          <w:szCs w:val="24"/>
        </w:rPr>
        <w:fldChar w:fldCharType="begin"/>
      </w:r>
      <w:r w:rsidRPr="006853D1">
        <w:rPr>
          <w:sz w:val="24"/>
          <w:szCs w:val="24"/>
        </w:rPr>
        <w:instrText xml:space="preserve"> SEQ Figura \* ARABIC </w:instrText>
      </w:r>
      <w:r w:rsidRPr="006853D1">
        <w:rPr>
          <w:sz w:val="24"/>
          <w:szCs w:val="24"/>
        </w:rPr>
        <w:fldChar w:fldCharType="separate"/>
      </w:r>
      <w:r w:rsidR="00F8549A">
        <w:rPr>
          <w:noProof/>
          <w:sz w:val="24"/>
          <w:szCs w:val="24"/>
        </w:rPr>
        <w:t>16</w:t>
      </w:r>
      <w:r w:rsidRPr="006853D1">
        <w:rPr>
          <w:sz w:val="24"/>
          <w:szCs w:val="24"/>
        </w:rPr>
        <w:fldChar w:fldCharType="end"/>
      </w:r>
      <w:bookmarkEnd w:id="104"/>
      <w:r w:rsidRPr="006853D1">
        <w:rPr>
          <w:sz w:val="24"/>
          <w:szCs w:val="24"/>
        </w:rPr>
        <w:t xml:space="preserve"> - Resultado da compilação</w:t>
      </w:r>
      <w:bookmarkEnd w:id="105"/>
      <w:bookmarkEnd w:id="106"/>
    </w:p>
    <w:p w14:paraId="565BA904" w14:textId="6D657918" w:rsidR="006853D1" w:rsidRDefault="006853D1" w:rsidP="006853D1">
      <w:pPr>
        <w:pStyle w:val="TextoNormal"/>
        <w:spacing w:after="240"/>
        <w:ind w:firstLine="284"/>
      </w:pPr>
      <w:r>
        <w:rPr>
          <w:noProof/>
          <w:lang w:eastAsia="pt-BR"/>
        </w:rPr>
        <w:drawing>
          <wp:inline distT="0" distB="0" distL="0" distR="0" wp14:anchorId="77C26CBC" wp14:editId="07AAF1C5">
            <wp:extent cx="5457825" cy="962025"/>
            <wp:effectExtent l="0" t="0" r="9525" b="9525"/>
            <wp:docPr id="8" name="Imagem 8" descr="C:\Users\RAFAEL\Desktop\compilacao-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compilacao-sucess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962025"/>
                    </a:xfrm>
                    <a:prstGeom prst="rect">
                      <a:avLst/>
                    </a:prstGeom>
                    <a:noFill/>
                    <a:ln>
                      <a:noFill/>
                    </a:ln>
                  </pic:spPr>
                </pic:pic>
              </a:graphicData>
            </a:graphic>
          </wp:inline>
        </w:drawing>
      </w:r>
    </w:p>
    <w:p w14:paraId="4C364E03" w14:textId="5A5BA89F" w:rsidR="006853D1" w:rsidRPr="006853D1" w:rsidRDefault="006853D1" w:rsidP="006853D1">
      <w:pPr>
        <w:pStyle w:val="TextoNormal"/>
        <w:spacing w:after="240"/>
        <w:ind w:firstLine="0"/>
        <w:rPr>
          <w:sz w:val="22"/>
          <w:szCs w:val="22"/>
        </w:rPr>
      </w:pPr>
      <w:r w:rsidRPr="006853D1">
        <w:rPr>
          <w:sz w:val="22"/>
          <w:szCs w:val="22"/>
        </w:rPr>
        <w:t>Fonte: Do autor.</w:t>
      </w:r>
    </w:p>
    <w:p w14:paraId="32EE249D" w14:textId="74FF79F7" w:rsidR="00566F04" w:rsidRDefault="00566F04" w:rsidP="00BA445D">
      <w:pPr>
        <w:pStyle w:val="TtuloSubseo1"/>
        <w:numPr>
          <w:ilvl w:val="2"/>
          <w:numId w:val="9"/>
        </w:numPr>
        <w:spacing w:before="794" w:after="794"/>
      </w:pPr>
      <w:bookmarkStart w:id="107" w:name="_Toc431051446"/>
      <w:r>
        <w:lastRenderedPageBreak/>
        <w:t>Controle de Acesso</w:t>
      </w:r>
      <w:bookmarkEnd w:id="107"/>
    </w:p>
    <w:p w14:paraId="093E3779" w14:textId="2BAB773F" w:rsidR="00037F72" w:rsidRDefault="007E5309" w:rsidP="00037F72">
      <w:pPr>
        <w:pStyle w:val="TextoNormal"/>
        <w:spacing w:after="240"/>
      </w:pPr>
      <w:r>
        <w:t>O principal ganho ao se optar pela arquitetura REST está na transmissão das informações entre as camada</w:t>
      </w:r>
      <w:r w:rsidR="00C606EE">
        <w:t>s</w:t>
      </w:r>
      <w:r>
        <w:t xml:space="preserve"> </w:t>
      </w:r>
      <w:r w:rsidRPr="003638EA">
        <w:rPr>
          <w:i/>
        </w:rPr>
        <w:t>front-end</w:t>
      </w:r>
      <w:r>
        <w:t xml:space="preserve"> e </w:t>
      </w:r>
      <w:r w:rsidRPr="003638EA">
        <w:rPr>
          <w:i/>
        </w:rPr>
        <w:t>back-end</w:t>
      </w:r>
      <w:r w:rsidR="00D552C5">
        <w:t>, o tamanho da</w:t>
      </w:r>
      <w:r>
        <w:t xml:space="preserve"> troca de mensagens entre </w:t>
      </w:r>
      <w:r w:rsidR="00D552C5">
        <w:t xml:space="preserve">estas camadas </w:t>
      </w:r>
      <w:r>
        <w:t xml:space="preserve">é </w:t>
      </w:r>
      <w:r w:rsidR="00D552C5">
        <w:t xml:space="preserve">considerado </w:t>
      </w:r>
      <w:r w:rsidR="006D758E">
        <w:t>pequeno</w:t>
      </w:r>
      <w:r>
        <w:t xml:space="preserve"> com o uso de REST</w:t>
      </w:r>
      <w:r w:rsidR="00932940">
        <w:t xml:space="preserve">, visto na Seção </w:t>
      </w:r>
      <w:r w:rsidR="00932940">
        <w:fldChar w:fldCharType="begin"/>
      </w:r>
      <w:r w:rsidR="00932940">
        <w:instrText xml:space="preserve"> REF _Ref419651535 \r \h </w:instrText>
      </w:r>
      <w:r w:rsidR="00037F72">
        <w:instrText xml:space="preserve"> \* MERGEFORMAT </w:instrText>
      </w:r>
      <w:r w:rsidR="00932940">
        <w:fldChar w:fldCharType="separate"/>
      </w:r>
      <w:r w:rsidR="00DC482D">
        <w:t>4.7</w:t>
      </w:r>
      <w:r w:rsidR="00932940">
        <w:fldChar w:fldCharType="end"/>
      </w:r>
      <w:r>
        <w:t xml:space="preserve">. </w:t>
      </w:r>
      <w:r w:rsidR="00D552C5">
        <w:t xml:space="preserve">Porém, para </w:t>
      </w:r>
      <w:r w:rsidR="00037F72">
        <w:t>g</w:t>
      </w:r>
      <w:r w:rsidR="00D552C5">
        <w:t>a</w:t>
      </w:r>
      <w:r w:rsidR="00037F72">
        <w:t>rantir a</w:t>
      </w:r>
      <w:r w:rsidR="00D552C5">
        <w:t xml:space="preserve"> segurança de serviços REST deve-se ter um cuidado a mais ao expor </w:t>
      </w:r>
      <w:r w:rsidR="00E179A6">
        <w:t>a</w:t>
      </w:r>
      <w:r w:rsidR="00D552C5">
        <w:t xml:space="preserve"> API na internet. </w:t>
      </w:r>
    </w:p>
    <w:p w14:paraId="5773F1FB" w14:textId="3E6F7838" w:rsidR="007E5309" w:rsidRDefault="007E5309" w:rsidP="00037F72">
      <w:pPr>
        <w:pStyle w:val="TextoNormal"/>
        <w:spacing w:after="240"/>
      </w:pPr>
      <w:r>
        <w:t>Neste protótipo</w:t>
      </w:r>
      <w:r w:rsidR="005E7B00">
        <w:t>,</w:t>
      </w:r>
      <w:r>
        <w:t xml:space="preserve"> foi utilizado o controle </w:t>
      </w:r>
      <w:r w:rsidR="00D552C5">
        <w:t xml:space="preserve">de autenticação de usuários </w:t>
      </w:r>
      <w:r>
        <w:t xml:space="preserve">baseado em </w:t>
      </w:r>
      <w:r w:rsidRPr="001B6BA7">
        <w:rPr>
          <w:i/>
        </w:rPr>
        <w:t>token</w:t>
      </w:r>
      <w:r w:rsidR="00D552C5">
        <w:t xml:space="preserve">, </w:t>
      </w:r>
      <w:r w:rsidR="005E7B00">
        <w:t>n</w:t>
      </w:r>
      <w:r w:rsidR="00037F72">
        <w:t>o qual</w:t>
      </w:r>
      <w:r w:rsidR="003638EA">
        <w:t>,</w:t>
      </w:r>
      <w:r w:rsidR="00D552C5">
        <w:t xml:space="preserve"> o usuário informa as suas credenciais no aplicativo </w:t>
      </w:r>
      <w:r w:rsidR="00E179A6">
        <w:t xml:space="preserve">e </w:t>
      </w:r>
      <w:r w:rsidR="00D21569">
        <w:t>as</w:t>
      </w:r>
      <w:r w:rsidR="00D552C5">
        <w:t xml:space="preserve"> </w:t>
      </w:r>
      <w:r w:rsidR="00D21569">
        <w:t>envia</w:t>
      </w:r>
      <w:r w:rsidR="00D552C5">
        <w:t xml:space="preserve"> para o servidor </w:t>
      </w:r>
      <w:r w:rsidR="00C665F3">
        <w:t>por meio</w:t>
      </w:r>
      <w:r w:rsidR="00D552C5">
        <w:t xml:space="preserve"> de uma conexão segura (HTTPS)</w:t>
      </w:r>
      <w:r w:rsidR="00E179A6">
        <w:t xml:space="preserve">, </w:t>
      </w:r>
      <w:r w:rsidR="00037F72">
        <w:t>a</w:t>
      </w:r>
      <w:r w:rsidR="00E179A6">
        <w:t>o</w:t>
      </w:r>
      <w:r w:rsidR="00037F72">
        <w:t xml:space="preserve"> receb</w:t>
      </w:r>
      <w:r w:rsidR="003638EA">
        <w:t xml:space="preserve">er estas credenciais no servidor é </w:t>
      </w:r>
      <w:r w:rsidR="00E179A6">
        <w:t>realiza</w:t>
      </w:r>
      <w:r w:rsidR="00037F72">
        <w:t>do</w:t>
      </w:r>
      <w:r w:rsidR="00E179A6">
        <w:t xml:space="preserve"> a autenticação do usuário e caso tenha sucesso</w:t>
      </w:r>
      <w:r w:rsidR="0026551B">
        <w:t xml:space="preserve"> ao autenticar</w:t>
      </w:r>
      <w:r w:rsidR="00E179A6">
        <w:t xml:space="preserve"> </w:t>
      </w:r>
      <w:r w:rsidR="00C52306">
        <w:t>ser</w:t>
      </w:r>
      <w:r w:rsidR="00066CBF">
        <w:t>á</w:t>
      </w:r>
      <w:r w:rsidR="00E179A6">
        <w:t xml:space="preserve"> gerado um </w:t>
      </w:r>
      <w:r w:rsidR="00E179A6" w:rsidRPr="001B6BA7">
        <w:rPr>
          <w:i/>
        </w:rPr>
        <w:t>token</w:t>
      </w:r>
      <w:r w:rsidR="00E179A6">
        <w:t xml:space="preserve"> que </w:t>
      </w:r>
      <w:r w:rsidR="005E7B00">
        <w:t>fica</w:t>
      </w:r>
      <w:r w:rsidR="00E179A6">
        <w:t xml:space="preserve"> válido para o usuário que realizou a autenticação por 15 minutos</w:t>
      </w:r>
      <w:r w:rsidR="005E7B00">
        <w:t xml:space="preserve">, este tempo é renovado quando o usuário realiza a próxima </w:t>
      </w:r>
      <w:r w:rsidR="00803050">
        <w:t>requisição</w:t>
      </w:r>
      <w:r w:rsidR="0026551B">
        <w:t xml:space="preserve"> ao servidor</w:t>
      </w:r>
      <w:r w:rsidR="005E7B00">
        <w:t xml:space="preserve">. </w:t>
      </w:r>
      <w:r w:rsidR="0026551B">
        <w:t>A</w:t>
      </w:r>
      <w:r w:rsidR="005E7B00">
        <w:t xml:space="preserve">o efetuar o </w:t>
      </w:r>
      <w:r w:rsidR="005E7B00" w:rsidRPr="001B6BA7">
        <w:rPr>
          <w:i/>
        </w:rPr>
        <w:t>login</w:t>
      </w:r>
      <w:r w:rsidR="005E7B00">
        <w:t xml:space="preserve"> pela primeira vez </w:t>
      </w:r>
      <w:r w:rsidR="00D21569">
        <w:t xml:space="preserve">o sistema guarda este </w:t>
      </w:r>
      <w:r w:rsidR="00D21569" w:rsidRPr="001B6BA7">
        <w:rPr>
          <w:i/>
        </w:rPr>
        <w:t>token</w:t>
      </w:r>
      <w:r w:rsidR="00D21569">
        <w:t xml:space="preserve"> na tabela de usuários e após isto o cliente só se comunica com a aplicação por meio do </w:t>
      </w:r>
      <w:r w:rsidR="00D21569" w:rsidRPr="001B6BA7">
        <w:rPr>
          <w:i/>
        </w:rPr>
        <w:t>token</w:t>
      </w:r>
      <w:r w:rsidR="00D21569">
        <w:t xml:space="preserve"> gerado</w:t>
      </w:r>
      <w:r w:rsidR="00C665F3">
        <w:t>, enviando-o no cabeçalho das requisições.</w:t>
      </w:r>
    </w:p>
    <w:p w14:paraId="5563CA91" w14:textId="793AC497" w:rsidR="001E54D2" w:rsidRDefault="001E54D2" w:rsidP="00037F72">
      <w:pPr>
        <w:pStyle w:val="TextoNormal"/>
        <w:spacing w:after="240"/>
      </w:pPr>
      <w:r>
        <w:t xml:space="preserve">A </w:t>
      </w:r>
      <w:r w:rsidR="00875BDC">
        <w:fldChar w:fldCharType="begin"/>
      </w:r>
      <w:r w:rsidR="00875BDC">
        <w:instrText xml:space="preserve"> REF _Ref431052596 \h </w:instrText>
      </w:r>
      <w:r w:rsidR="00875BDC">
        <w:fldChar w:fldCharType="separate"/>
      </w:r>
      <w:r w:rsidR="00DC482D" w:rsidRPr="00285A95">
        <w:rPr>
          <w:szCs w:val="24"/>
        </w:rPr>
        <w:t xml:space="preserve">Figura </w:t>
      </w:r>
      <w:r w:rsidR="00DC482D">
        <w:rPr>
          <w:noProof/>
          <w:szCs w:val="24"/>
        </w:rPr>
        <w:t>17</w:t>
      </w:r>
      <w:r w:rsidR="00875BDC">
        <w:fldChar w:fldCharType="end"/>
      </w:r>
      <w:r w:rsidR="00875BDC">
        <w:t xml:space="preserve"> </w:t>
      </w:r>
      <w:r>
        <w:t xml:space="preserve">mostra a tela de </w:t>
      </w:r>
      <w:r w:rsidRPr="001B6BA7">
        <w:rPr>
          <w:i/>
        </w:rPr>
        <w:t>login</w:t>
      </w:r>
      <w:r>
        <w:t xml:space="preserve"> do sistema e as </w:t>
      </w:r>
      <w:r w:rsidR="00C60530">
        <w:fldChar w:fldCharType="begin"/>
      </w:r>
      <w:r w:rsidR="00C60530">
        <w:instrText xml:space="preserve"> REF _Ref430696639 \h </w:instrText>
      </w:r>
      <w:r w:rsidR="00C60530">
        <w:fldChar w:fldCharType="separate"/>
      </w:r>
      <w:r w:rsidR="00DC482D" w:rsidRPr="005F4C54">
        <w:rPr>
          <w:szCs w:val="24"/>
        </w:rPr>
        <w:t xml:space="preserve">Figura </w:t>
      </w:r>
      <w:r w:rsidR="00DC482D">
        <w:rPr>
          <w:noProof/>
          <w:szCs w:val="24"/>
        </w:rPr>
        <w:t>18</w:t>
      </w:r>
      <w:r w:rsidR="00C60530">
        <w:fldChar w:fldCharType="end"/>
      </w:r>
      <w:r w:rsidR="00C60530">
        <w:t xml:space="preserve">, </w:t>
      </w:r>
      <w:r w:rsidR="00C60530">
        <w:fldChar w:fldCharType="begin"/>
      </w:r>
      <w:r w:rsidR="00C60530">
        <w:instrText xml:space="preserve"> REF _Ref430696646 \h </w:instrText>
      </w:r>
      <w:r w:rsidR="00C60530">
        <w:fldChar w:fldCharType="separate"/>
      </w:r>
      <w:r w:rsidR="00DC482D" w:rsidRPr="00F37AB4">
        <w:rPr>
          <w:szCs w:val="24"/>
        </w:rPr>
        <w:t xml:space="preserve">Figura </w:t>
      </w:r>
      <w:r w:rsidR="00DC482D">
        <w:rPr>
          <w:noProof/>
          <w:szCs w:val="24"/>
        </w:rPr>
        <w:t>19</w:t>
      </w:r>
      <w:r w:rsidR="00C60530">
        <w:fldChar w:fldCharType="end"/>
      </w:r>
      <w:r w:rsidR="00A44F64">
        <w:t xml:space="preserve"> e </w:t>
      </w:r>
      <w:r w:rsidR="00C60530">
        <w:fldChar w:fldCharType="begin"/>
      </w:r>
      <w:r w:rsidR="00C60530">
        <w:instrText xml:space="preserve"> REF _Ref430696649 \h </w:instrText>
      </w:r>
      <w:r w:rsidR="00C60530">
        <w:fldChar w:fldCharType="separate"/>
      </w:r>
      <w:r w:rsidR="00DC482D" w:rsidRPr="006638ED">
        <w:rPr>
          <w:szCs w:val="24"/>
        </w:rPr>
        <w:t xml:space="preserve">Figura </w:t>
      </w:r>
      <w:r w:rsidR="00DC482D">
        <w:rPr>
          <w:noProof/>
          <w:szCs w:val="24"/>
        </w:rPr>
        <w:t>20</w:t>
      </w:r>
      <w:r w:rsidR="00C60530">
        <w:fldChar w:fldCharType="end"/>
      </w:r>
      <w:r>
        <w:t xml:space="preserve"> mostram o código </w:t>
      </w:r>
      <w:r w:rsidRPr="001E54D2">
        <w:rPr>
          <w:i/>
        </w:rPr>
        <w:t>front-end</w:t>
      </w:r>
      <w:r>
        <w:t xml:space="preserve"> em AngularJS utilizando a arquitetura MVC relatada na Seção </w:t>
      </w:r>
      <w:r>
        <w:fldChar w:fldCharType="begin"/>
      </w:r>
      <w:r>
        <w:instrText xml:space="preserve"> REF _Ref419646440 \r \h </w:instrText>
      </w:r>
      <w:r>
        <w:fldChar w:fldCharType="separate"/>
      </w:r>
      <w:r w:rsidR="00DC482D">
        <w:t>4.9</w:t>
      </w:r>
      <w:r>
        <w:fldChar w:fldCharType="end"/>
      </w:r>
      <w:r>
        <w:t>.</w:t>
      </w:r>
    </w:p>
    <w:p w14:paraId="77E6A7AA" w14:textId="5218641C" w:rsidR="00285A95" w:rsidRPr="00285A95" w:rsidRDefault="00285A95" w:rsidP="00285A95">
      <w:pPr>
        <w:pStyle w:val="Legenda"/>
        <w:keepNext/>
        <w:jc w:val="both"/>
        <w:rPr>
          <w:sz w:val="24"/>
          <w:szCs w:val="24"/>
        </w:rPr>
      </w:pPr>
      <w:bookmarkStart w:id="108" w:name="_Ref431052596"/>
      <w:bookmarkStart w:id="109" w:name="_Ref430694335"/>
      <w:bookmarkStart w:id="110" w:name="_Toc431052312"/>
      <w:r w:rsidRPr="00285A95">
        <w:rPr>
          <w:sz w:val="24"/>
          <w:szCs w:val="24"/>
        </w:rPr>
        <w:t xml:space="preserve">Figura </w:t>
      </w:r>
      <w:r w:rsidRPr="00285A95">
        <w:rPr>
          <w:sz w:val="24"/>
          <w:szCs w:val="24"/>
        </w:rPr>
        <w:fldChar w:fldCharType="begin"/>
      </w:r>
      <w:r w:rsidRPr="00285A95">
        <w:rPr>
          <w:sz w:val="24"/>
          <w:szCs w:val="24"/>
        </w:rPr>
        <w:instrText xml:space="preserve"> SEQ Figura \* ARABIC </w:instrText>
      </w:r>
      <w:r w:rsidRPr="00285A95">
        <w:rPr>
          <w:sz w:val="24"/>
          <w:szCs w:val="24"/>
        </w:rPr>
        <w:fldChar w:fldCharType="separate"/>
      </w:r>
      <w:r w:rsidR="00F8549A">
        <w:rPr>
          <w:noProof/>
          <w:sz w:val="24"/>
          <w:szCs w:val="24"/>
        </w:rPr>
        <w:t>17</w:t>
      </w:r>
      <w:r w:rsidRPr="00285A95">
        <w:rPr>
          <w:sz w:val="24"/>
          <w:szCs w:val="24"/>
        </w:rPr>
        <w:fldChar w:fldCharType="end"/>
      </w:r>
      <w:bookmarkEnd w:id="108"/>
      <w:r w:rsidRPr="00285A95">
        <w:rPr>
          <w:sz w:val="24"/>
          <w:szCs w:val="24"/>
        </w:rPr>
        <w:t xml:space="preserve"> - Tela de </w:t>
      </w:r>
      <w:r w:rsidRPr="001B6BA7">
        <w:rPr>
          <w:i/>
          <w:sz w:val="24"/>
          <w:szCs w:val="24"/>
        </w:rPr>
        <w:t>login</w:t>
      </w:r>
      <w:r w:rsidRPr="00285A95">
        <w:rPr>
          <w:sz w:val="24"/>
          <w:szCs w:val="24"/>
        </w:rPr>
        <w:t xml:space="preserve"> do aplicativo</w:t>
      </w:r>
      <w:bookmarkEnd w:id="109"/>
      <w:bookmarkEnd w:id="110"/>
    </w:p>
    <w:p w14:paraId="10A52D8A" w14:textId="77777777" w:rsidR="00285A95" w:rsidRDefault="00285A95" w:rsidP="00285A95">
      <w:pPr>
        <w:pStyle w:val="TextoNormal"/>
        <w:spacing w:after="240"/>
        <w:jc w:val="center"/>
        <w:rPr>
          <w:sz w:val="22"/>
          <w:szCs w:val="22"/>
        </w:rPr>
      </w:pPr>
      <w:r>
        <w:rPr>
          <w:noProof/>
          <w:lang w:eastAsia="pt-BR"/>
        </w:rPr>
        <w:drawing>
          <wp:inline distT="0" distB="0" distL="0" distR="0" wp14:anchorId="47FE0676" wp14:editId="17FA7385">
            <wp:extent cx="3343275" cy="2463174"/>
            <wp:effectExtent l="0" t="0" r="0" b="0"/>
            <wp:docPr id="11" name="Imagem 11" descr="C:\Users\RAFAEL\Desktop\sistema\Screenshot_2015-09-20-16-3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sistema\Screenshot_2015-09-20-16-36-4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55226" cy="2471979"/>
                    </a:xfrm>
                    <a:prstGeom prst="rect">
                      <a:avLst/>
                    </a:prstGeom>
                    <a:noFill/>
                    <a:ln>
                      <a:noFill/>
                    </a:ln>
                  </pic:spPr>
                </pic:pic>
              </a:graphicData>
            </a:graphic>
          </wp:inline>
        </w:drawing>
      </w:r>
    </w:p>
    <w:p w14:paraId="393ED069" w14:textId="39CE1A98" w:rsidR="00902BF3" w:rsidRDefault="00285A95" w:rsidP="00285A95">
      <w:pPr>
        <w:rPr>
          <w:sz w:val="22"/>
          <w:szCs w:val="22"/>
        </w:rPr>
      </w:pPr>
      <w:r w:rsidRPr="00285A95">
        <w:rPr>
          <w:sz w:val="22"/>
          <w:szCs w:val="22"/>
        </w:rPr>
        <w:t>Fonte: Do autor.</w:t>
      </w:r>
    </w:p>
    <w:p w14:paraId="32DF19E1" w14:textId="77777777" w:rsidR="00902BF3" w:rsidRDefault="00902BF3" w:rsidP="00285A95">
      <w:pPr>
        <w:rPr>
          <w:sz w:val="22"/>
          <w:szCs w:val="22"/>
        </w:rPr>
      </w:pPr>
    </w:p>
    <w:p w14:paraId="09DF5204" w14:textId="77777777" w:rsidR="005F4C54" w:rsidRDefault="005F4C54" w:rsidP="00902BF3">
      <w:pPr>
        <w:pStyle w:val="TextoNormal"/>
        <w:spacing w:after="240"/>
      </w:pPr>
    </w:p>
    <w:p w14:paraId="010339B6" w14:textId="6959FF43" w:rsidR="005F4C54" w:rsidRPr="005F4C54" w:rsidRDefault="005F4C54" w:rsidP="005F4C54">
      <w:pPr>
        <w:pStyle w:val="Legenda"/>
        <w:keepNext/>
        <w:rPr>
          <w:sz w:val="24"/>
          <w:szCs w:val="24"/>
        </w:rPr>
      </w:pPr>
      <w:bookmarkStart w:id="111" w:name="_Ref430696639"/>
      <w:bookmarkStart w:id="112" w:name="_Toc431052313"/>
      <w:r w:rsidRPr="005F4C54">
        <w:rPr>
          <w:sz w:val="24"/>
          <w:szCs w:val="24"/>
        </w:rPr>
        <w:lastRenderedPageBreak/>
        <w:t xml:space="preserve">Figura </w:t>
      </w:r>
      <w:r w:rsidRPr="005F4C54">
        <w:rPr>
          <w:sz w:val="24"/>
          <w:szCs w:val="24"/>
        </w:rPr>
        <w:fldChar w:fldCharType="begin"/>
      </w:r>
      <w:r w:rsidRPr="005F4C54">
        <w:rPr>
          <w:sz w:val="24"/>
          <w:szCs w:val="24"/>
        </w:rPr>
        <w:instrText xml:space="preserve"> SEQ Figura \* ARABIC </w:instrText>
      </w:r>
      <w:r w:rsidRPr="005F4C54">
        <w:rPr>
          <w:sz w:val="24"/>
          <w:szCs w:val="24"/>
        </w:rPr>
        <w:fldChar w:fldCharType="separate"/>
      </w:r>
      <w:r w:rsidR="00F8549A">
        <w:rPr>
          <w:noProof/>
          <w:sz w:val="24"/>
          <w:szCs w:val="24"/>
        </w:rPr>
        <w:t>18</w:t>
      </w:r>
      <w:r w:rsidRPr="005F4C54">
        <w:rPr>
          <w:sz w:val="24"/>
          <w:szCs w:val="24"/>
        </w:rPr>
        <w:fldChar w:fldCharType="end"/>
      </w:r>
      <w:bookmarkEnd w:id="111"/>
      <w:r w:rsidRPr="005F4C54">
        <w:rPr>
          <w:sz w:val="24"/>
          <w:szCs w:val="24"/>
        </w:rPr>
        <w:t xml:space="preserve"> - </w:t>
      </w:r>
      <w:r w:rsidR="00F37AB4" w:rsidRPr="00F37AB4">
        <w:rPr>
          <w:i/>
          <w:sz w:val="24"/>
          <w:szCs w:val="24"/>
        </w:rPr>
        <w:t>V</w:t>
      </w:r>
      <w:r w:rsidRPr="00F37AB4">
        <w:rPr>
          <w:i/>
          <w:sz w:val="24"/>
          <w:szCs w:val="24"/>
        </w:rPr>
        <w:t>iew</w:t>
      </w:r>
      <w:r w:rsidRPr="005F4C54">
        <w:rPr>
          <w:sz w:val="24"/>
          <w:szCs w:val="24"/>
        </w:rPr>
        <w:t xml:space="preserve"> da tela de </w:t>
      </w:r>
      <w:r w:rsidRPr="005F4C54">
        <w:rPr>
          <w:i/>
          <w:sz w:val="24"/>
          <w:szCs w:val="24"/>
        </w:rPr>
        <w:t>login</w:t>
      </w:r>
      <w:bookmarkEnd w:id="112"/>
    </w:p>
    <w:p w14:paraId="575A24F0" w14:textId="310133CA" w:rsidR="005F4C54" w:rsidRDefault="005F4C54" w:rsidP="005F4C54">
      <w:pPr>
        <w:pStyle w:val="TextoNormal"/>
        <w:spacing w:after="240"/>
        <w:jc w:val="center"/>
      </w:pPr>
      <w:r>
        <w:rPr>
          <w:noProof/>
          <w:lang w:eastAsia="pt-BR"/>
        </w:rPr>
        <w:drawing>
          <wp:inline distT="0" distB="0" distL="0" distR="0" wp14:anchorId="2C581B02" wp14:editId="71DFE5BC">
            <wp:extent cx="4427441" cy="4029075"/>
            <wp:effectExtent l="0" t="0" r="0" b="0"/>
            <wp:docPr id="12" name="Imagem 12" descr="C:\Users\RAFAEL\Desktop\view-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view-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962" cy="4048660"/>
                    </a:xfrm>
                    <a:prstGeom prst="rect">
                      <a:avLst/>
                    </a:prstGeom>
                    <a:noFill/>
                    <a:ln>
                      <a:noFill/>
                    </a:ln>
                  </pic:spPr>
                </pic:pic>
              </a:graphicData>
            </a:graphic>
          </wp:inline>
        </w:drawing>
      </w:r>
    </w:p>
    <w:p w14:paraId="0CE52323" w14:textId="4D81ADB0" w:rsidR="00F37AB4" w:rsidRDefault="00F37AB4" w:rsidP="00F37AB4">
      <w:pPr>
        <w:pStyle w:val="TextoNormal"/>
        <w:spacing w:after="240"/>
        <w:ind w:firstLine="0"/>
        <w:jc w:val="left"/>
        <w:rPr>
          <w:sz w:val="22"/>
          <w:szCs w:val="22"/>
        </w:rPr>
      </w:pPr>
      <w:r w:rsidRPr="00F37AB4">
        <w:rPr>
          <w:sz w:val="22"/>
          <w:szCs w:val="22"/>
        </w:rPr>
        <w:t>Fonte: Do autor.</w:t>
      </w:r>
    </w:p>
    <w:p w14:paraId="2C3B984E" w14:textId="1BE548D3" w:rsidR="00F37AB4" w:rsidRPr="00F37AB4" w:rsidRDefault="00F37AB4" w:rsidP="00F37AB4">
      <w:pPr>
        <w:pStyle w:val="Legenda"/>
        <w:keepNext/>
        <w:rPr>
          <w:sz w:val="24"/>
          <w:szCs w:val="24"/>
        </w:rPr>
      </w:pPr>
      <w:bookmarkStart w:id="113" w:name="_Ref430696646"/>
      <w:bookmarkStart w:id="114" w:name="_Toc431052314"/>
      <w:r w:rsidRPr="00F37AB4">
        <w:rPr>
          <w:sz w:val="24"/>
          <w:szCs w:val="24"/>
        </w:rPr>
        <w:t xml:space="preserve">Figura </w:t>
      </w:r>
      <w:r w:rsidRPr="00F37AB4">
        <w:rPr>
          <w:sz w:val="24"/>
          <w:szCs w:val="24"/>
        </w:rPr>
        <w:fldChar w:fldCharType="begin"/>
      </w:r>
      <w:r w:rsidRPr="00F37AB4">
        <w:rPr>
          <w:sz w:val="24"/>
          <w:szCs w:val="24"/>
        </w:rPr>
        <w:instrText xml:space="preserve"> SEQ Figura \* ARABIC </w:instrText>
      </w:r>
      <w:r w:rsidRPr="00F37AB4">
        <w:rPr>
          <w:sz w:val="24"/>
          <w:szCs w:val="24"/>
        </w:rPr>
        <w:fldChar w:fldCharType="separate"/>
      </w:r>
      <w:r w:rsidR="00F8549A">
        <w:rPr>
          <w:noProof/>
          <w:sz w:val="24"/>
          <w:szCs w:val="24"/>
        </w:rPr>
        <w:t>19</w:t>
      </w:r>
      <w:r w:rsidRPr="00F37AB4">
        <w:rPr>
          <w:sz w:val="24"/>
          <w:szCs w:val="24"/>
        </w:rPr>
        <w:fldChar w:fldCharType="end"/>
      </w:r>
      <w:bookmarkEnd w:id="113"/>
      <w:r w:rsidRPr="00F37AB4">
        <w:rPr>
          <w:sz w:val="24"/>
          <w:szCs w:val="24"/>
        </w:rPr>
        <w:t xml:space="preserve"> - </w:t>
      </w:r>
      <w:r w:rsidRPr="00F37AB4">
        <w:rPr>
          <w:i/>
          <w:sz w:val="24"/>
          <w:szCs w:val="24"/>
        </w:rPr>
        <w:t>Controller</w:t>
      </w:r>
      <w:r w:rsidRPr="00F37AB4">
        <w:rPr>
          <w:sz w:val="24"/>
          <w:szCs w:val="24"/>
        </w:rPr>
        <w:t xml:space="preserve"> </w:t>
      </w:r>
      <w:r w:rsidRPr="00F37AB4">
        <w:rPr>
          <w:noProof/>
          <w:sz w:val="24"/>
          <w:szCs w:val="24"/>
        </w:rPr>
        <w:t xml:space="preserve">da tela de </w:t>
      </w:r>
      <w:r w:rsidRPr="0048174F">
        <w:rPr>
          <w:i/>
          <w:noProof/>
          <w:sz w:val="24"/>
          <w:szCs w:val="24"/>
        </w:rPr>
        <w:t>login</w:t>
      </w:r>
      <w:bookmarkEnd w:id="114"/>
    </w:p>
    <w:p w14:paraId="02F106B8" w14:textId="767E7512" w:rsidR="00F37AB4" w:rsidRDefault="00F37AB4" w:rsidP="00F37AB4">
      <w:pPr>
        <w:pStyle w:val="TextoNormal"/>
        <w:spacing w:after="240"/>
        <w:ind w:firstLine="0"/>
        <w:jc w:val="center"/>
        <w:rPr>
          <w:sz w:val="22"/>
          <w:szCs w:val="22"/>
        </w:rPr>
      </w:pPr>
      <w:r>
        <w:rPr>
          <w:noProof/>
          <w:sz w:val="22"/>
          <w:szCs w:val="22"/>
          <w:lang w:eastAsia="pt-BR"/>
        </w:rPr>
        <w:drawing>
          <wp:inline distT="0" distB="0" distL="0" distR="0" wp14:anchorId="426099EC" wp14:editId="69C3B68F">
            <wp:extent cx="4453890" cy="3838575"/>
            <wp:effectExtent l="0" t="0" r="3810" b="9525"/>
            <wp:docPr id="14" name="Imagem 14" descr="C:\Users\RAFAEL\Desktop\controlle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esktop\controller-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3326" cy="3846707"/>
                    </a:xfrm>
                    <a:prstGeom prst="rect">
                      <a:avLst/>
                    </a:prstGeom>
                    <a:noFill/>
                    <a:ln>
                      <a:noFill/>
                    </a:ln>
                  </pic:spPr>
                </pic:pic>
              </a:graphicData>
            </a:graphic>
          </wp:inline>
        </w:drawing>
      </w:r>
    </w:p>
    <w:p w14:paraId="462796C0" w14:textId="19568978" w:rsidR="00F37AB4" w:rsidRDefault="00F37AB4" w:rsidP="00F37AB4">
      <w:pPr>
        <w:pStyle w:val="TextoNormal"/>
        <w:spacing w:after="240"/>
        <w:ind w:firstLine="0"/>
        <w:rPr>
          <w:sz w:val="22"/>
          <w:szCs w:val="22"/>
        </w:rPr>
      </w:pPr>
      <w:r>
        <w:rPr>
          <w:sz w:val="22"/>
          <w:szCs w:val="22"/>
        </w:rPr>
        <w:lastRenderedPageBreak/>
        <w:t>Fonte: Do autor.</w:t>
      </w:r>
    </w:p>
    <w:p w14:paraId="6139B074" w14:textId="151A6D82" w:rsidR="006638ED" w:rsidRPr="006638ED" w:rsidRDefault="006638ED" w:rsidP="006638ED">
      <w:pPr>
        <w:pStyle w:val="Legenda"/>
        <w:keepNext/>
        <w:rPr>
          <w:sz w:val="24"/>
          <w:szCs w:val="24"/>
        </w:rPr>
      </w:pPr>
      <w:bookmarkStart w:id="115" w:name="_Ref430696649"/>
      <w:bookmarkStart w:id="116" w:name="_Toc431052315"/>
      <w:r w:rsidRPr="006638ED">
        <w:rPr>
          <w:sz w:val="24"/>
          <w:szCs w:val="24"/>
        </w:rPr>
        <w:t xml:space="preserve">Figura </w:t>
      </w:r>
      <w:r w:rsidRPr="006638ED">
        <w:rPr>
          <w:sz w:val="24"/>
          <w:szCs w:val="24"/>
        </w:rPr>
        <w:fldChar w:fldCharType="begin"/>
      </w:r>
      <w:r w:rsidRPr="006638ED">
        <w:rPr>
          <w:sz w:val="24"/>
          <w:szCs w:val="24"/>
        </w:rPr>
        <w:instrText xml:space="preserve"> SEQ Figura \* ARABIC </w:instrText>
      </w:r>
      <w:r w:rsidRPr="006638ED">
        <w:rPr>
          <w:sz w:val="24"/>
          <w:szCs w:val="24"/>
        </w:rPr>
        <w:fldChar w:fldCharType="separate"/>
      </w:r>
      <w:r w:rsidR="00F8549A">
        <w:rPr>
          <w:noProof/>
          <w:sz w:val="24"/>
          <w:szCs w:val="24"/>
        </w:rPr>
        <w:t>20</w:t>
      </w:r>
      <w:r w:rsidRPr="006638ED">
        <w:rPr>
          <w:sz w:val="24"/>
          <w:szCs w:val="24"/>
        </w:rPr>
        <w:fldChar w:fldCharType="end"/>
      </w:r>
      <w:bookmarkEnd w:id="115"/>
      <w:r w:rsidRPr="006638ED">
        <w:rPr>
          <w:sz w:val="24"/>
          <w:szCs w:val="24"/>
        </w:rPr>
        <w:t xml:space="preserve"> - </w:t>
      </w:r>
      <w:r w:rsidRPr="006638ED">
        <w:rPr>
          <w:i/>
          <w:sz w:val="24"/>
          <w:szCs w:val="24"/>
        </w:rPr>
        <w:t>Service</w:t>
      </w:r>
      <w:r w:rsidRPr="006638ED">
        <w:rPr>
          <w:sz w:val="24"/>
          <w:szCs w:val="24"/>
        </w:rPr>
        <w:t xml:space="preserve"> da tela de </w:t>
      </w:r>
      <w:r w:rsidRPr="006638ED">
        <w:rPr>
          <w:i/>
          <w:sz w:val="24"/>
          <w:szCs w:val="24"/>
        </w:rPr>
        <w:t>login</w:t>
      </w:r>
      <w:bookmarkEnd w:id="116"/>
    </w:p>
    <w:p w14:paraId="450D5530" w14:textId="5831F546" w:rsidR="006638ED" w:rsidRDefault="006638ED" w:rsidP="006638ED">
      <w:pPr>
        <w:pStyle w:val="TextoNormal"/>
        <w:spacing w:after="240"/>
        <w:ind w:firstLine="0"/>
        <w:jc w:val="center"/>
        <w:rPr>
          <w:sz w:val="22"/>
          <w:szCs w:val="22"/>
        </w:rPr>
      </w:pPr>
      <w:r>
        <w:rPr>
          <w:noProof/>
          <w:sz w:val="22"/>
          <w:szCs w:val="22"/>
          <w:lang w:eastAsia="pt-BR"/>
        </w:rPr>
        <w:drawing>
          <wp:inline distT="0" distB="0" distL="0" distR="0" wp14:anchorId="77D5F08F" wp14:editId="338DAB38">
            <wp:extent cx="5013298" cy="3819286"/>
            <wp:effectExtent l="0" t="0" r="0" b="0"/>
            <wp:docPr id="15" name="Imagem 15" descr="C:\Users\RAFAEL\Desktop\servic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Desktop\service-log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8485" cy="3823237"/>
                    </a:xfrm>
                    <a:prstGeom prst="rect">
                      <a:avLst/>
                    </a:prstGeom>
                    <a:noFill/>
                    <a:ln>
                      <a:noFill/>
                    </a:ln>
                  </pic:spPr>
                </pic:pic>
              </a:graphicData>
            </a:graphic>
          </wp:inline>
        </w:drawing>
      </w:r>
    </w:p>
    <w:p w14:paraId="74A6C5BC" w14:textId="3CFCA35A" w:rsidR="00C810C8" w:rsidRPr="00F37AB4" w:rsidRDefault="00C810C8" w:rsidP="00C810C8">
      <w:pPr>
        <w:pStyle w:val="TextoNormal"/>
        <w:spacing w:after="240"/>
        <w:ind w:firstLine="0"/>
        <w:jc w:val="left"/>
        <w:rPr>
          <w:sz w:val="22"/>
          <w:szCs w:val="22"/>
        </w:rPr>
      </w:pPr>
      <w:r>
        <w:rPr>
          <w:sz w:val="22"/>
          <w:szCs w:val="22"/>
        </w:rPr>
        <w:t>Fonte: Do autor.</w:t>
      </w:r>
    </w:p>
    <w:p w14:paraId="33F08C5A" w14:textId="2A81A381" w:rsidR="00902BF3" w:rsidRDefault="00902BF3" w:rsidP="006A2F67">
      <w:pPr>
        <w:pStyle w:val="TextoNormal"/>
        <w:spacing w:after="240"/>
      </w:pPr>
      <w:r>
        <w:t>A</w:t>
      </w:r>
      <w:r w:rsidR="00B72EF6">
        <w:t xml:space="preserve"> </w:t>
      </w:r>
      <w:r w:rsidR="00B72EF6">
        <w:fldChar w:fldCharType="begin"/>
      </w:r>
      <w:r w:rsidR="00B72EF6">
        <w:instrText xml:space="preserve"> REF _Ref430697291 \h </w:instrText>
      </w:r>
      <w:r w:rsidR="00B72EF6">
        <w:fldChar w:fldCharType="separate"/>
      </w:r>
      <w:r w:rsidR="00DC482D" w:rsidRPr="006F09A3">
        <w:rPr>
          <w:szCs w:val="24"/>
        </w:rPr>
        <w:t xml:space="preserve">Figura </w:t>
      </w:r>
      <w:r w:rsidR="00DC482D">
        <w:rPr>
          <w:noProof/>
          <w:szCs w:val="24"/>
        </w:rPr>
        <w:t>21</w:t>
      </w:r>
      <w:r w:rsidR="00B72EF6">
        <w:fldChar w:fldCharType="end"/>
      </w:r>
      <w:r>
        <w:t xml:space="preserve"> mostra o código responsável pela geração do </w:t>
      </w:r>
      <w:r w:rsidRPr="00C810C8">
        <w:rPr>
          <w:i/>
        </w:rPr>
        <w:t>token</w:t>
      </w:r>
      <w:r>
        <w:t xml:space="preserve"> e </w:t>
      </w:r>
      <w:r w:rsidR="006A2F67">
        <w:t xml:space="preserve">a regra de negócio </w:t>
      </w:r>
      <w:r w:rsidR="005F7DCC">
        <w:t xml:space="preserve">que salva </w:t>
      </w:r>
      <w:r>
        <w:t xml:space="preserve">no </w:t>
      </w:r>
      <w:r w:rsidR="002B00EC">
        <w:t>BD</w:t>
      </w:r>
      <w:r>
        <w:t>.</w:t>
      </w:r>
      <w:r w:rsidR="001B5608">
        <w:t xml:space="preserve"> A </w:t>
      </w:r>
      <w:r w:rsidR="008D6751">
        <w:fldChar w:fldCharType="begin"/>
      </w:r>
      <w:r w:rsidR="008D6751">
        <w:instrText xml:space="preserve"> REF _Ref430699581 \h </w:instrText>
      </w:r>
      <w:r w:rsidR="008D6751">
        <w:fldChar w:fldCharType="separate"/>
      </w:r>
      <w:r w:rsidR="00DC482D" w:rsidRPr="00E14BA7">
        <w:rPr>
          <w:szCs w:val="24"/>
        </w:rPr>
        <w:t xml:space="preserve">Figura </w:t>
      </w:r>
      <w:r w:rsidR="00DC482D">
        <w:rPr>
          <w:noProof/>
          <w:szCs w:val="24"/>
        </w:rPr>
        <w:t>22</w:t>
      </w:r>
      <w:r w:rsidR="008D6751">
        <w:fldChar w:fldCharType="end"/>
      </w:r>
      <w:r w:rsidR="008D6751">
        <w:t xml:space="preserve"> </w:t>
      </w:r>
      <w:r w:rsidR="001B5608">
        <w:t xml:space="preserve">exibe como é feita a comunicação após o </w:t>
      </w:r>
      <w:r w:rsidR="001B5608" w:rsidRPr="00C810C8">
        <w:rPr>
          <w:i/>
        </w:rPr>
        <w:t>login</w:t>
      </w:r>
      <w:r w:rsidR="001B5608">
        <w:t xml:space="preserve"> com o </w:t>
      </w:r>
      <w:r w:rsidR="001B5608" w:rsidRPr="00C810C8">
        <w:rPr>
          <w:i/>
        </w:rPr>
        <w:t>token</w:t>
      </w:r>
      <w:r w:rsidR="001B5608">
        <w:t xml:space="preserve"> no cabeçalho das requisições.</w:t>
      </w:r>
    </w:p>
    <w:p w14:paraId="65AD7BDE" w14:textId="6B29B773" w:rsidR="006F09A3" w:rsidRPr="006F09A3" w:rsidRDefault="006F09A3" w:rsidP="006F09A3">
      <w:pPr>
        <w:pStyle w:val="Legenda"/>
        <w:keepNext/>
        <w:rPr>
          <w:sz w:val="24"/>
          <w:szCs w:val="24"/>
        </w:rPr>
      </w:pPr>
      <w:bookmarkStart w:id="117" w:name="_Ref430697291"/>
      <w:bookmarkStart w:id="118" w:name="_Toc431052316"/>
      <w:r w:rsidRPr="006F09A3">
        <w:rPr>
          <w:sz w:val="24"/>
          <w:szCs w:val="24"/>
        </w:rPr>
        <w:lastRenderedPageBreak/>
        <w:t xml:space="preserve">Figura </w:t>
      </w:r>
      <w:r w:rsidRPr="006F09A3">
        <w:rPr>
          <w:sz w:val="24"/>
          <w:szCs w:val="24"/>
        </w:rPr>
        <w:fldChar w:fldCharType="begin"/>
      </w:r>
      <w:r w:rsidRPr="006F09A3">
        <w:rPr>
          <w:sz w:val="24"/>
          <w:szCs w:val="24"/>
        </w:rPr>
        <w:instrText xml:space="preserve"> SEQ Figura \* ARABIC </w:instrText>
      </w:r>
      <w:r w:rsidRPr="006F09A3">
        <w:rPr>
          <w:sz w:val="24"/>
          <w:szCs w:val="24"/>
        </w:rPr>
        <w:fldChar w:fldCharType="separate"/>
      </w:r>
      <w:r w:rsidR="00F8549A">
        <w:rPr>
          <w:noProof/>
          <w:sz w:val="24"/>
          <w:szCs w:val="24"/>
        </w:rPr>
        <w:t>21</w:t>
      </w:r>
      <w:r w:rsidRPr="006F09A3">
        <w:rPr>
          <w:sz w:val="24"/>
          <w:szCs w:val="24"/>
        </w:rPr>
        <w:fldChar w:fldCharType="end"/>
      </w:r>
      <w:bookmarkEnd w:id="117"/>
      <w:r w:rsidRPr="006F09A3">
        <w:rPr>
          <w:sz w:val="24"/>
          <w:szCs w:val="24"/>
        </w:rPr>
        <w:t xml:space="preserve"> - Código que gera o </w:t>
      </w:r>
      <w:r w:rsidRPr="00A619CB">
        <w:rPr>
          <w:i/>
          <w:sz w:val="24"/>
          <w:szCs w:val="24"/>
        </w:rPr>
        <w:t>token</w:t>
      </w:r>
      <w:r w:rsidRPr="006F09A3">
        <w:rPr>
          <w:sz w:val="24"/>
          <w:szCs w:val="24"/>
        </w:rPr>
        <w:t xml:space="preserve"> e atualiza no BD</w:t>
      </w:r>
      <w:bookmarkEnd w:id="118"/>
    </w:p>
    <w:p w14:paraId="5231ED90" w14:textId="328B9A79" w:rsidR="004E067B" w:rsidRDefault="006F09A3" w:rsidP="006F09A3">
      <w:pPr>
        <w:pStyle w:val="TextoNormal"/>
        <w:spacing w:after="240"/>
        <w:jc w:val="center"/>
        <w:rPr>
          <w:sz w:val="22"/>
          <w:szCs w:val="22"/>
        </w:rPr>
      </w:pPr>
      <w:r>
        <w:rPr>
          <w:noProof/>
          <w:sz w:val="22"/>
          <w:szCs w:val="22"/>
          <w:lang w:eastAsia="pt-BR"/>
        </w:rPr>
        <w:drawing>
          <wp:inline distT="0" distB="0" distL="0" distR="0" wp14:anchorId="536A12C1" wp14:editId="24FE99F0">
            <wp:extent cx="5148639" cy="2942590"/>
            <wp:effectExtent l="0" t="0" r="0" b="0"/>
            <wp:docPr id="10" name="Imagem 10" descr="C:\Users\RAFAEL\Desktop\controle-auth-servi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controle-auth-servid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73205" cy="2956630"/>
                    </a:xfrm>
                    <a:prstGeom prst="rect">
                      <a:avLst/>
                    </a:prstGeom>
                    <a:noFill/>
                    <a:ln>
                      <a:noFill/>
                    </a:ln>
                  </pic:spPr>
                </pic:pic>
              </a:graphicData>
            </a:graphic>
          </wp:inline>
        </w:drawing>
      </w:r>
    </w:p>
    <w:p w14:paraId="2FB278D2" w14:textId="5228A8F1" w:rsidR="00892FAD" w:rsidRDefault="006F09A3" w:rsidP="009F3C1A">
      <w:pPr>
        <w:pStyle w:val="TextoNormal"/>
        <w:spacing w:after="240"/>
        <w:ind w:firstLine="0"/>
        <w:rPr>
          <w:sz w:val="22"/>
          <w:szCs w:val="22"/>
        </w:rPr>
      </w:pPr>
      <w:r>
        <w:rPr>
          <w:sz w:val="22"/>
          <w:szCs w:val="22"/>
        </w:rPr>
        <w:t>Fonte: Do autor.</w:t>
      </w:r>
    </w:p>
    <w:p w14:paraId="25C10464" w14:textId="1061ECF7" w:rsidR="00E14BA7" w:rsidRPr="00E14BA7" w:rsidRDefault="00E14BA7" w:rsidP="00E14BA7">
      <w:pPr>
        <w:pStyle w:val="Legenda"/>
        <w:keepNext/>
        <w:jc w:val="both"/>
        <w:rPr>
          <w:sz w:val="24"/>
          <w:szCs w:val="24"/>
        </w:rPr>
      </w:pPr>
      <w:bookmarkStart w:id="119" w:name="_Ref430699581"/>
      <w:bookmarkStart w:id="120" w:name="_Toc431052317"/>
      <w:r w:rsidRPr="00E14BA7">
        <w:rPr>
          <w:sz w:val="24"/>
          <w:szCs w:val="24"/>
        </w:rPr>
        <w:t xml:space="preserve">Figura </w:t>
      </w:r>
      <w:r w:rsidRPr="00E14BA7">
        <w:rPr>
          <w:sz w:val="24"/>
          <w:szCs w:val="24"/>
        </w:rPr>
        <w:fldChar w:fldCharType="begin"/>
      </w:r>
      <w:r w:rsidRPr="00E14BA7">
        <w:rPr>
          <w:sz w:val="24"/>
          <w:szCs w:val="24"/>
        </w:rPr>
        <w:instrText xml:space="preserve"> SEQ Figura \* ARABIC </w:instrText>
      </w:r>
      <w:r w:rsidRPr="00E14BA7">
        <w:rPr>
          <w:sz w:val="24"/>
          <w:szCs w:val="24"/>
        </w:rPr>
        <w:fldChar w:fldCharType="separate"/>
      </w:r>
      <w:r w:rsidR="00F8549A">
        <w:rPr>
          <w:noProof/>
          <w:sz w:val="24"/>
          <w:szCs w:val="24"/>
        </w:rPr>
        <w:t>22</w:t>
      </w:r>
      <w:r w:rsidRPr="00E14BA7">
        <w:rPr>
          <w:sz w:val="24"/>
          <w:szCs w:val="24"/>
        </w:rPr>
        <w:fldChar w:fldCharType="end"/>
      </w:r>
      <w:bookmarkEnd w:id="119"/>
      <w:r w:rsidRPr="00E14BA7">
        <w:rPr>
          <w:sz w:val="24"/>
          <w:szCs w:val="24"/>
        </w:rPr>
        <w:t xml:space="preserve"> - Exemplo de comunicação com </w:t>
      </w:r>
      <w:r w:rsidRPr="003068E7">
        <w:rPr>
          <w:i/>
          <w:sz w:val="24"/>
          <w:szCs w:val="24"/>
        </w:rPr>
        <w:t>token</w:t>
      </w:r>
      <w:r w:rsidRPr="00E14BA7">
        <w:rPr>
          <w:sz w:val="24"/>
          <w:szCs w:val="24"/>
        </w:rPr>
        <w:t xml:space="preserve"> no cabeçalho</w:t>
      </w:r>
      <w:r w:rsidR="0087184B">
        <w:rPr>
          <w:sz w:val="24"/>
          <w:szCs w:val="24"/>
        </w:rPr>
        <w:t xml:space="preserve"> da requisição</w:t>
      </w:r>
      <w:bookmarkEnd w:id="120"/>
    </w:p>
    <w:p w14:paraId="00FF5DF8" w14:textId="4BF73899" w:rsidR="00E14BA7" w:rsidRDefault="00E14BA7" w:rsidP="00A15494">
      <w:pPr>
        <w:pStyle w:val="TextoNormal"/>
        <w:spacing w:after="240"/>
        <w:ind w:firstLine="0"/>
        <w:jc w:val="center"/>
        <w:rPr>
          <w:sz w:val="22"/>
          <w:szCs w:val="22"/>
        </w:rPr>
      </w:pPr>
      <w:r>
        <w:rPr>
          <w:noProof/>
          <w:sz w:val="22"/>
          <w:szCs w:val="22"/>
          <w:lang w:eastAsia="pt-BR"/>
        </w:rPr>
        <w:drawing>
          <wp:inline distT="0" distB="0" distL="0" distR="0" wp14:anchorId="605CD7CC" wp14:editId="09704A0A">
            <wp:extent cx="4533900" cy="2524369"/>
            <wp:effectExtent l="0" t="0" r="0" b="9525"/>
            <wp:docPr id="19" name="Imagem 19" descr="C:\Users\RAFAEL\Desktop\comunicacao com tok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comunicacao com toke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40607" cy="2528103"/>
                    </a:xfrm>
                    <a:prstGeom prst="rect">
                      <a:avLst/>
                    </a:prstGeom>
                    <a:noFill/>
                    <a:ln>
                      <a:noFill/>
                    </a:ln>
                  </pic:spPr>
                </pic:pic>
              </a:graphicData>
            </a:graphic>
          </wp:inline>
        </w:drawing>
      </w:r>
    </w:p>
    <w:p w14:paraId="629A0DA5" w14:textId="2CE9D57B" w:rsidR="00E14BA7" w:rsidRDefault="00E14BA7" w:rsidP="009F3C1A">
      <w:pPr>
        <w:pStyle w:val="TextoNormal"/>
        <w:spacing w:after="240"/>
        <w:ind w:firstLine="0"/>
        <w:rPr>
          <w:sz w:val="22"/>
          <w:szCs w:val="22"/>
        </w:rPr>
      </w:pPr>
      <w:r>
        <w:rPr>
          <w:sz w:val="22"/>
          <w:szCs w:val="22"/>
        </w:rPr>
        <w:t>Fonte: Do autor.</w:t>
      </w:r>
    </w:p>
    <w:p w14:paraId="3924D8B2" w14:textId="20A866DA" w:rsidR="00AF76E8" w:rsidRPr="00D71C8E" w:rsidRDefault="00AF76E8" w:rsidP="00AF76E8">
      <w:pPr>
        <w:pStyle w:val="Legenda"/>
        <w:keepNext/>
        <w:rPr>
          <w:sz w:val="24"/>
          <w:szCs w:val="24"/>
        </w:rPr>
      </w:pPr>
      <w:bookmarkStart w:id="121" w:name="_Toc431052318"/>
      <w:r w:rsidRPr="00D71C8E">
        <w:rPr>
          <w:sz w:val="24"/>
          <w:szCs w:val="24"/>
        </w:rPr>
        <w:t xml:space="preserve">Figura </w:t>
      </w:r>
      <w:r w:rsidRPr="00D71C8E">
        <w:rPr>
          <w:sz w:val="24"/>
          <w:szCs w:val="24"/>
        </w:rPr>
        <w:fldChar w:fldCharType="begin"/>
      </w:r>
      <w:r w:rsidRPr="00D71C8E">
        <w:rPr>
          <w:sz w:val="24"/>
          <w:szCs w:val="24"/>
        </w:rPr>
        <w:instrText xml:space="preserve"> SEQ Figura \* ARABIC </w:instrText>
      </w:r>
      <w:r w:rsidRPr="00D71C8E">
        <w:rPr>
          <w:sz w:val="24"/>
          <w:szCs w:val="24"/>
        </w:rPr>
        <w:fldChar w:fldCharType="separate"/>
      </w:r>
      <w:r w:rsidR="00F8549A">
        <w:rPr>
          <w:noProof/>
          <w:sz w:val="24"/>
          <w:szCs w:val="24"/>
        </w:rPr>
        <w:t>23</w:t>
      </w:r>
      <w:r w:rsidRPr="00D71C8E">
        <w:rPr>
          <w:sz w:val="24"/>
          <w:szCs w:val="24"/>
        </w:rPr>
        <w:fldChar w:fldCharType="end"/>
      </w:r>
      <w:r w:rsidRPr="00D71C8E">
        <w:rPr>
          <w:sz w:val="24"/>
          <w:szCs w:val="24"/>
        </w:rPr>
        <w:t xml:space="preserve"> - </w:t>
      </w:r>
      <w:r w:rsidRPr="00D71C8E">
        <w:rPr>
          <w:i/>
          <w:sz w:val="24"/>
          <w:szCs w:val="24"/>
        </w:rPr>
        <w:t>token</w:t>
      </w:r>
      <w:r w:rsidRPr="00D71C8E">
        <w:rPr>
          <w:sz w:val="24"/>
          <w:szCs w:val="24"/>
        </w:rPr>
        <w:t xml:space="preserve"> gerado no BD</w:t>
      </w:r>
      <w:bookmarkEnd w:id="121"/>
    </w:p>
    <w:p w14:paraId="7DD23498" w14:textId="682BD18B" w:rsidR="00220E1C" w:rsidRPr="00285A95" w:rsidRDefault="00AF76E8" w:rsidP="003F7AF2">
      <w:pPr>
        <w:pStyle w:val="TextoNormal"/>
        <w:spacing w:after="240"/>
        <w:ind w:firstLine="0"/>
        <w:jc w:val="left"/>
        <w:rPr>
          <w:sz w:val="22"/>
          <w:szCs w:val="22"/>
        </w:rPr>
      </w:pPr>
      <w:r>
        <w:rPr>
          <w:noProof/>
          <w:sz w:val="22"/>
          <w:szCs w:val="22"/>
          <w:lang w:eastAsia="pt-BR"/>
        </w:rPr>
        <w:drawing>
          <wp:inline distT="0" distB="0" distL="0" distR="0" wp14:anchorId="0D65DB08" wp14:editId="4A7B6725">
            <wp:extent cx="5756910" cy="397510"/>
            <wp:effectExtent l="0" t="0" r="0" b="2540"/>
            <wp:docPr id="22" name="Imagem 22" descr="C:\Users\RAFAEL\Desktop\token no b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token no banc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397510"/>
                    </a:xfrm>
                    <a:prstGeom prst="rect">
                      <a:avLst/>
                    </a:prstGeom>
                    <a:noFill/>
                    <a:ln>
                      <a:noFill/>
                    </a:ln>
                  </pic:spPr>
                </pic:pic>
              </a:graphicData>
            </a:graphic>
          </wp:inline>
        </w:drawing>
      </w:r>
      <w:r w:rsidR="00220E1C">
        <w:rPr>
          <w:sz w:val="22"/>
          <w:szCs w:val="22"/>
        </w:rPr>
        <w:t>Fonte: Do autor.</w:t>
      </w:r>
    </w:p>
    <w:p w14:paraId="64C66810" w14:textId="4C222F55" w:rsidR="007C1C06" w:rsidRPr="00267232" w:rsidRDefault="00537EE8" w:rsidP="00BA445D">
      <w:pPr>
        <w:pStyle w:val="TtuloSubseo1"/>
        <w:numPr>
          <w:ilvl w:val="2"/>
          <w:numId w:val="9"/>
        </w:numPr>
        <w:spacing w:before="794" w:after="794"/>
      </w:pPr>
      <w:bookmarkStart w:id="122" w:name="_Toc431051447"/>
      <w:r>
        <w:lastRenderedPageBreak/>
        <w:t>Mapa de calor</w:t>
      </w:r>
      <w:bookmarkEnd w:id="122"/>
    </w:p>
    <w:p w14:paraId="1923E88D" w14:textId="1AC93C6D" w:rsidR="009C4080" w:rsidRDefault="00827FC3" w:rsidP="009C4080">
      <w:pPr>
        <w:pStyle w:val="TextoNormal"/>
        <w:shd w:val="clear" w:color="auto" w:fill="FFFFFF" w:themeFill="background1"/>
        <w:spacing w:after="240"/>
      </w:pPr>
      <w:r w:rsidRPr="00267232">
        <w:t xml:space="preserve">O </w:t>
      </w:r>
      <w:r w:rsidR="00BC2173">
        <w:t>m</w:t>
      </w:r>
      <w:r w:rsidRPr="00267232">
        <w:t xml:space="preserve">apa de </w:t>
      </w:r>
      <w:r w:rsidR="00BC2173">
        <w:t>c</w:t>
      </w:r>
      <w:r w:rsidRPr="00267232">
        <w:t>alor</w:t>
      </w:r>
      <w:r w:rsidRPr="00267232">
        <w:rPr>
          <w:rStyle w:val="Refdenotaderodap"/>
        </w:rPr>
        <w:footnoteReference w:id="14"/>
      </w:r>
      <w:r w:rsidRPr="00267232">
        <w:t xml:space="preserve"> que </w:t>
      </w:r>
      <w:r w:rsidR="000E37CA">
        <w:t>foi</w:t>
      </w:r>
      <w:r w:rsidRPr="00267232">
        <w:t xml:space="preserve"> utilizado faz parte da Google </w:t>
      </w:r>
      <w:r w:rsidRPr="00BC2173">
        <w:t>Maps</w:t>
      </w:r>
      <w:r w:rsidRPr="00267232">
        <w:t xml:space="preserve"> API JavaScript v3 e</w:t>
      </w:r>
      <w:r w:rsidR="00E8558D" w:rsidRPr="00267232">
        <w:t xml:space="preserve"> </w:t>
      </w:r>
      <w:r w:rsidRPr="00267232">
        <w:t xml:space="preserve">funciona como uma camada </w:t>
      </w:r>
      <w:r w:rsidR="00E8558D" w:rsidRPr="00267232">
        <w:t xml:space="preserve">que é </w:t>
      </w:r>
      <w:r w:rsidR="005F17EB" w:rsidRPr="00267232">
        <w:t xml:space="preserve">colocada em cima do mapa padrão. </w:t>
      </w:r>
      <w:r w:rsidR="00D71C8E">
        <w:t xml:space="preserve">Ao gerar o mapa de calor, é possível visualizar a criticidade </w:t>
      </w:r>
      <w:r w:rsidR="00CA6549">
        <w:t>da</w:t>
      </w:r>
      <w:r w:rsidR="00645559">
        <w:t xml:space="preserve"> criminalidade </w:t>
      </w:r>
      <w:r w:rsidR="009C4080">
        <w:t>nas regi</w:t>
      </w:r>
      <w:r w:rsidR="005F1B6A">
        <w:t>ões de Porto Alegre/RS.</w:t>
      </w:r>
    </w:p>
    <w:p w14:paraId="42D6DCFB" w14:textId="715F3B32" w:rsidR="00FF1713" w:rsidRDefault="00BC01C3" w:rsidP="00FF1713">
      <w:pPr>
        <w:pStyle w:val="TextoNormal"/>
        <w:spacing w:after="240"/>
      </w:pPr>
      <w:r>
        <w:t>R</w:t>
      </w:r>
      <w:r w:rsidR="00D71C8E">
        <w:t xml:space="preserve">epresentar a densidade geográfica de pontos num mapa utilizando áreas coloridas </w:t>
      </w:r>
      <w:r w:rsidR="00D91F7A">
        <w:t xml:space="preserve">é a solução quando se tem um vasto número de elementos </w:t>
      </w:r>
      <w:r w:rsidR="00BB27CE">
        <w:t>próximos uns aos outros</w:t>
      </w:r>
      <w:r w:rsidR="00D71C8E">
        <w:t>.</w:t>
      </w:r>
      <w:r w:rsidR="004F62F5">
        <w:t xml:space="preserve"> </w:t>
      </w:r>
      <w:r w:rsidR="00A42D56">
        <w:t>Neste sentido</w:t>
      </w:r>
      <w:r w:rsidR="004F62F5">
        <w:t xml:space="preserve">, </w:t>
      </w:r>
      <w:r w:rsidR="00AF4F01">
        <w:t xml:space="preserve">a </w:t>
      </w:r>
      <w:r w:rsidR="00FF1713">
        <w:t>equação abaixo</w:t>
      </w:r>
      <w:r w:rsidR="00AF4F01">
        <w:t xml:space="preserve"> exibe a fórmula que é utilizada para </w:t>
      </w:r>
      <w:r w:rsidR="008400EB">
        <w:t>determinar</w:t>
      </w:r>
      <w:r w:rsidR="00AF4F01">
        <w:t xml:space="preserve"> </w:t>
      </w:r>
      <w:r w:rsidR="00C94DAB">
        <w:t>o valor na matriz de gradientes, ou seja, retorna o</w:t>
      </w:r>
      <w:r w:rsidR="005158A7">
        <w:t>s</w:t>
      </w:r>
      <w:r w:rsidR="00C94DAB">
        <w:t xml:space="preserve"> </w:t>
      </w:r>
      <w:r w:rsidR="00523BEF">
        <w:t>valores convertidos dentro da matriz de gradientes</w:t>
      </w:r>
      <w:r w:rsidR="005158A7">
        <w:t xml:space="preserve"> das ocorrências </w:t>
      </w:r>
      <w:r w:rsidR="00C94DAB">
        <w:t xml:space="preserve">com base no </w:t>
      </w:r>
      <w:r w:rsidR="008400EB">
        <w:t xml:space="preserve">raio </w:t>
      </w:r>
      <w:r w:rsidR="00836D2E">
        <w:t xml:space="preserve">informado em </w:t>
      </w:r>
      <w:r w:rsidR="00836D2E" w:rsidRPr="000D587D">
        <w:rPr>
          <w:i/>
        </w:rPr>
        <w:t>pixels</w:t>
      </w:r>
      <w:r w:rsidR="00935300">
        <w:t>,</w:t>
      </w:r>
      <w:r w:rsidR="00C94DAB">
        <w:t xml:space="preserve"> </w:t>
      </w:r>
      <w:r w:rsidR="001F0494">
        <w:t>assim,</w:t>
      </w:r>
      <w:r w:rsidR="00E661C4">
        <w:t xml:space="preserve"> </w:t>
      </w:r>
      <w:r w:rsidR="00C94DAB">
        <w:t>define</w:t>
      </w:r>
      <w:r w:rsidR="00183B8C">
        <w:t>-se</w:t>
      </w:r>
      <w:r w:rsidR="00C94DAB">
        <w:t xml:space="preserve"> qual gradiente será aplicado</w:t>
      </w:r>
      <w:r w:rsidR="009D565A">
        <w:t xml:space="preserve"> no mapa</w:t>
      </w:r>
      <w:r w:rsidR="00627CCD">
        <w:t xml:space="preserve"> </w:t>
      </w:r>
      <w:r w:rsidR="00917D7D">
        <w:t xml:space="preserve">para cada ponto </w:t>
      </w:r>
      <w:r w:rsidR="00627CCD">
        <w:t>(GOOGLE, 2015)</w:t>
      </w:r>
      <w:r w:rsidR="006464E5">
        <w:t xml:space="preserve">. </w:t>
      </w:r>
    </w:p>
    <w:p w14:paraId="29D6C185" w14:textId="25385EDE" w:rsidR="00627CCD" w:rsidRDefault="00FF1713" w:rsidP="00D612B4">
      <w:pPr>
        <w:pStyle w:val="TextoNormal"/>
        <w:spacing w:after="240"/>
      </w:pPr>
      <m:oMathPara>
        <m:oMath>
          <m:r>
            <w:rPr>
              <w:rFonts w:ascii="Cambria Math" w:hAnsi="Cambria Math"/>
            </w:rPr>
            <m:t>gradient=</m:t>
          </m:r>
          <m:f>
            <m:fPr>
              <m:ctrlPr>
                <w:rPr>
                  <w:rFonts w:ascii="Cambria Math" w:hAnsi="Cambria Math"/>
                  <w:i/>
                </w:rPr>
              </m:ctrlPr>
            </m:fPr>
            <m:num>
              <m:r>
                <w:rPr>
                  <w:rFonts w:ascii="Cambria Math" w:hAnsi="Cambria Math"/>
                </w:rPr>
                <m:t>sum</m:t>
              </m:r>
              <m:d>
                <m:dPr>
                  <m:ctrlPr>
                    <w:rPr>
                      <w:rFonts w:ascii="Cambria Math" w:hAnsi="Cambria Math"/>
                      <w:i/>
                    </w:rPr>
                  </m:ctrlPr>
                </m:dPr>
                <m:e>
                  <m:r>
                    <w:rPr>
                      <w:rFonts w:ascii="Cambria Math" w:hAnsi="Cambria Math"/>
                    </w:rPr>
                    <m:t>points in radiusCircle</m:t>
                  </m:r>
                </m:e>
              </m:d>
            </m:num>
            <m:den>
              <m:sSup>
                <m:sSupPr>
                  <m:ctrlPr>
                    <w:rPr>
                      <w:rFonts w:ascii="Cambria Math" w:hAnsi="Cambria Math"/>
                      <w:i/>
                    </w:rPr>
                  </m:ctrlPr>
                </m:sSupPr>
                <m:e>
                  <m:r>
                    <w:rPr>
                      <w:rFonts w:ascii="Cambria Math" w:hAnsi="Cambria Math"/>
                    </w:rPr>
                    <m:t>radius</m:t>
                  </m:r>
                </m:e>
                <m:sup>
                  <m:r>
                    <w:rPr>
                      <w:rFonts w:ascii="Cambria Math" w:hAnsi="Cambria Math"/>
                    </w:rPr>
                    <m:t>2</m:t>
                  </m:r>
                </m:sup>
              </m:sSup>
              <m:r>
                <w:rPr>
                  <w:rFonts w:ascii="Cambria Math" w:hAnsi="Cambria Math"/>
                </w:rPr>
                <m:t xml:space="preserve"> × π</m:t>
              </m:r>
            </m:den>
          </m:f>
          <m:r>
            <w:rPr>
              <w:rFonts w:ascii="Cambria Math" w:hAnsi="Cambria Math"/>
            </w:rPr>
            <m:t xml:space="preserve"> </m:t>
          </m:r>
        </m:oMath>
      </m:oMathPara>
    </w:p>
    <w:p w14:paraId="7E9C3F17" w14:textId="0EEE585D" w:rsidR="00D612B4" w:rsidRDefault="00D612B4" w:rsidP="00DC7AC1">
      <w:pPr>
        <w:pStyle w:val="TextoNormal"/>
        <w:spacing w:after="240"/>
      </w:pPr>
      <w:r>
        <w:t xml:space="preserve">A </w:t>
      </w:r>
      <w:r w:rsidR="00F11886">
        <w:fldChar w:fldCharType="begin"/>
      </w:r>
      <w:r w:rsidR="00F11886">
        <w:instrText xml:space="preserve"> REF _Ref430719656 \h </w:instrText>
      </w:r>
      <w:r w:rsidR="00F11886">
        <w:fldChar w:fldCharType="separate"/>
      </w:r>
      <w:r w:rsidR="00DC482D" w:rsidRPr="00920235">
        <w:rPr>
          <w:szCs w:val="24"/>
        </w:rPr>
        <w:t xml:space="preserve">Figura </w:t>
      </w:r>
      <w:r w:rsidR="00DC482D">
        <w:rPr>
          <w:noProof/>
          <w:szCs w:val="24"/>
        </w:rPr>
        <w:t>24</w:t>
      </w:r>
      <w:r w:rsidR="00F11886">
        <w:fldChar w:fldCharType="end"/>
      </w:r>
      <w:r w:rsidR="00F11886">
        <w:t xml:space="preserve"> </w:t>
      </w:r>
      <w:r>
        <w:t>exibe como foi feito a utilização d</w:t>
      </w:r>
      <w:r w:rsidR="00402003">
        <w:t>o mapa de calor da API do Google para este protótipo</w:t>
      </w:r>
      <w:r>
        <w:t>.</w:t>
      </w:r>
    </w:p>
    <w:p w14:paraId="6B33626A" w14:textId="16BC6612" w:rsidR="00920235" w:rsidRPr="00920235" w:rsidRDefault="00920235" w:rsidP="00920235">
      <w:pPr>
        <w:pStyle w:val="Legenda"/>
        <w:keepNext/>
        <w:rPr>
          <w:sz w:val="24"/>
          <w:szCs w:val="24"/>
        </w:rPr>
      </w:pPr>
      <w:bookmarkStart w:id="123" w:name="_Ref430719656"/>
      <w:bookmarkStart w:id="124" w:name="_Toc431052319"/>
      <w:r w:rsidRPr="00920235">
        <w:rPr>
          <w:sz w:val="24"/>
          <w:szCs w:val="24"/>
        </w:rPr>
        <w:t xml:space="preserve">Figura </w:t>
      </w:r>
      <w:r w:rsidRPr="00920235">
        <w:rPr>
          <w:sz w:val="24"/>
          <w:szCs w:val="24"/>
        </w:rPr>
        <w:fldChar w:fldCharType="begin"/>
      </w:r>
      <w:r w:rsidRPr="00920235">
        <w:rPr>
          <w:sz w:val="24"/>
          <w:szCs w:val="24"/>
        </w:rPr>
        <w:instrText xml:space="preserve"> SEQ Figura \* ARABIC </w:instrText>
      </w:r>
      <w:r w:rsidRPr="00920235">
        <w:rPr>
          <w:sz w:val="24"/>
          <w:szCs w:val="24"/>
        </w:rPr>
        <w:fldChar w:fldCharType="separate"/>
      </w:r>
      <w:r w:rsidR="00F8549A">
        <w:rPr>
          <w:noProof/>
          <w:sz w:val="24"/>
          <w:szCs w:val="24"/>
        </w:rPr>
        <w:t>24</w:t>
      </w:r>
      <w:r w:rsidRPr="00920235">
        <w:rPr>
          <w:sz w:val="24"/>
          <w:szCs w:val="24"/>
        </w:rPr>
        <w:fldChar w:fldCharType="end"/>
      </w:r>
      <w:bookmarkEnd w:id="123"/>
      <w:r w:rsidR="00F461BB">
        <w:rPr>
          <w:sz w:val="24"/>
          <w:szCs w:val="24"/>
        </w:rPr>
        <w:t xml:space="preserve"> - Código para geração do mapa</w:t>
      </w:r>
      <w:r w:rsidRPr="00920235">
        <w:rPr>
          <w:sz w:val="24"/>
          <w:szCs w:val="24"/>
        </w:rPr>
        <w:t xml:space="preserve"> de calor</w:t>
      </w:r>
      <w:r w:rsidR="00E3562B">
        <w:rPr>
          <w:sz w:val="24"/>
          <w:szCs w:val="24"/>
        </w:rPr>
        <w:t xml:space="preserve"> e </w:t>
      </w:r>
      <w:r w:rsidR="00D43403">
        <w:rPr>
          <w:sz w:val="24"/>
          <w:szCs w:val="24"/>
        </w:rPr>
        <w:t>os gradientes</w:t>
      </w:r>
      <w:r w:rsidR="00E3562B">
        <w:rPr>
          <w:sz w:val="24"/>
          <w:szCs w:val="24"/>
        </w:rPr>
        <w:t xml:space="preserve"> utilizados</w:t>
      </w:r>
      <w:bookmarkEnd w:id="124"/>
    </w:p>
    <w:p w14:paraId="203BA470" w14:textId="35A00D19" w:rsidR="00BE2D90" w:rsidRDefault="00920235" w:rsidP="00920235">
      <w:pPr>
        <w:pStyle w:val="TextoNormal"/>
        <w:spacing w:after="240"/>
        <w:jc w:val="center"/>
      </w:pPr>
      <w:r>
        <w:rPr>
          <w:noProof/>
          <w:lang w:eastAsia="pt-BR"/>
        </w:rPr>
        <w:drawing>
          <wp:inline distT="0" distB="0" distL="0" distR="0" wp14:anchorId="45A91388" wp14:editId="5D9E1213">
            <wp:extent cx="4591050" cy="3143250"/>
            <wp:effectExtent l="0" t="0" r="0" b="0"/>
            <wp:docPr id="28" name="Imagem 28" descr="C:\Users\RAFAEL\Desktop\codigo-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codigo-j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2046" cy="3143932"/>
                    </a:xfrm>
                    <a:prstGeom prst="rect">
                      <a:avLst/>
                    </a:prstGeom>
                    <a:noFill/>
                    <a:ln>
                      <a:noFill/>
                    </a:ln>
                  </pic:spPr>
                </pic:pic>
              </a:graphicData>
            </a:graphic>
          </wp:inline>
        </w:drawing>
      </w:r>
    </w:p>
    <w:p w14:paraId="1734176A" w14:textId="4472F9AD" w:rsidR="00920235" w:rsidRPr="00920235" w:rsidRDefault="00920235" w:rsidP="00920235">
      <w:pPr>
        <w:pStyle w:val="TextoNormal"/>
        <w:spacing w:after="240"/>
        <w:ind w:firstLine="0"/>
        <w:rPr>
          <w:sz w:val="22"/>
          <w:szCs w:val="22"/>
        </w:rPr>
      </w:pPr>
      <w:r w:rsidRPr="00920235">
        <w:rPr>
          <w:sz w:val="22"/>
          <w:szCs w:val="22"/>
        </w:rPr>
        <w:lastRenderedPageBreak/>
        <w:t>Fonte: Do autor.</w:t>
      </w:r>
    </w:p>
    <w:p w14:paraId="435B1E57" w14:textId="56B50095" w:rsidR="004F62F5" w:rsidRDefault="005A25B6" w:rsidP="00DC7AC1">
      <w:pPr>
        <w:pStyle w:val="TextoNormal"/>
        <w:spacing w:after="240"/>
      </w:pPr>
      <w:r>
        <w:t>É</w:t>
      </w:r>
      <w:r w:rsidR="00FD258B">
        <w:t xml:space="preserve"> possível informar parâmetros de filtragem para o mapa que está sendo exibido</w:t>
      </w:r>
      <w:r w:rsidR="00825D99">
        <w:t xml:space="preserve">, a </w:t>
      </w:r>
      <w:r w:rsidR="00F81DB4">
        <w:fldChar w:fldCharType="begin"/>
      </w:r>
      <w:r w:rsidR="00F81DB4">
        <w:instrText xml:space="preserve"> REF _Ref430704867 \h </w:instrText>
      </w:r>
      <w:r w:rsidR="00F81DB4">
        <w:fldChar w:fldCharType="separate"/>
      </w:r>
      <w:r w:rsidR="00DC482D" w:rsidRPr="00F81DB4">
        <w:rPr>
          <w:szCs w:val="24"/>
        </w:rPr>
        <w:t xml:space="preserve">Figura </w:t>
      </w:r>
      <w:r w:rsidR="00DC482D">
        <w:rPr>
          <w:noProof/>
          <w:szCs w:val="24"/>
        </w:rPr>
        <w:t>25</w:t>
      </w:r>
      <w:r w:rsidR="00F81DB4">
        <w:fldChar w:fldCharType="end"/>
      </w:r>
      <w:r w:rsidR="00F81DB4">
        <w:t xml:space="preserve"> </w:t>
      </w:r>
      <w:r w:rsidR="00825D99">
        <w:t xml:space="preserve">exibe o comportamento </w:t>
      </w:r>
      <w:r w:rsidR="00A051F6">
        <w:t xml:space="preserve">padrão </w:t>
      </w:r>
      <w:r w:rsidR="00825D99">
        <w:t xml:space="preserve">do mapa após o usuário efetuar o </w:t>
      </w:r>
      <w:r w:rsidR="00825D99" w:rsidRPr="00825D99">
        <w:rPr>
          <w:i/>
        </w:rPr>
        <w:t>login</w:t>
      </w:r>
      <w:r w:rsidR="00825D99">
        <w:t xml:space="preserve"> na aplicação</w:t>
      </w:r>
      <w:r w:rsidR="004F62F5">
        <w:t>.</w:t>
      </w:r>
      <w:r w:rsidR="00CE56C0">
        <w:t xml:space="preserve"> Um diferencial deste sistema é que a geração do mapa de calor é feita de maneira dinâmica, toda a informação que é adicionada no filtro é computada novamente pelo servidor.</w:t>
      </w:r>
    </w:p>
    <w:p w14:paraId="560C4661" w14:textId="12573E26" w:rsidR="00F81DB4" w:rsidRPr="00F81DB4" w:rsidRDefault="00F81DB4" w:rsidP="00F81DB4">
      <w:pPr>
        <w:pStyle w:val="Legenda"/>
        <w:keepNext/>
        <w:rPr>
          <w:sz w:val="24"/>
          <w:szCs w:val="24"/>
        </w:rPr>
      </w:pPr>
      <w:bookmarkStart w:id="125" w:name="_Ref430704867"/>
      <w:bookmarkStart w:id="126" w:name="_Toc431052320"/>
      <w:r w:rsidRPr="00F81DB4">
        <w:rPr>
          <w:sz w:val="24"/>
          <w:szCs w:val="24"/>
        </w:rPr>
        <w:t xml:space="preserve">Figura </w:t>
      </w:r>
      <w:r w:rsidRPr="00F81DB4">
        <w:rPr>
          <w:sz w:val="24"/>
          <w:szCs w:val="24"/>
        </w:rPr>
        <w:fldChar w:fldCharType="begin"/>
      </w:r>
      <w:r w:rsidRPr="00F81DB4">
        <w:rPr>
          <w:sz w:val="24"/>
          <w:szCs w:val="24"/>
        </w:rPr>
        <w:instrText xml:space="preserve"> SEQ Figura \* ARABIC </w:instrText>
      </w:r>
      <w:r w:rsidRPr="00F81DB4">
        <w:rPr>
          <w:sz w:val="24"/>
          <w:szCs w:val="24"/>
        </w:rPr>
        <w:fldChar w:fldCharType="separate"/>
      </w:r>
      <w:r w:rsidR="00F8549A">
        <w:rPr>
          <w:noProof/>
          <w:sz w:val="24"/>
          <w:szCs w:val="24"/>
        </w:rPr>
        <w:t>25</w:t>
      </w:r>
      <w:r w:rsidRPr="00F81DB4">
        <w:rPr>
          <w:sz w:val="24"/>
          <w:szCs w:val="24"/>
        </w:rPr>
        <w:fldChar w:fldCharType="end"/>
      </w:r>
      <w:bookmarkEnd w:id="125"/>
      <w:r w:rsidRPr="00F81DB4">
        <w:rPr>
          <w:sz w:val="24"/>
          <w:szCs w:val="24"/>
        </w:rPr>
        <w:t xml:space="preserve"> - Visualização do mapa de calor</w:t>
      </w:r>
      <w:bookmarkEnd w:id="126"/>
    </w:p>
    <w:p w14:paraId="3EF260B3" w14:textId="0DAB8B05" w:rsidR="00F81DB4" w:rsidRDefault="00F81DB4" w:rsidP="00F81DB4">
      <w:pPr>
        <w:pStyle w:val="TextoNormal"/>
        <w:spacing w:after="240"/>
        <w:jc w:val="center"/>
      </w:pPr>
      <w:r w:rsidRPr="00F81DB4">
        <w:rPr>
          <w:noProof/>
          <w:lang w:eastAsia="pt-BR"/>
        </w:rPr>
        <w:drawing>
          <wp:inline distT="0" distB="0" distL="0" distR="0" wp14:anchorId="4EFFB6F5" wp14:editId="1DC2CD53">
            <wp:extent cx="1846800" cy="3124800"/>
            <wp:effectExtent l="0" t="0" r="1270" b="0"/>
            <wp:docPr id="23" name="Imagem 23" descr="C:\Users\RAFAEL\Desktop\sistema\Screenshot_2015-09-20-16-37-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sistema\Screenshot_2015-09-20-16-37-4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46800" cy="3124800"/>
                    </a:xfrm>
                    <a:prstGeom prst="rect">
                      <a:avLst/>
                    </a:prstGeom>
                    <a:noFill/>
                    <a:ln>
                      <a:noFill/>
                    </a:ln>
                  </pic:spPr>
                </pic:pic>
              </a:graphicData>
            </a:graphic>
          </wp:inline>
        </w:drawing>
      </w:r>
    </w:p>
    <w:p w14:paraId="38CFE6B8" w14:textId="3B136460" w:rsidR="00F81DB4" w:rsidRPr="00F81DB4" w:rsidRDefault="00F81DB4" w:rsidP="00F81DB4">
      <w:pPr>
        <w:pStyle w:val="TextoNormal"/>
        <w:spacing w:after="240"/>
        <w:ind w:firstLine="0"/>
        <w:rPr>
          <w:sz w:val="22"/>
          <w:szCs w:val="22"/>
        </w:rPr>
      </w:pPr>
      <w:r w:rsidRPr="00F81DB4">
        <w:rPr>
          <w:sz w:val="22"/>
          <w:szCs w:val="22"/>
        </w:rPr>
        <w:t>Fonte: Do autor.</w:t>
      </w:r>
    </w:p>
    <w:p w14:paraId="66B52EF7" w14:textId="6B20F0C7" w:rsidR="00FD258B" w:rsidRDefault="004F62F5" w:rsidP="00DC7AC1">
      <w:pPr>
        <w:pStyle w:val="TextoNormal"/>
        <w:spacing w:after="240"/>
      </w:pPr>
      <w:r>
        <w:t>C</w:t>
      </w:r>
      <w:r w:rsidR="00FD258B">
        <w:t xml:space="preserve">omo decisão de projeto foi optado pela geração do mapa de calor somente no </w:t>
      </w:r>
      <w:r w:rsidR="00FD258B" w:rsidRPr="00FD258B">
        <w:rPr>
          <w:i/>
        </w:rPr>
        <w:t>front-end</w:t>
      </w:r>
      <w:r w:rsidR="00FD258B">
        <w:rPr>
          <w:i/>
        </w:rPr>
        <w:t xml:space="preserve">, </w:t>
      </w:r>
      <w:r w:rsidR="00FD258B">
        <w:t xml:space="preserve">ou seja, através da API REST o usuário busca as informações </w:t>
      </w:r>
      <w:r w:rsidR="000F7D7E">
        <w:t>pelos</w:t>
      </w:r>
      <w:r w:rsidR="00FD258B">
        <w:t xml:space="preserve"> critérios do filtro e a API devolve as ocorrências </w:t>
      </w:r>
      <w:r w:rsidR="000F0D79">
        <w:t>e então o mapa</w:t>
      </w:r>
      <w:r w:rsidR="003117BC">
        <w:t xml:space="preserve"> é gerado</w:t>
      </w:r>
      <w:r w:rsidR="006A5597">
        <w:t xml:space="preserve">, a </w:t>
      </w:r>
      <w:r w:rsidR="008848E2">
        <w:fldChar w:fldCharType="begin"/>
      </w:r>
      <w:r w:rsidR="008848E2">
        <w:instrText xml:space="preserve"> REF _Ref430714950 \h </w:instrText>
      </w:r>
      <w:r w:rsidR="008848E2">
        <w:fldChar w:fldCharType="separate"/>
      </w:r>
      <w:r w:rsidR="00DC482D" w:rsidRPr="00911C03">
        <w:rPr>
          <w:szCs w:val="24"/>
        </w:rPr>
        <w:t xml:space="preserve">Figura </w:t>
      </w:r>
      <w:r w:rsidR="00DC482D">
        <w:rPr>
          <w:noProof/>
          <w:szCs w:val="24"/>
        </w:rPr>
        <w:t>26</w:t>
      </w:r>
      <w:r w:rsidR="008848E2">
        <w:fldChar w:fldCharType="end"/>
      </w:r>
      <w:r w:rsidR="008848E2">
        <w:t xml:space="preserve"> </w:t>
      </w:r>
      <w:r w:rsidR="006A5597">
        <w:t>exibe a tela para informar os critérios de filtragem</w:t>
      </w:r>
      <w:r w:rsidR="00FD258B">
        <w:t xml:space="preserve">. </w:t>
      </w:r>
    </w:p>
    <w:p w14:paraId="7EBEA593" w14:textId="3E9FB1CF" w:rsidR="00911C03" w:rsidRPr="00911C03" w:rsidRDefault="00911C03" w:rsidP="00911C03">
      <w:pPr>
        <w:pStyle w:val="Legenda"/>
        <w:keepNext/>
        <w:rPr>
          <w:sz w:val="24"/>
          <w:szCs w:val="24"/>
        </w:rPr>
      </w:pPr>
      <w:bookmarkStart w:id="127" w:name="_Ref430714950"/>
      <w:bookmarkStart w:id="128" w:name="_Toc431052321"/>
      <w:r w:rsidRPr="00911C03">
        <w:rPr>
          <w:sz w:val="24"/>
          <w:szCs w:val="24"/>
        </w:rPr>
        <w:lastRenderedPageBreak/>
        <w:t xml:space="preserve">Figura </w:t>
      </w:r>
      <w:r w:rsidRPr="00911C03">
        <w:rPr>
          <w:sz w:val="24"/>
          <w:szCs w:val="24"/>
        </w:rPr>
        <w:fldChar w:fldCharType="begin"/>
      </w:r>
      <w:r w:rsidRPr="00911C03">
        <w:rPr>
          <w:sz w:val="24"/>
          <w:szCs w:val="24"/>
        </w:rPr>
        <w:instrText xml:space="preserve"> SEQ Figura \* ARABIC </w:instrText>
      </w:r>
      <w:r w:rsidRPr="00911C03">
        <w:rPr>
          <w:sz w:val="24"/>
          <w:szCs w:val="24"/>
        </w:rPr>
        <w:fldChar w:fldCharType="separate"/>
      </w:r>
      <w:r w:rsidR="00F8549A">
        <w:rPr>
          <w:noProof/>
          <w:sz w:val="24"/>
          <w:szCs w:val="24"/>
        </w:rPr>
        <w:t>26</w:t>
      </w:r>
      <w:r w:rsidRPr="00911C03">
        <w:rPr>
          <w:sz w:val="24"/>
          <w:szCs w:val="24"/>
        </w:rPr>
        <w:fldChar w:fldCharType="end"/>
      </w:r>
      <w:bookmarkEnd w:id="127"/>
      <w:r w:rsidRPr="00911C03">
        <w:rPr>
          <w:sz w:val="24"/>
          <w:szCs w:val="24"/>
        </w:rPr>
        <w:t xml:space="preserve"> - Tela com o filtro para o mapa de calor</w:t>
      </w:r>
      <w:bookmarkEnd w:id="128"/>
    </w:p>
    <w:p w14:paraId="32EF02FD" w14:textId="65C22678" w:rsidR="00562EAC" w:rsidRDefault="00911C03" w:rsidP="00911C03">
      <w:pPr>
        <w:pStyle w:val="TextoNormal"/>
        <w:spacing w:after="240"/>
        <w:jc w:val="center"/>
      </w:pPr>
      <w:r w:rsidRPr="00911C03">
        <w:rPr>
          <w:noProof/>
          <w:lang w:eastAsia="pt-BR"/>
        </w:rPr>
        <w:drawing>
          <wp:inline distT="0" distB="0" distL="0" distR="0" wp14:anchorId="2DEEC048" wp14:editId="7FC8565A">
            <wp:extent cx="2282025" cy="2689474"/>
            <wp:effectExtent l="0" t="0" r="4445" b="0"/>
            <wp:docPr id="25" name="Imagem 25" descr="C:\Users\RAFAEL\Desktop\sistema\Screenshot_2015-09-20-16-3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Desktop\sistema\Screenshot_2015-09-20-16-38-4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9630" cy="2698436"/>
                    </a:xfrm>
                    <a:prstGeom prst="rect">
                      <a:avLst/>
                    </a:prstGeom>
                    <a:noFill/>
                    <a:ln>
                      <a:noFill/>
                    </a:ln>
                  </pic:spPr>
                </pic:pic>
              </a:graphicData>
            </a:graphic>
          </wp:inline>
        </w:drawing>
      </w:r>
    </w:p>
    <w:p w14:paraId="0F752406" w14:textId="705F406C" w:rsidR="00911C03" w:rsidRDefault="00911C03" w:rsidP="00911C03">
      <w:pPr>
        <w:pStyle w:val="TextoNormal"/>
        <w:spacing w:after="240"/>
        <w:ind w:firstLine="0"/>
        <w:rPr>
          <w:sz w:val="22"/>
          <w:szCs w:val="22"/>
        </w:rPr>
      </w:pPr>
      <w:r w:rsidRPr="00911C03">
        <w:rPr>
          <w:sz w:val="22"/>
          <w:szCs w:val="22"/>
        </w:rPr>
        <w:t>Fonte: Do autor.</w:t>
      </w:r>
    </w:p>
    <w:p w14:paraId="1137621A" w14:textId="49D1475E" w:rsidR="00911C03" w:rsidRPr="009C4080" w:rsidRDefault="00911C03" w:rsidP="00911C03">
      <w:pPr>
        <w:pStyle w:val="TextoNormal"/>
        <w:spacing w:after="240"/>
        <w:ind w:firstLine="0"/>
        <w:rPr>
          <w:szCs w:val="24"/>
        </w:rPr>
      </w:pPr>
      <w:r>
        <w:rPr>
          <w:sz w:val="22"/>
          <w:szCs w:val="22"/>
        </w:rPr>
        <w:tab/>
      </w:r>
      <w:r w:rsidRPr="009C4080">
        <w:rPr>
          <w:szCs w:val="24"/>
        </w:rPr>
        <w:t>Neste caso, foi aplicado o critério de filtro somente para registro</w:t>
      </w:r>
      <w:r w:rsidR="007C22F2" w:rsidRPr="009C4080">
        <w:rPr>
          <w:szCs w:val="24"/>
        </w:rPr>
        <w:t>s</w:t>
      </w:r>
      <w:r w:rsidRPr="009C4080">
        <w:rPr>
          <w:szCs w:val="24"/>
        </w:rPr>
        <w:t xml:space="preserve"> do centro da cidade </w:t>
      </w:r>
      <w:r w:rsidR="00414295" w:rsidRPr="009C4080">
        <w:rPr>
          <w:szCs w:val="24"/>
        </w:rPr>
        <w:t xml:space="preserve">de Porto Alegre/RS </w:t>
      </w:r>
      <w:r w:rsidRPr="009C4080">
        <w:rPr>
          <w:szCs w:val="24"/>
        </w:rPr>
        <w:t>e o mapa exibido p</w:t>
      </w:r>
      <w:r w:rsidR="009D67FE" w:rsidRPr="009C4080">
        <w:rPr>
          <w:szCs w:val="24"/>
        </w:rPr>
        <w:t>ode ser acompanhado pela</w:t>
      </w:r>
      <w:r w:rsidR="009D79B4" w:rsidRPr="009C4080">
        <w:rPr>
          <w:szCs w:val="24"/>
        </w:rPr>
        <w:t xml:space="preserve"> </w:t>
      </w:r>
      <w:r w:rsidR="009D79B4" w:rsidRPr="009C4080">
        <w:rPr>
          <w:szCs w:val="24"/>
        </w:rPr>
        <w:fldChar w:fldCharType="begin"/>
      </w:r>
      <w:r w:rsidR="009D79B4" w:rsidRPr="009C4080">
        <w:rPr>
          <w:szCs w:val="24"/>
        </w:rPr>
        <w:instrText xml:space="preserve"> REF _Ref430714654 \h </w:instrText>
      </w:r>
      <w:r w:rsidR="009C4080">
        <w:rPr>
          <w:szCs w:val="24"/>
        </w:rPr>
        <w:instrText xml:space="preserve"> \* MERGEFORMAT </w:instrText>
      </w:r>
      <w:r w:rsidR="009D79B4" w:rsidRPr="009C4080">
        <w:rPr>
          <w:szCs w:val="24"/>
        </w:rPr>
      </w:r>
      <w:r w:rsidR="009D79B4" w:rsidRPr="009C4080">
        <w:rPr>
          <w:szCs w:val="24"/>
        </w:rPr>
        <w:fldChar w:fldCharType="separate"/>
      </w:r>
      <w:r w:rsidR="00DC482D" w:rsidRPr="00741C2F">
        <w:rPr>
          <w:szCs w:val="24"/>
        </w:rPr>
        <w:t xml:space="preserve">Figura </w:t>
      </w:r>
      <w:r w:rsidR="00DC482D">
        <w:rPr>
          <w:noProof/>
          <w:szCs w:val="24"/>
        </w:rPr>
        <w:t>27</w:t>
      </w:r>
      <w:r w:rsidR="009D79B4" w:rsidRPr="009C4080">
        <w:rPr>
          <w:szCs w:val="24"/>
        </w:rPr>
        <w:fldChar w:fldCharType="end"/>
      </w:r>
      <w:r w:rsidR="009D67FE" w:rsidRPr="009C4080">
        <w:rPr>
          <w:szCs w:val="24"/>
        </w:rPr>
        <w:t>.</w:t>
      </w:r>
    </w:p>
    <w:p w14:paraId="02F30F81" w14:textId="11825C77" w:rsidR="009D67FE" w:rsidRPr="00741C2F" w:rsidRDefault="009D67FE" w:rsidP="009D67FE">
      <w:pPr>
        <w:pStyle w:val="Legenda"/>
        <w:keepNext/>
        <w:rPr>
          <w:sz w:val="24"/>
          <w:szCs w:val="24"/>
        </w:rPr>
      </w:pPr>
      <w:bookmarkStart w:id="129" w:name="_Ref430714654"/>
      <w:bookmarkStart w:id="130" w:name="_Toc431052322"/>
      <w:r w:rsidRPr="00741C2F">
        <w:rPr>
          <w:sz w:val="24"/>
          <w:szCs w:val="24"/>
        </w:rPr>
        <w:t xml:space="preserve">Figura </w:t>
      </w:r>
      <w:r w:rsidR="009D565A" w:rsidRPr="00741C2F">
        <w:rPr>
          <w:sz w:val="24"/>
          <w:szCs w:val="24"/>
        </w:rPr>
        <w:fldChar w:fldCharType="begin"/>
      </w:r>
      <w:r w:rsidR="009D565A" w:rsidRPr="00741C2F">
        <w:rPr>
          <w:sz w:val="24"/>
          <w:szCs w:val="24"/>
        </w:rPr>
        <w:instrText xml:space="preserve"> SEQ Figura \* ARABIC </w:instrText>
      </w:r>
      <w:r w:rsidR="009D565A" w:rsidRPr="00741C2F">
        <w:rPr>
          <w:sz w:val="24"/>
          <w:szCs w:val="24"/>
        </w:rPr>
        <w:fldChar w:fldCharType="separate"/>
      </w:r>
      <w:r w:rsidR="00F8549A">
        <w:rPr>
          <w:noProof/>
          <w:sz w:val="24"/>
          <w:szCs w:val="24"/>
        </w:rPr>
        <w:t>27</w:t>
      </w:r>
      <w:r w:rsidR="009D565A" w:rsidRPr="00741C2F">
        <w:rPr>
          <w:noProof/>
          <w:sz w:val="24"/>
          <w:szCs w:val="24"/>
        </w:rPr>
        <w:fldChar w:fldCharType="end"/>
      </w:r>
      <w:bookmarkEnd w:id="129"/>
      <w:r w:rsidRPr="00741C2F">
        <w:rPr>
          <w:sz w:val="24"/>
          <w:szCs w:val="24"/>
        </w:rPr>
        <w:t xml:space="preserve"> - </w:t>
      </w:r>
      <w:r w:rsidR="00D67244" w:rsidRPr="00741C2F">
        <w:rPr>
          <w:sz w:val="24"/>
          <w:szCs w:val="24"/>
        </w:rPr>
        <w:t>Ocorrências do b</w:t>
      </w:r>
      <w:r w:rsidRPr="00741C2F">
        <w:rPr>
          <w:sz w:val="24"/>
          <w:szCs w:val="24"/>
        </w:rPr>
        <w:t>airro centro de Porto Alegre/RS</w:t>
      </w:r>
      <w:bookmarkEnd w:id="130"/>
    </w:p>
    <w:p w14:paraId="64232AF9" w14:textId="2AFB844B" w:rsidR="009D67FE" w:rsidRDefault="009D67FE" w:rsidP="009D67FE">
      <w:pPr>
        <w:pStyle w:val="TextoNormal"/>
        <w:spacing w:after="240"/>
        <w:ind w:firstLine="0"/>
        <w:jc w:val="center"/>
        <w:rPr>
          <w:sz w:val="22"/>
          <w:szCs w:val="22"/>
        </w:rPr>
      </w:pPr>
      <w:r w:rsidRPr="009D67FE">
        <w:rPr>
          <w:noProof/>
          <w:sz w:val="22"/>
          <w:szCs w:val="22"/>
          <w:lang w:eastAsia="pt-BR"/>
        </w:rPr>
        <w:drawing>
          <wp:inline distT="0" distB="0" distL="0" distR="0" wp14:anchorId="0F8320DE" wp14:editId="554B9B6E">
            <wp:extent cx="1756800" cy="3121200"/>
            <wp:effectExtent l="0" t="0" r="0" b="3175"/>
            <wp:docPr id="26" name="Imagem 26" descr="C:\Users\RAFAEL\Desktop\sistema\Screenshot_2015-09-20-16-3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AEL\Desktop\sistema\Screenshot_2015-09-20-16-39-4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56800" cy="3121200"/>
                    </a:xfrm>
                    <a:prstGeom prst="rect">
                      <a:avLst/>
                    </a:prstGeom>
                    <a:noFill/>
                    <a:ln>
                      <a:noFill/>
                    </a:ln>
                  </pic:spPr>
                </pic:pic>
              </a:graphicData>
            </a:graphic>
          </wp:inline>
        </w:drawing>
      </w:r>
    </w:p>
    <w:p w14:paraId="48F980D2" w14:textId="3A126660" w:rsidR="009D67FE" w:rsidRDefault="009D67FE" w:rsidP="009D67FE">
      <w:pPr>
        <w:pStyle w:val="TextoNormal"/>
        <w:spacing w:after="240"/>
        <w:ind w:firstLine="0"/>
        <w:rPr>
          <w:sz w:val="22"/>
          <w:szCs w:val="22"/>
        </w:rPr>
      </w:pPr>
      <w:r>
        <w:rPr>
          <w:sz w:val="22"/>
          <w:szCs w:val="22"/>
        </w:rPr>
        <w:t>Fonte: Do autor.</w:t>
      </w:r>
    </w:p>
    <w:p w14:paraId="7274065B" w14:textId="71F54EDC" w:rsidR="008F7DEE" w:rsidRPr="008F7DEE" w:rsidRDefault="008F7DEE" w:rsidP="009D67FE">
      <w:pPr>
        <w:pStyle w:val="TextoNormal"/>
        <w:spacing w:after="240"/>
        <w:ind w:firstLine="0"/>
        <w:rPr>
          <w:sz w:val="22"/>
          <w:szCs w:val="22"/>
        </w:rPr>
      </w:pPr>
      <w:r>
        <w:rPr>
          <w:sz w:val="22"/>
          <w:szCs w:val="22"/>
        </w:rPr>
        <w:tab/>
        <w:t xml:space="preserve">Para realizar esta filtragem foi necessário </w:t>
      </w:r>
      <w:r w:rsidR="00900567">
        <w:rPr>
          <w:sz w:val="22"/>
          <w:szCs w:val="22"/>
        </w:rPr>
        <w:t xml:space="preserve">executar </w:t>
      </w:r>
      <w:r>
        <w:rPr>
          <w:sz w:val="22"/>
          <w:szCs w:val="22"/>
        </w:rPr>
        <w:t xml:space="preserve">um </w:t>
      </w:r>
      <w:r w:rsidRPr="008F7DEE">
        <w:rPr>
          <w:i/>
          <w:sz w:val="22"/>
          <w:szCs w:val="22"/>
        </w:rPr>
        <w:t>select</w:t>
      </w:r>
      <w:r>
        <w:rPr>
          <w:sz w:val="22"/>
          <w:szCs w:val="22"/>
        </w:rPr>
        <w:t xml:space="preserve"> geométrico no BD, o qual</w:t>
      </w:r>
      <w:r w:rsidR="00AE3037">
        <w:rPr>
          <w:sz w:val="22"/>
          <w:szCs w:val="22"/>
        </w:rPr>
        <w:t>,</w:t>
      </w:r>
      <w:r>
        <w:rPr>
          <w:sz w:val="22"/>
          <w:szCs w:val="22"/>
        </w:rPr>
        <w:t xml:space="preserve"> pode ser acompanhado pela</w:t>
      </w:r>
      <w:r w:rsidR="00752FB2">
        <w:rPr>
          <w:sz w:val="22"/>
          <w:szCs w:val="22"/>
        </w:rPr>
        <w:t xml:space="preserve"> </w:t>
      </w:r>
      <w:r w:rsidR="00752FB2">
        <w:rPr>
          <w:sz w:val="22"/>
          <w:szCs w:val="22"/>
        </w:rPr>
        <w:fldChar w:fldCharType="begin"/>
      </w:r>
      <w:r w:rsidR="00752FB2">
        <w:rPr>
          <w:sz w:val="22"/>
          <w:szCs w:val="22"/>
        </w:rPr>
        <w:instrText xml:space="preserve"> REF _Ref430709233 \h </w:instrText>
      </w:r>
      <w:r w:rsidR="00752FB2">
        <w:rPr>
          <w:sz w:val="22"/>
          <w:szCs w:val="22"/>
        </w:rPr>
      </w:r>
      <w:r w:rsidR="00752FB2">
        <w:rPr>
          <w:sz w:val="22"/>
          <w:szCs w:val="22"/>
        </w:rPr>
        <w:fldChar w:fldCharType="separate"/>
      </w:r>
      <w:r w:rsidR="00DC482D" w:rsidRPr="002E62D5">
        <w:rPr>
          <w:szCs w:val="24"/>
        </w:rPr>
        <w:t xml:space="preserve">Figura </w:t>
      </w:r>
      <w:r w:rsidR="00DC482D">
        <w:rPr>
          <w:noProof/>
          <w:szCs w:val="24"/>
        </w:rPr>
        <w:t>28</w:t>
      </w:r>
      <w:r w:rsidR="00752FB2">
        <w:rPr>
          <w:sz w:val="22"/>
          <w:szCs w:val="22"/>
        </w:rPr>
        <w:fldChar w:fldCharType="end"/>
      </w:r>
      <w:r w:rsidR="00741C2F">
        <w:rPr>
          <w:sz w:val="22"/>
          <w:szCs w:val="22"/>
        </w:rPr>
        <w:t>,</w:t>
      </w:r>
      <w:r w:rsidR="00CC5D76">
        <w:rPr>
          <w:sz w:val="22"/>
          <w:szCs w:val="22"/>
        </w:rPr>
        <w:t xml:space="preserve"> aonde foram omitidos os pontos que definem o multi-polígono que </w:t>
      </w:r>
      <w:r w:rsidR="00AE3037">
        <w:rPr>
          <w:sz w:val="22"/>
          <w:szCs w:val="22"/>
        </w:rPr>
        <w:t>determina</w:t>
      </w:r>
      <w:r w:rsidR="00823FB2">
        <w:rPr>
          <w:sz w:val="22"/>
          <w:szCs w:val="22"/>
        </w:rPr>
        <w:t xml:space="preserve"> </w:t>
      </w:r>
      <w:r w:rsidR="00CC5D76">
        <w:rPr>
          <w:sz w:val="22"/>
          <w:szCs w:val="22"/>
        </w:rPr>
        <w:t>a região do centro da cidade para que a imagem ficasse visível</w:t>
      </w:r>
      <w:r>
        <w:rPr>
          <w:sz w:val="22"/>
          <w:szCs w:val="22"/>
        </w:rPr>
        <w:t>.</w:t>
      </w:r>
    </w:p>
    <w:p w14:paraId="129BA1C7" w14:textId="77777777" w:rsidR="002E62D5" w:rsidRDefault="002E62D5" w:rsidP="00DC7AC1">
      <w:pPr>
        <w:pStyle w:val="TextoNormal"/>
        <w:spacing w:after="240"/>
      </w:pPr>
    </w:p>
    <w:p w14:paraId="282AB52F" w14:textId="66F2D0FE" w:rsidR="002E62D5" w:rsidRPr="002E62D5" w:rsidRDefault="002E62D5" w:rsidP="002E62D5">
      <w:pPr>
        <w:pStyle w:val="Legenda"/>
        <w:keepNext/>
        <w:rPr>
          <w:sz w:val="24"/>
          <w:szCs w:val="24"/>
        </w:rPr>
      </w:pPr>
      <w:bookmarkStart w:id="131" w:name="_Ref430709233"/>
      <w:bookmarkStart w:id="132" w:name="_Toc431052323"/>
      <w:r w:rsidRPr="002E62D5">
        <w:rPr>
          <w:sz w:val="24"/>
          <w:szCs w:val="24"/>
        </w:rPr>
        <w:t xml:space="preserve">Figura </w:t>
      </w:r>
      <w:r w:rsidRPr="002E62D5">
        <w:rPr>
          <w:sz w:val="24"/>
          <w:szCs w:val="24"/>
        </w:rPr>
        <w:fldChar w:fldCharType="begin"/>
      </w:r>
      <w:r w:rsidRPr="002E62D5">
        <w:rPr>
          <w:sz w:val="24"/>
          <w:szCs w:val="24"/>
        </w:rPr>
        <w:instrText xml:space="preserve"> SEQ Figura \* ARABIC </w:instrText>
      </w:r>
      <w:r w:rsidRPr="002E62D5">
        <w:rPr>
          <w:sz w:val="24"/>
          <w:szCs w:val="24"/>
        </w:rPr>
        <w:fldChar w:fldCharType="separate"/>
      </w:r>
      <w:r w:rsidR="00F8549A">
        <w:rPr>
          <w:noProof/>
          <w:sz w:val="24"/>
          <w:szCs w:val="24"/>
        </w:rPr>
        <w:t>28</w:t>
      </w:r>
      <w:r w:rsidRPr="002E62D5">
        <w:rPr>
          <w:sz w:val="24"/>
          <w:szCs w:val="24"/>
        </w:rPr>
        <w:fldChar w:fldCharType="end"/>
      </w:r>
      <w:bookmarkEnd w:id="131"/>
      <w:r w:rsidRPr="002E62D5">
        <w:rPr>
          <w:sz w:val="24"/>
          <w:szCs w:val="24"/>
        </w:rPr>
        <w:t xml:space="preserve"> - Consulta aos registros do bairro centro</w:t>
      </w:r>
      <w:bookmarkEnd w:id="132"/>
    </w:p>
    <w:p w14:paraId="779A0FA7" w14:textId="0675658C" w:rsidR="002E62D5" w:rsidRDefault="002E62D5" w:rsidP="002E62D5">
      <w:pPr>
        <w:pStyle w:val="TextoNormal"/>
        <w:spacing w:after="240"/>
        <w:jc w:val="center"/>
      </w:pPr>
      <w:r>
        <w:rPr>
          <w:noProof/>
          <w:lang w:eastAsia="pt-BR"/>
        </w:rPr>
        <w:drawing>
          <wp:inline distT="0" distB="0" distL="0" distR="0" wp14:anchorId="60C5725D" wp14:editId="401DE97E">
            <wp:extent cx="4740928" cy="1876508"/>
            <wp:effectExtent l="0" t="0" r="254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5312" cy="1882201"/>
                    </a:xfrm>
                    <a:prstGeom prst="rect">
                      <a:avLst/>
                    </a:prstGeom>
                  </pic:spPr>
                </pic:pic>
              </a:graphicData>
            </a:graphic>
          </wp:inline>
        </w:drawing>
      </w:r>
    </w:p>
    <w:p w14:paraId="0C4889B3" w14:textId="3D70A820" w:rsidR="002E62D5" w:rsidRPr="002E62D5" w:rsidRDefault="002E62D5" w:rsidP="002E62D5">
      <w:pPr>
        <w:pStyle w:val="TextoNormal"/>
        <w:spacing w:after="240"/>
        <w:ind w:firstLine="0"/>
        <w:rPr>
          <w:sz w:val="22"/>
          <w:szCs w:val="22"/>
        </w:rPr>
      </w:pPr>
      <w:r w:rsidRPr="002E62D5">
        <w:rPr>
          <w:sz w:val="22"/>
          <w:szCs w:val="22"/>
        </w:rPr>
        <w:t>Fonte: Do autor.</w:t>
      </w:r>
    </w:p>
    <w:p w14:paraId="6BFBA46E" w14:textId="23C3CF2E" w:rsidR="000F0D79" w:rsidRDefault="005E30A0" w:rsidP="003E29D5">
      <w:pPr>
        <w:pStyle w:val="TextoNormal"/>
        <w:shd w:val="clear" w:color="auto" w:fill="FFFFFF" w:themeFill="background1"/>
        <w:spacing w:after="240"/>
      </w:pPr>
      <w:r>
        <w:t>É</w:t>
      </w:r>
      <w:r w:rsidR="003D5B1E">
        <w:t xml:space="preserve"> possível realizar a combinação do filtro de bairro com a descrição do fato informado na ocorrência. Para isto, foi realizado uma consulta utilizando o fato de </w:t>
      </w:r>
      <w:r w:rsidR="001B66D7">
        <w:t>furto</w:t>
      </w:r>
      <w:r w:rsidR="003D5B1E">
        <w:t xml:space="preserve"> de veículo e o centro da cidade</w:t>
      </w:r>
      <w:r w:rsidR="009257E8">
        <w:t xml:space="preserve"> como área de abrangência</w:t>
      </w:r>
      <w:r w:rsidR="00A97B0A">
        <w:t>,</w:t>
      </w:r>
      <w:r w:rsidR="003D5B1E">
        <w:t xml:space="preserve"> </w:t>
      </w:r>
      <w:r w:rsidR="00A97B0A">
        <w:t xml:space="preserve">o resultado é </w:t>
      </w:r>
      <w:r w:rsidR="003D5B1E">
        <w:t>ilustrado pela</w:t>
      </w:r>
      <w:r w:rsidR="003E29D5" w:rsidRPr="003E29D5">
        <w:rPr>
          <w:shd w:val="clear" w:color="auto" w:fill="FFFFFF" w:themeFill="background1"/>
        </w:rPr>
        <w:t xml:space="preserve"> </w:t>
      </w:r>
      <w:r w:rsidR="003E29D5">
        <w:fldChar w:fldCharType="begin"/>
      </w:r>
      <w:r w:rsidR="003E29D5">
        <w:instrText xml:space="preserve"> REF _Ref430714167 \h </w:instrText>
      </w:r>
      <w:r w:rsidR="003E29D5">
        <w:fldChar w:fldCharType="separate"/>
      </w:r>
      <w:r w:rsidR="00DC482D" w:rsidRPr="00451621">
        <w:rPr>
          <w:szCs w:val="24"/>
        </w:rPr>
        <w:t xml:space="preserve">Figura </w:t>
      </w:r>
      <w:r w:rsidR="00DC482D">
        <w:rPr>
          <w:noProof/>
          <w:szCs w:val="24"/>
        </w:rPr>
        <w:t>29</w:t>
      </w:r>
      <w:r w:rsidR="003E29D5">
        <w:fldChar w:fldCharType="end"/>
      </w:r>
      <w:r w:rsidR="003D5B1E">
        <w:t xml:space="preserve">. </w:t>
      </w:r>
    </w:p>
    <w:p w14:paraId="52524040" w14:textId="1F3D061C" w:rsidR="00451621" w:rsidRPr="00451621" w:rsidRDefault="00451621" w:rsidP="00451621">
      <w:pPr>
        <w:pStyle w:val="Legenda"/>
        <w:keepNext/>
        <w:jc w:val="both"/>
        <w:rPr>
          <w:sz w:val="24"/>
          <w:szCs w:val="24"/>
        </w:rPr>
      </w:pPr>
      <w:bookmarkStart w:id="133" w:name="_Ref430714167"/>
      <w:bookmarkStart w:id="134" w:name="_Ref430714163"/>
      <w:bookmarkStart w:id="135" w:name="_Toc431052324"/>
      <w:r w:rsidRPr="00451621">
        <w:rPr>
          <w:sz w:val="24"/>
          <w:szCs w:val="24"/>
        </w:rPr>
        <w:t xml:space="preserve">Figura </w:t>
      </w:r>
      <w:r w:rsidRPr="00451621">
        <w:rPr>
          <w:sz w:val="24"/>
          <w:szCs w:val="24"/>
        </w:rPr>
        <w:fldChar w:fldCharType="begin"/>
      </w:r>
      <w:r w:rsidRPr="00451621">
        <w:rPr>
          <w:sz w:val="24"/>
          <w:szCs w:val="24"/>
        </w:rPr>
        <w:instrText xml:space="preserve"> SEQ Figura \* ARABIC </w:instrText>
      </w:r>
      <w:r w:rsidRPr="00451621">
        <w:rPr>
          <w:sz w:val="24"/>
          <w:szCs w:val="24"/>
        </w:rPr>
        <w:fldChar w:fldCharType="separate"/>
      </w:r>
      <w:r w:rsidR="00F8549A">
        <w:rPr>
          <w:noProof/>
          <w:sz w:val="24"/>
          <w:szCs w:val="24"/>
        </w:rPr>
        <w:t>29</w:t>
      </w:r>
      <w:r w:rsidRPr="00451621">
        <w:rPr>
          <w:sz w:val="24"/>
          <w:szCs w:val="24"/>
        </w:rPr>
        <w:fldChar w:fldCharType="end"/>
      </w:r>
      <w:bookmarkEnd w:id="133"/>
      <w:r w:rsidRPr="00451621">
        <w:rPr>
          <w:sz w:val="24"/>
          <w:szCs w:val="24"/>
        </w:rPr>
        <w:t xml:space="preserve"> - </w:t>
      </w:r>
      <w:r w:rsidRPr="00451621">
        <w:rPr>
          <w:noProof/>
          <w:sz w:val="24"/>
          <w:szCs w:val="24"/>
        </w:rPr>
        <w:t xml:space="preserve"> </w:t>
      </w:r>
      <w:r w:rsidR="001533CA">
        <w:rPr>
          <w:noProof/>
          <w:sz w:val="24"/>
          <w:szCs w:val="24"/>
        </w:rPr>
        <w:t>Filtragem para crime</w:t>
      </w:r>
      <w:r w:rsidRPr="00451621">
        <w:rPr>
          <w:noProof/>
          <w:sz w:val="24"/>
          <w:szCs w:val="24"/>
        </w:rPr>
        <w:t xml:space="preserve"> de furto de veículos no centro de Porto Alegre</w:t>
      </w:r>
      <w:bookmarkEnd w:id="134"/>
      <w:bookmarkEnd w:id="135"/>
    </w:p>
    <w:p w14:paraId="3243B429" w14:textId="77777777" w:rsidR="00451621" w:rsidRDefault="00451621" w:rsidP="00451621">
      <w:pPr>
        <w:pStyle w:val="TextoNormal"/>
        <w:spacing w:after="240"/>
        <w:jc w:val="center"/>
        <w:rPr>
          <w:sz w:val="22"/>
          <w:szCs w:val="22"/>
        </w:rPr>
      </w:pPr>
      <w:r w:rsidRPr="00451621">
        <w:rPr>
          <w:noProof/>
          <w:lang w:eastAsia="pt-BR"/>
        </w:rPr>
        <w:drawing>
          <wp:inline distT="0" distB="0" distL="0" distR="0" wp14:anchorId="795424BB" wp14:editId="47F48969">
            <wp:extent cx="1717200" cy="3049200"/>
            <wp:effectExtent l="0" t="0" r="0" b="0"/>
            <wp:docPr id="24" name="Imagem 24" descr="C:\Users\RAFAEL\Desktop\sistema\Screenshot_2015-09-20-16-4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sistema\Screenshot_2015-09-20-16-41-17.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7200" cy="3049200"/>
                    </a:xfrm>
                    <a:prstGeom prst="rect">
                      <a:avLst/>
                    </a:prstGeom>
                    <a:noFill/>
                    <a:ln>
                      <a:noFill/>
                    </a:ln>
                  </pic:spPr>
                </pic:pic>
              </a:graphicData>
            </a:graphic>
          </wp:inline>
        </w:drawing>
      </w:r>
    </w:p>
    <w:p w14:paraId="03425757" w14:textId="5429F1CE" w:rsidR="00451621" w:rsidRDefault="00451621" w:rsidP="00451621">
      <w:pPr>
        <w:pStyle w:val="TextoNormal"/>
        <w:spacing w:after="240"/>
        <w:ind w:firstLine="0"/>
        <w:rPr>
          <w:sz w:val="22"/>
          <w:szCs w:val="22"/>
        </w:rPr>
      </w:pPr>
      <w:r w:rsidRPr="00451621">
        <w:rPr>
          <w:sz w:val="22"/>
          <w:szCs w:val="22"/>
        </w:rPr>
        <w:t>Fonte: Do autor.</w:t>
      </w:r>
    </w:p>
    <w:p w14:paraId="0F491705" w14:textId="537D7CF7" w:rsidR="000E37CA" w:rsidRPr="00267232" w:rsidRDefault="000E37CA" w:rsidP="000E37CA">
      <w:pPr>
        <w:pStyle w:val="TtuloSubseo1"/>
        <w:numPr>
          <w:ilvl w:val="2"/>
          <w:numId w:val="9"/>
        </w:numPr>
        <w:spacing w:before="794" w:after="794"/>
      </w:pPr>
      <w:bookmarkStart w:id="136" w:name="_Toc431051448"/>
      <w:r>
        <w:lastRenderedPageBreak/>
        <w:t>Geração de rotas</w:t>
      </w:r>
      <w:bookmarkEnd w:id="136"/>
    </w:p>
    <w:p w14:paraId="7193113A" w14:textId="023FF3F0" w:rsidR="00F062DD" w:rsidRPr="00606493" w:rsidRDefault="00CE56C0" w:rsidP="0061419B">
      <w:pPr>
        <w:pStyle w:val="TextoNormal"/>
        <w:spacing w:after="240"/>
      </w:pPr>
      <w:r>
        <w:t>P</w:t>
      </w:r>
      <w:r w:rsidR="00E8558D" w:rsidRPr="00267232">
        <w:t xml:space="preserve">ara a criação de rotas </w:t>
      </w:r>
      <w:r w:rsidR="00056CDC">
        <w:t>foi</w:t>
      </w:r>
      <w:r w:rsidR="00E42B7A" w:rsidRPr="00267232">
        <w:t xml:space="preserve"> utilizado </w:t>
      </w:r>
      <w:r w:rsidR="00E8558D" w:rsidRPr="00267232">
        <w:t>a Google</w:t>
      </w:r>
      <w:r w:rsidR="00E8558D" w:rsidRPr="00267232">
        <w:rPr>
          <w:i/>
        </w:rPr>
        <w:t xml:space="preserve"> </w:t>
      </w:r>
      <w:r w:rsidR="00371D56" w:rsidRPr="00371D56">
        <w:t>JavaScript</w:t>
      </w:r>
      <w:r w:rsidR="00371D56">
        <w:rPr>
          <w:i/>
        </w:rPr>
        <w:t xml:space="preserve"> </w:t>
      </w:r>
      <w:r w:rsidR="00E8558D" w:rsidRPr="00BC2173">
        <w:t>Directions</w:t>
      </w:r>
      <w:r w:rsidR="00E8558D" w:rsidRPr="00267232">
        <w:rPr>
          <w:i/>
        </w:rPr>
        <w:t xml:space="preserve"> </w:t>
      </w:r>
      <w:r w:rsidR="00E42B7A" w:rsidRPr="00267232">
        <w:t>API</w:t>
      </w:r>
      <w:r w:rsidR="005E30A0">
        <w:rPr>
          <w:rStyle w:val="Refdenotaderodap"/>
        </w:rPr>
        <w:footnoteReference w:id="15"/>
      </w:r>
      <w:r w:rsidR="001F23F4" w:rsidRPr="00267232">
        <w:t xml:space="preserve"> </w:t>
      </w:r>
      <w:r w:rsidR="00BC2173">
        <w:t>que</w:t>
      </w:r>
      <w:r w:rsidR="000A653A">
        <w:t xml:space="preserve"> permite criar</w:t>
      </w:r>
      <w:r w:rsidR="001F23F4" w:rsidRPr="00267232">
        <w:t xml:space="preserve"> rota</w:t>
      </w:r>
      <w:r w:rsidR="000A653A">
        <w:t>s</w:t>
      </w:r>
      <w:r w:rsidR="00BC2173">
        <w:t xml:space="preserve"> dentro da malha viária</w:t>
      </w:r>
      <w:r w:rsidR="00BD22D8">
        <w:t xml:space="preserve"> do mapa</w:t>
      </w:r>
      <w:r w:rsidR="00E42B7A" w:rsidRPr="00267232">
        <w:t>.</w:t>
      </w:r>
      <w:r w:rsidR="00BD22D8">
        <w:t xml:space="preserve"> Através desta API </w:t>
      </w:r>
      <w:r w:rsidR="0043131D">
        <w:t>foi</w:t>
      </w:r>
      <w:r w:rsidR="00BD22D8">
        <w:t xml:space="preserve"> possível calcular</w:t>
      </w:r>
      <w:r w:rsidR="00F20234">
        <w:t xml:space="preserve"> as</w:t>
      </w:r>
      <w:r w:rsidR="00BD22D8">
        <w:t xml:space="preserve"> direções com base em uma origem, destino e pontos de passagem (</w:t>
      </w:r>
      <w:r w:rsidR="00BD22D8" w:rsidRPr="00BD22D8">
        <w:rPr>
          <w:i/>
        </w:rPr>
        <w:t>waypoints</w:t>
      </w:r>
      <w:r w:rsidR="00BD22D8">
        <w:t>)</w:t>
      </w:r>
      <w:r w:rsidR="00F20234">
        <w:t xml:space="preserve">. Devido a utilização alto nível desta API é </w:t>
      </w:r>
      <w:r w:rsidR="00947BE9">
        <w:t>transparente a</w:t>
      </w:r>
      <w:r w:rsidR="00F20234">
        <w:t>o desenvolvedor os cálculos realizados por ela</w:t>
      </w:r>
      <w:r w:rsidR="001B7112">
        <w:t xml:space="preserve"> na criaç</w:t>
      </w:r>
      <w:r w:rsidR="006D3346">
        <w:t>ão das</w:t>
      </w:r>
      <w:r w:rsidR="001B7112">
        <w:t xml:space="preserve"> rotas</w:t>
      </w:r>
      <w:r w:rsidR="00303834">
        <w:t>,</w:t>
      </w:r>
      <w:r w:rsidR="002D7EE6">
        <w:t xml:space="preserve"> pois são considerados </w:t>
      </w:r>
      <w:r w:rsidR="00E8064E">
        <w:t xml:space="preserve">diversos fatores como </w:t>
      </w:r>
      <w:r w:rsidR="002D7EE6">
        <w:t xml:space="preserve">os sentidos das ruas e </w:t>
      </w:r>
      <w:r w:rsidR="00E8064E">
        <w:t xml:space="preserve">outras informações </w:t>
      </w:r>
      <w:r w:rsidR="002D7EE6">
        <w:t>n</w:t>
      </w:r>
      <w:r w:rsidR="00E8064E">
        <w:t>ão revelada</w:t>
      </w:r>
      <w:r w:rsidR="00A403C9">
        <w:t>s pela</w:t>
      </w:r>
      <w:r w:rsidR="002D7EE6">
        <w:t xml:space="preserve"> Google</w:t>
      </w:r>
      <w:r w:rsidR="00F20234">
        <w:t>. A utilização se dá por meio de</w:t>
      </w:r>
      <w:r w:rsidR="00DC0AB5">
        <w:t xml:space="preserve"> requisições</w:t>
      </w:r>
      <w:r w:rsidR="00F20234">
        <w:t xml:space="preserve"> </w:t>
      </w:r>
      <w:r w:rsidR="00F062DD">
        <w:t xml:space="preserve">onde </w:t>
      </w:r>
      <w:r w:rsidR="00606493">
        <w:t xml:space="preserve">é informado </w:t>
      </w:r>
      <w:r w:rsidR="00F20234">
        <w:t xml:space="preserve">o caminho desejado e como retorno </w:t>
      </w:r>
      <w:r w:rsidR="00606493">
        <w:t xml:space="preserve">um </w:t>
      </w:r>
      <w:r w:rsidR="00606493" w:rsidRPr="00606493">
        <w:rPr>
          <w:i/>
        </w:rPr>
        <w:t>array</w:t>
      </w:r>
      <w:r w:rsidR="00DE037F">
        <w:t xml:space="preserve"> </w:t>
      </w:r>
      <w:r w:rsidR="00606493">
        <w:t>de pontos geográficos que determina a rota, após isto</w:t>
      </w:r>
      <w:r w:rsidR="00CA18FB">
        <w:t>, é necessário</w:t>
      </w:r>
      <w:r w:rsidR="00606493">
        <w:t xml:space="preserve"> a criação de polilinhas para representar a rota desejada</w:t>
      </w:r>
      <w:r w:rsidR="00B45EC8">
        <w:t xml:space="preserve"> pelo usuário</w:t>
      </w:r>
      <w:r w:rsidR="00606493">
        <w:t xml:space="preserve">. </w:t>
      </w:r>
    </w:p>
    <w:p w14:paraId="326B4A58" w14:textId="1B2CA76F" w:rsidR="009207AE" w:rsidRDefault="00DE037F" w:rsidP="0061419B">
      <w:pPr>
        <w:pStyle w:val="TextoNormal"/>
        <w:spacing w:after="240"/>
      </w:pPr>
      <w:r>
        <w:t xml:space="preserve">Porém, para que fosse possível a </w:t>
      </w:r>
      <w:r w:rsidR="00C357CA">
        <w:t>utilização</w:t>
      </w:r>
      <w:r>
        <w:t xml:space="preserve"> desta API teve-se o desafio de controlar a quantidade de </w:t>
      </w:r>
      <w:r w:rsidR="0016696E" w:rsidRPr="0016696E">
        <w:t>requisições</w:t>
      </w:r>
      <w:r>
        <w:t xml:space="preserve"> </w:t>
      </w:r>
      <w:r w:rsidR="0016696E">
        <w:t>gratuita</w:t>
      </w:r>
      <w:r w:rsidR="00B70262">
        <w:t xml:space="preserve">s </w:t>
      </w:r>
      <w:r>
        <w:t xml:space="preserve">que são </w:t>
      </w:r>
      <w:r w:rsidR="00B70262">
        <w:t>realizados</w:t>
      </w:r>
      <w:r w:rsidR="00CA18FB">
        <w:t xml:space="preserve"> a</w:t>
      </w:r>
      <w:r w:rsidR="00186EC7">
        <w:t>o</w:t>
      </w:r>
      <w:r>
        <w:t xml:space="preserve"> Google</w:t>
      </w:r>
      <w:r w:rsidR="002A09D2">
        <w:t>,</w:t>
      </w:r>
      <w:r>
        <w:t xml:space="preserve"> pois ele </w:t>
      </w:r>
      <w:r w:rsidR="00B805EA">
        <w:t xml:space="preserve">restringe a </w:t>
      </w:r>
      <w:r>
        <w:t xml:space="preserve">quantidade </w:t>
      </w:r>
      <w:r w:rsidR="00B805EA">
        <w:t xml:space="preserve">de </w:t>
      </w:r>
      <w:r w:rsidR="00303834">
        <w:t>chamadas</w:t>
      </w:r>
      <w:r w:rsidR="00B805EA">
        <w:t xml:space="preserve"> a </w:t>
      </w:r>
      <w:r>
        <w:t xml:space="preserve">10 </w:t>
      </w:r>
      <w:r w:rsidRPr="00DE037F">
        <w:rPr>
          <w:i/>
        </w:rPr>
        <w:t>waypoints</w:t>
      </w:r>
      <w:r>
        <w:t xml:space="preserve"> por </w:t>
      </w:r>
      <w:r w:rsidR="0028631F">
        <w:t xml:space="preserve">requisição </w:t>
      </w:r>
      <w:r>
        <w:t>entre origem e</w:t>
      </w:r>
      <w:r w:rsidR="002043E9">
        <w:t xml:space="preserve"> </w:t>
      </w:r>
      <w:r>
        <w:t>destino</w:t>
      </w:r>
      <w:r w:rsidR="00B805EA">
        <w:t>, o</w:t>
      </w:r>
      <w:r>
        <w:t xml:space="preserve">u seja, para executar este controle via JavaScript foi necessário utilizar uma abordagem </w:t>
      </w:r>
      <w:r w:rsidR="00303834">
        <w:t xml:space="preserve">que atendesse </w:t>
      </w:r>
      <w:r>
        <w:t>as restrições da API</w:t>
      </w:r>
      <w:r w:rsidR="00A952CC">
        <w:t xml:space="preserve"> e</w:t>
      </w:r>
      <w:r w:rsidR="00303834">
        <w:t xml:space="preserve"> como solução a isto as requisições foram feitas de maneira segmentada</w:t>
      </w:r>
      <w:r>
        <w:t>.</w:t>
      </w:r>
      <w:r w:rsidR="00303834">
        <w:t xml:space="preserve"> A </w:t>
      </w:r>
      <w:r w:rsidR="00B9435D">
        <w:rPr>
          <w:color w:val="FF0000"/>
        </w:rPr>
        <w:fldChar w:fldCharType="begin"/>
      </w:r>
      <w:r w:rsidR="00B9435D">
        <w:instrText xml:space="preserve"> REF _Ref430957336 \h </w:instrText>
      </w:r>
      <w:r w:rsidR="00B9435D">
        <w:rPr>
          <w:color w:val="FF0000"/>
        </w:rPr>
      </w:r>
      <w:r w:rsidR="00B9435D">
        <w:rPr>
          <w:color w:val="FF0000"/>
        </w:rPr>
        <w:fldChar w:fldCharType="separate"/>
      </w:r>
      <w:r w:rsidR="00DC482D" w:rsidRPr="00BA73D6">
        <w:rPr>
          <w:szCs w:val="24"/>
        </w:rPr>
        <w:t xml:space="preserve">Figura </w:t>
      </w:r>
      <w:r w:rsidR="00DC482D">
        <w:rPr>
          <w:noProof/>
          <w:szCs w:val="24"/>
        </w:rPr>
        <w:t>30</w:t>
      </w:r>
      <w:r w:rsidR="00B9435D">
        <w:rPr>
          <w:color w:val="FF0000"/>
        </w:rPr>
        <w:fldChar w:fldCharType="end"/>
      </w:r>
      <w:r w:rsidR="00B9435D">
        <w:rPr>
          <w:color w:val="FF0000"/>
        </w:rPr>
        <w:t xml:space="preserve"> </w:t>
      </w:r>
      <w:r w:rsidR="00303834">
        <w:t>ilustra o código que foi utilizado para fazer este controle.</w:t>
      </w:r>
    </w:p>
    <w:p w14:paraId="4366BF0F" w14:textId="2BBD35EF" w:rsidR="003011DF" w:rsidRPr="00BA73D6" w:rsidRDefault="003011DF" w:rsidP="00BA73D6">
      <w:pPr>
        <w:pStyle w:val="Legenda"/>
        <w:keepNext/>
        <w:rPr>
          <w:sz w:val="24"/>
          <w:szCs w:val="24"/>
        </w:rPr>
      </w:pPr>
      <w:bookmarkStart w:id="137" w:name="_Ref430957336"/>
      <w:bookmarkStart w:id="138" w:name="_Toc431052325"/>
      <w:r w:rsidRPr="00BA73D6">
        <w:rPr>
          <w:sz w:val="24"/>
          <w:szCs w:val="24"/>
        </w:rPr>
        <w:lastRenderedPageBreak/>
        <w:t xml:space="preserve">Figura </w:t>
      </w:r>
      <w:r w:rsidRPr="00BA73D6">
        <w:rPr>
          <w:sz w:val="24"/>
          <w:szCs w:val="24"/>
        </w:rPr>
        <w:fldChar w:fldCharType="begin"/>
      </w:r>
      <w:r w:rsidRPr="00BA73D6">
        <w:rPr>
          <w:sz w:val="24"/>
          <w:szCs w:val="24"/>
        </w:rPr>
        <w:instrText xml:space="preserve"> SEQ Figura \* ARABIC </w:instrText>
      </w:r>
      <w:r w:rsidRPr="00BA73D6">
        <w:rPr>
          <w:sz w:val="24"/>
          <w:szCs w:val="24"/>
        </w:rPr>
        <w:fldChar w:fldCharType="separate"/>
      </w:r>
      <w:r w:rsidR="00F8549A">
        <w:rPr>
          <w:noProof/>
          <w:sz w:val="24"/>
          <w:szCs w:val="24"/>
        </w:rPr>
        <w:t>30</w:t>
      </w:r>
      <w:r w:rsidRPr="00BA73D6">
        <w:rPr>
          <w:sz w:val="24"/>
          <w:szCs w:val="24"/>
        </w:rPr>
        <w:fldChar w:fldCharType="end"/>
      </w:r>
      <w:bookmarkEnd w:id="137"/>
      <w:r w:rsidRPr="00BA73D6">
        <w:rPr>
          <w:sz w:val="24"/>
          <w:szCs w:val="24"/>
        </w:rPr>
        <w:t xml:space="preserve"> - Código que realiza requisições de rotas</w:t>
      </w:r>
      <w:bookmarkEnd w:id="138"/>
    </w:p>
    <w:p w14:paraId="3DEF793B" w14:textId="36F120D3" w:rsidR="003011DF" w:rsidRDefault="003011DF" w:rsidP="003011DF">
      <w:pPr>
        <w:pStyle w:val="TextoNormal"/>
        <w:spacing w:after="240"/>
        <w:jc w:val="center"/>
      </w:pPr>
      <w:r>
        <w:rPr>
          <w:noProof/>
          <w:lang w:eastAsia="pt-BR"/>
        </w:rPr>
        <w:drawing>
          <wp:inline distT="0" distB="0" distL="0" distR="0" wp14:anchorId="71BFB939" wp14:editId="133B682A">
            <wp:extent cx="3571230" cy="3333750"/>
            <wp:effectExtent l="0" t="0" r="0" b="0"/>
            <wp:docPr id="33" name="Imagem 33" descr="C:\Users\RAFAEL\Desktop\calculo de r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EL\Desktop\calculo de rot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7134" cy="3339261"/>
                    </a:xfrm>
                    <a:prstGeom prst="rect">
                      <a:avLst/>
                    </a:prstGeom>
                    <a:noFill/>
                    <a:ln>
                      <a:noFill/>
                    </a:ln>
                  </pic:spPr>
                </pic:pic>
              </a:graphicData>
            </a:graphic>
          </wp:inline>
        </w:drawing>
      </w:r>
    </w:p>
    <w:p w14:paraId="1D39791E" w14:textId="7873C44A" w:rsidR="00BA73D6" w:rsidRPr="00B9435D" w:rsidRDefault="00BA73D6" w:rsidP="00BA73D6">
      <w:pPr>
        <w:pStyle w:val="TextoNormal"/>
        <w:spacing w:after="240"/>
        <w:ind w:firstLine="0"/>
        <w:rPr>
          <w:sz w:val="22"/>
          <w:szCs w:val="22"/>
        </w:rPr>
      </w:pPr>
      <w:r w:rsidRPr="00B9435D">
        <w:rPr>
          <w:sz w:val="22"/>
          <w:szCs w:val="22"/>
        </w:rPr>
        <w:t>Fonte: Do autor.</w:t>
      </w:r>
    </w:p>
    <w:p w14:paraId="79CE0535" w14:textId="507D887A" w:rsidR="00774099" w:rsidRDefault="00774099" w:rsidP="0061419B">
      <w:pPr>
        <w:pStyle w:val="TextoNormal"/>
        <w:spacing w:after="240"/>
        <w:rPr>
          <w:color w:val="FF0000"/>
        </w:rPr>
      </w:pPr>
      <w:r>
        <w:t>Quando o usuário entra na opção de ‘Ronda policial’ é solicitado a utilização do GPS do aparelho para que ele possa obter a sua localização</w:t>
      </w:r>
      <w:r w:rsidR="008E7F22">
        <w:t xml:space="preserve"> atual</w:t>
      </w:r>
      <w:r>
        <w:t xml:space="preserve">, após </w:t>
      </w:r>
      <w:r w:rsidR="002A09D2">
        <w:t>isso</w:t>
      </w:r>
      <w:r>
        <w:t>, o usuário informa a distância da rota que deseja percorrer</w:t>
      </w:r>
      <w:r w:rsidR="00E323D0">
        <w:t>,</w:t>
      </w:r>
      <w:r w:rsidR="00E323D0" w:rsidRPr="00E323D0">
        <w:t xml:space="preserve"> </w:t>
      </w:r>
      <w:r w:rsidR="00E323D0">
        <w:t xml:space="preserve">como visto na </w:t>
      </w:r>
      <w:r w:rsidR="00E323D0">
        <w:fldChar w:fldCharType="begin"/>
      </w:r>
      <w:r w:rsidR="00E323D0">
        <w:instrText xml:space="preserve"> REF _Ref430944350 \h </w:instrText>
      </w:r>
      <w:r w:rsidR="00E323D0">
        <w:fldChar w:fldCharType="separate"/>
      </w:r>
      <w:r w:rsidR="00DC482D" w:rsidRPr="005724A8">
        <w:rPr>
          <w:szCs w:val="24"/>
        </w:rPr>
        <w:t xml:space="preserve">Figura </w:t>
      </w:r>
      <w:r w:rsidR="00DC482D">
        <w:rPr>
          <w:noProof/>
          <w:szCs w:val="24"/>
        </w:rPr>
        <w:t>31</w:t>
      </w:r>
      <w:r w:rsidR="00E323D0">
        <w:fldChar w:fldCharType="end"/>
      </w:r>
      <w:r w:rsidR="00E323D0">
        <w:t>,</w:t>
      </w:r>
      <w:r>
        <w:t xml:space="preserve"> </w:t>
      </w:r>
      <w:r w:rsidR="008E7F22">
        <w:t xml:space="preserve">e então o sistema irá verificar através de funções espaciais qual a </w:t>
      </w:r>
      <w:r>
        <w:t>área de atuação do seu batalhão</w:t>
      </w:r>
      <w:r w:rsidR="008E7F22">
        <w:t xml:space="preserve"> e devolver a</w:t>
      </w:r>
      <w:r w:rsidR="00E323D0">
        <w:t>s</w:t>
      </w:r>
      <w:r w:rsidR="008E7F22">
        <w:t xml:space="preserve"> </w:t>
      </w:r>
      <w:r w:rsidR="00E323D0">
        <w:t xml:space="preserve">ocorrências encontradas </w:t>
      </w:r>
      <w:r w:rsidR="008E7F22">
        <w:t xml:space="preserve">com base nos acontecimentos de crimes de até 24 horas </w:t>
      </w:r>
      <w:r w:rsidR="00E323D0">
        <w:t xml:space="preserve">anteriores </w:t>
      </w:r>
      <w:r w:rsidR="008E7F22">
        <w:t>ou mostrar uma mensagem informando que não existem ocorrências para a distância informada</w:t>
      </w:r>
      <w:r w:rsidR="005724A8">
        <w:t>.</w:t>
      </w:r>
    </w:p>
    <w:p w14:paraId="5808D88C" w14:textId="00594519" w:rsidR="005724A8" w:rsidRPr="005724A8" w:rsidRDefault="005724A8" w:rsidP="005724A8">
      <w:pPr>
        <w:pStyle w:val="Legenda"/>
        <w:keepNext/>
        <w:rPr>
          <w:sz w:val="24"/>
          <w:szCs w:val="24"/>
        </w:rPr>
      </w:pPr>
      <w:bookmarkStart w:id="139" w:name="_Ref430944350"/>
      <w:bookmarkStart w:id="140" w:name="_Toc431052326"/>
      <w:r w:rsidRPr="005724A8">
        <w:rPr>
          <w:sz w:val="24"/>
          <w:szCs w:val="24"/>
        </w:rPr>
        <w:lastRenderedPageBreak/>
        <w:t xml:space="preserve">Figura </w:t>
      </w:r>
      <w:r w:rsidRPr="005724A8">
        <w:rPr>
          <w:sz w:val="24"/>
          <w:szCs w:val="24"/>
        </w:rPr>
        <w:fldChar w:fldCharType="begin"/>
      </w:r>
      <w:r w:rsidRPr="005724A8">
        <w:rPr>
          <w:sz w:val="24"/>
          <w:szCs w:val="24"/>
        </w:rPr>
        <w:instrText xml:space="preserve"> SEQ Figura \* ARABIC </w:instrText>
      </w:r>
      <w:r w:rsidRPr="005724A8">
        <w:rPr>
          <w:sz w:val="24"/>
          <w:szCs w:val="24"/>
        </w:rPr>
        <w:fldChar w:fldCharType="separate"/>
      </w:r>
      <w:r w:rsidR="00F8549A">
        <w:rPr>
          <w:noProof/>
          <w:sz w:val="24"/>
          <w:szCs w:val="24"/>
        </w:rPr>
        <w:t>31</w:t>
      </w:r>
      <w:r w:rsidRPr="005724A8">
        <w:rPr>
          <w:sz w:val="24"/>
          <w:szCs w:val="24"/>
        </w:rPr>
        <w:fldChar w:fldCharType="end"/>
      </w:r>
      <w:bookmarkEnd w:id="139"/>
      <w:r w:rsidRPr="005724A8">
        <w:rPr>
          <w:sz w:val="24"/>
          <w:szCs w:val="24"/>
        </w:rPr>
        <w:t xml:space="preserve"> - Solicitação de rota</w:t>
      </w:r>
      <w:bookmarkEnd w:id="140"/>
    </w:p>
    <w:p w14:paraId="05F73F61" w14:textId="7B1CF1A2" w:rsidR="005724A8" w:rsidRDefault="005724A8" w:rsidP="005724A8">
      <w:pPr>
        <w:pStyle w:val="TextoNormal"/>
        <w:spacing w:after="240"/>
        <w:jc w:val="center"/>
      </w:pPr>
      <w:r>
        <w:rPr>
          <w:noProof/>
          <w:lang w:eastAsia="pt-BR"/>
        </w:rPr>
        <w:drawing>
          <wp:inline distT="0" distB="0" distL="0" distR="0" wp14:anchorId="5913787A" wp14:editId="6CFB212D">
            <wp:extent cx="2399994" cy="3952875"/>
            <wp:effectExtent l="0" t="0" r="635" b="0"/>
            <wp:docPr id="32" name="Imagem 32" descr="C:\Users\RAFAEL\Desktop\sistema\Screenshot_2015-09-20-16-4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sistema\Screenshot_2015-09-20-16-45-3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7190" cy="3964727"/>
                    </a:xfrm>
                    <a:prstGeom prst="rect">
                      <a:avLst/>
                    </a:prstGeom>
                    <a:noFill/>
                    <a:ln>
                      <a:noFill/>
                    </a:ln>
                  </pic:spPr>
                </pic:pic>
              </a:graphicData>
            </a:graphic>
          </wp:inline>
        </w:drawing>
      </w:r>
    </w:p>
    <w:p w14:paraId="6E34BFCC" w14:textId="1D5C265A" w:rsidR="0043131D" w:rsidRDefault="005724A8" w:rsidP="00DD5ACA">
      <w:pPr>
        <w:pStyle w:val="TextoNormal"/>
        <w:spacing w:after="240"/>
        <w:ind w:firstLine="0"/>
        <w:rPr>
          <w:sz w:val="22"/>
          <w:szCs w:val="22"/>
        </w:rPr>
      </w:pPr>
      <w:r w:rsidRPr="005724A8">
        <w:rPr>
          <w:sz w:val="22"/>
          <w:szCs w:val="22"/>
        </w:rPr>
        <w:t>Fonte: Do autor.</w:t>
      </w:r>
    </w:p>
    <w:p w14:paraId="626CD109" w14:textId="267B186C" w:rsidR="0055696D" w:rsidRDefault="00C74AFB" w:rsidP="0055696D">
      <w:pPr>
        <w:pStyle w:val="TextoNormal"/>
        <w:spacing w:after="240"/>
        <w:rPr>
          <w:shd w:val="clear" w:color="auto" w:fill="FFFFFF" w:themeFill="background1"/>
        </w:rPr>
      </w:pPr>
      <w:r>
        <w:t xml:space="preserve">No lado do servidor, </w:t>
      </w:r>
      <w:r w:rsidR="005E4482">
        <w:t>um</w:t>
      </w:r>
      <w:r w:rsidR="00D93E55">
        <w:t>a</w:t>
      </w:r>
      <w:r w:rsidR="005E4482">
        <w:t xml:space="preserve"> </w:t>
      </w:r>
      <w:r w:rsidR="00D93E55">
        <w:t xml:space="preserve">das funções geométricas utilizadas para obter </w:t>
      </w:r>
      <w:r>
        <w:t xml:space="preserve">as ocorrências </w:t>
      </w:r>
      <w:r w:rsidR="00167CD4">
        <w:t>a</w:t>
      </w:r>
      <w:r>
        <w:t xml:space="preserve"> serem renderizadas no mapa foi </w:t>
      </w:r>
      <w:r w:rsidR="00D93E55">
        <w:t>a</w:t>
      </w:r>
      <w:r w:rsidR="000836DA">
        <w:t xml:space="preserve"> função</w:t>
      </w:r>
      <w:r>
        <w:t xml:space="preserve"> </w:t>
      </w:r>
      <w:r w:rsidR="00A30594" w:rsidRPr="00267232">
        <w:rPr>
          <w:i/>
        </w:rPr>
        <w:t>Contains</w:t>
      </w:r>
      <w:r w:rsidR="00D93E55">
        <w:rPr>
          <w:shd w:val="clear" w:color="auto" w:fill="FFFFFF" w:themeFill="background1"/>
        </w:rPr>
        <w:t xml:space="preserve">, </w:t>
      </w:r>
      <w:r w:rsidR="00122CF3">
        <w:rPr>
          <w:shd w:val="clear" w:color="auto" w:fill="FFFFFF" w:themeFill="background1"/>
        </w:rPr>
        <w:t xml:space="preserve">vista na Seção </w:t>
      </w:r>
      <w:r w:rsidR="00122CF3">
        <w:rPr>
          <w:shd w:val="clear" w:color="auto" w:fill="FFFFFF" w:themeFill="background1"/>
        </w:rPr>
        <w:fldChar w:fldCharType="begin"/>
      </w:r>
      <w:r w:rsidR="00122CF3">
        <w:rPr>
          <w:shd w:val="clear" w:color="auto" w:fill="FFFFFF" w:themeFill="background1"/>
        </w:rPr>
        <w:instrText xml:space="preserve"> REF _Ref419640109 \r \h </w:instrText>
      </w:r>
      <w:r w:rsidR="00122CF3">
        <w:rPr>
          <w:shd w:val="clear" w:color="auto" w:fill="FFFFFF" w:themeFill="background1"/>
        </w:rPr>
      </w:r>
      <w:r w:rsidR="00122CF3">
        <w:rPr>
          <w:shd w:val="clear" w:color="auto" w:fill="FFFFFF" w:themeFill="background1"/>
        </w:rPr>
        <w:fldChar w:fldCharType="separate"/>
      </w:r>
      <w:r w:rsidR="00DC482D">
        <w:rPr>
          <w:shd w:val="clear" w:color="auto" w:fill="FFFFFF" w:themeFill="background1"/>
        </w:rPr>
        <w:t>4.3</w:t>
      </w:r>
      <w:r w:rsidR="00122CF3">
        <w:rPr>
          <w:shd w:val="clear" w:color="auto" w:fill="FFFFFF" w:themeFill="background1"/>
        </w:rPr>
        <w:fldChar w:fldCharType="end"/>
      </w:r>
      <w:r w:rsidR="00202360">
        <w:rPr>
          <w:shd w:val="clear" w:color="auto" w:fill="FFFFFF" w:themeFill="background1"/>
        </w:rPr>
        <w:t>,</w:t>
      </w:r>
      <w:r w:rsidR="00122CF3">
        <w:rPr>
          <w:shd w:val="clear" w:color="auto" w:fill="FFFFFF" w:themeFill="background1"/>
        </w:rPr>
        <w:t xml:space="preserve"> </w:t>
      </w:r>
      <w:r w:rsidR="00D93E55">
        <w:rPr>
          <w:shd w:val="clear" w:color="auto" w:fill="FFFFFF" w:themeFill="background1"/>
        </w:rPr>
        <w:t xml:space="preserve">com está função é possível </w:t>
      </w:r>
      <w:r w:rsidR="005E4482">
        <w:rPr>
          <w:shd w:val="clear" w:color="auto" w:fill="FFFFFF" w:themeFill="background1"/>
        </w:rPr>
        <w:t>obter todas as ocorrências disponíveis</w:t>
      </w:r>
      <w:r w:rsidR="00FB7CAC">
        <w:rPr>
          <w:shd w:val="clear" w:color="auto" w:fill="FFFFFF" w:themeFill="background1"/>
        </w:rPr>
        <w:t xml:space="preserve"> </w:t>
      </w:r>
      <w:r w:rsidR="002C315E">
        <w:rPr>
          <w:shd w:val="clear" w:color="auto" w:fill="FFFFFF" w:themeFill="background1"/>
        </w:rPr>
        <w:t>na área de abrangência do batalhão do usuário, usando como parâmetro o polígono que define esta área</w:t>
      </w:r>
      <w:r w:rsidR="00BE3970">
        <w:rPr>
          <w:shd w:val="clear" w:color="auto" w:fill="FFFFFF" w:themeFill="background1"/>
        </w:rPr>
        <w:t xml:space="preserve">, </w:t>
      </w:r>
      <w:r w:rsidR="00EB75D7">
        <w:rPr>
          <w:shd w:val="clear" w:color="auto" w:fill="FFFFFF" w:themeFill="background1"/>
        </w:rPr>
        <w:t xml:space="preserve">também usando </w:t>
      </w:r>
      <w:r w:rsidR="00003C5D">
        <w:rPr>
          <w:shd w:val="clear" w:color="auto" w:fill="FFFFFF" w:themeFill="background1"/>
        </w:rPr>
        <w:t xml:space="preserve">a função </w:t>
      </w:r>
      <w:r w:rsidR="00BE3970" w:rsidRPr="00003C5D">
        <w:rPr>
          <w:i/>
          <w:shd w:val="clear" w:color="auto" w:fill="FFFFFF" w:themeFill="background1"/>
        </w:rPr>
        <w:t>Distance</w:t>
      </w:r>
      <w:r w:rsidR="00BE3970">
        <w:rPr>
          <w:i/>
          <w:shd w:val="clear" w:color="auto" w:fill="FFFFFF" w:themeFill="background1"/>
        </w:rPr>
        <w:t xml:space="preserve"> </w:t>
      </w:r>
      <w:r w:rsidR="00BE3970">
        <w:rPr>
          <w:shd w:val="clear" w:color="auto" w:fill="FFFFFF" w:themeFill="background1"/>
        </w:rPr>
        <w:t>no</w:t>
      </w:r>
      <w:r w:rsidR="00003C5D">
        <w:rPr>
          <w:shd w:val="clear" w:color="auto" w:fill="FFFFFF" w:themeFill="background1"/>
        </w:rPr>
        <w:t xml:space="preserve"> </w:t>
      </w:r>
      <w:r w:rsidR="00BE3970" w:rsidRPr="00BE3970">
        <w:rPr>
          <w:i/>
          <w:shd w:val="clear" w:color="auto" w:fill="FFFFFF" w:themeFill="background1"/>
        </w:rPr>
        <w:t>order by</w:t>
      </w:r>
      <w:r w:rsidR="00003C5D">
        <w:rPr>
          <w:shd w:val="clear" w:color="auto" w:fill="FFFFFF" w:themeFill="background1"/>
        </w:rPr>
        <w:t xml:space="preserve"> do SQL</w:t>
      </w:r>
      <w:r w:rsidR="000C6390">
        <w:rPr>
          <w:shd w:val="clear" w:color="auto" w:fill="FFFFFF" w:themeFill="background1"/>
        </w:rPr>
        <w:t xml:space="preserve"> estas ocorrências veem </w:t>
      </w:r>
      <w:r w:rsidR="00FB7CAC">
        <w:rPr>
          <w:shd w:val="clear" w:color="auto" w:fill="FFFFFF" w:themeFill="background1"/>
        </w:rPr>
        <w:t>ordenadas pela distância decrescente do ponto de partida da viatura</w:t>
      </w:r>
      <w:r w:rsidR="005E4482">
        <w:rPr>
          <w:shd w:val="clear" w:color="auto" w:fill="FFFFFF" w:themeFill="background1"/>
        </w:rPr>
        <w:t xml:space="preserve">. </w:t>
      </w:r>
      <w:r w:rsidR="00BE3970">
        <w:rPr>
          <w:shd w:val="clear" w:color="auto" w:fill="FFFFFF" w:themeFill="background1"/>
        </w:rPr>
        <w:t xml:space="preserve">Mas, para que o cálculo da rota seja facilitado </w:t>
      </w:r>
      <w:r w:rsidR="0055696D">
        <w:rPr>
          <w:shd w:val="clear" w:color="auto" w:fill="FFFFFF" w:themeFill="background1"/>
        </w:rPr>
        <w:t xml:space="preserve">ao </w:t>
      </w:r>
      <w:r w:rsidR="0055696D">
        <w:rPr>
          <w:i/>
          <w:shd w:val="clear" w:color="auto" w:fill="FFFFFF" w:themeFill="background1"/>
        </w:rPr>
        <w:t>front-end</w:t>
      </w:r>
      <w:r w:rsidR="0055696D">
        <w:rPr>
          <w:shd w:val="clear" w:color="auto" w:fill="FFFFFF" w:themeFill="background1"/>
        </w:rPr>
        <w:t xml:space="preserve"> da aplicação</w:t>
      </w:r>
      <w:r w:rsidR="00BE3970">
        <w:rPr>
          <w:shd w:val="clear" w:color="auto" w:fill="FFFFFF" w:themeFill="background1"/>
        </w:rPr>
        <w:t xml:space="preserve">, o sistema percorre por todas as ocorrências verificando através da função </w:t>
      </w:r>
      <w:r w:rsidR="00BE3970">
        <w:rPr>
          <w:i/>
          <w:shd w:val="clear" w:color="auto" w:fill="FFFFFF" w:themeFill="background1"/>
        </w:rPr>
        <w:t>Distance</w:t>
      </w:r>
      <w:r w:rsidR="00BE3970">
        <w:rPr>
          <w:shd w:val="clear" w:color="auto" w:fill="FFFFFF" w:themeFill="background1"/>
        </w:rPr>
        <w:t xml:space="preserve"> a distância de cada </w:t>
      </w:r>
      <w:r w:rsidR="0055696D">
        <w:rPr>
          <w:shd w:val="clear" w:color="auto" w:fill="FFFFFF" w:themeFill="background1"/>
        </w:rPr>
        <w:t xml:space="preserve">uma e retorna somente as ocorrências pertencentes a distância solicitada pela viatura. O código responsável por realizar </w:t>
      </w:r>
      <w:r w:rsidR="00D000F5">
        <w:rPr>
          <w:shd w:val="clear" w:color="auto" w:fill="FFFFFF" w:themeFill="background1"/>
        </w:rPr>
        <w:t>este controle</w:t>
      </w:r>
      <w:r w:rsidR="0055696D">
        <w:rPr>
          <w:shd w:val="clear" w:color="auto" w:fill="FFFFFF" w:themeFill="background1"/>
        </w:rPr>
        <w:t xml:space="preserve"> pode ser visto na</w:t>
      </w:r>
      <w:r w:rsidR="008303A3" w:rsidRPr="003A1106">
        <w:t xml:space="preserve"> </w:t>
      </w:r>
      <w:r w:rsidR="008303A3">
        <w:rPr>
          <w:color w:val="FF0000"/>
          <w:shd w:val="clear" w:color="auto" w:fill="FFFFFF" w:themeFill="background1"/>
        </w:rPr>
        <w:fldChar w:fldCharType="begin"/>
      </w:r>
      <w:r w:rsidR="008303A3">
        <w:rPr>
          <w:color w:val="FF0000"/>
          <w:shd w:val="clear" w:color="auto" w:fill="FFFFFF" w:themeFill="background1"/>
        </w:rPr>
        <w:instrText xml:space="preserve"> REF _Ref431050978 \h </w:instrText>
      </w:r>
      <w:r w:rsidR="008303A3">
        <w:rPr>
          <w:color w:val="FF0000"/>
          <w:shd w:val="clear" w:color="auto" w:fill="FFFFFF" w:themeFill="background1"/>
        </w:rPr>
      </w:r>
      <w:r w:rsidR="008303A3">
        <w:rPr>
          <w:color w:val="FF0000"/>
          <w:shd w:val="clear" w:color="auto" w:fill="FFFFFF" w:themeFill="background1"/>
        </w:rPr>
        <w:fldChar w:fldCharType="separate"/>
      </w:r>
      <w:r w:rsidR="00DC482D" w:rsidRPr="004D6DE5">
        <w:rPr>
          <w:szCs w:val="24"/>
        </w:rPr>
        <w:t xml:space="preserve">Figura </w:t>
      </w:r>
      <w:r w:rsidR="00DC482D">
        <w:rPr>
          <w:noProof/>
          <w:szCs w:val="24"/>
        </w:rPr>
        <w:t>32</w:t>
      </w:r>
      <w:r w:rsidR="008303A3">
        <w:rPr>
          <w:color w:val="FF0000"/>
          <w:shd w:val="clear" w:color="auto" w:fill="FFFFFF" w:themeFill="background1"/>
        </w:rPr>
        <w:fldChar w:fldCharType="end"/>
      </w:r>
      <w:r w:rsidR="0055696D">
        <w:rPr>
          <w:shd w:val="clear" w:color="auto" w:fill="FFFFFF" w:themeFill="background1"/>
        </w:rPr>
        <w:t>.</w:t>
      </w:r>
      <w:r w:rsidR="002E6F5F">
        <w:rPr>
          <w:shd w:val="clear" w:color="auto" w:fill="FFFFFF" w:themeFill="background1"/>
        </w:rPr>
        <w:t xml:space="preserve"> Também foi necessário utilizar uma coluna no BD para relacionar as ocorrências que já tinham sido geradas para um determinado usuário, ou seja, quando o usuário solicitasse uma rota as ocorrências que pertencessem a esta rota não ficassem disponíveis para outros usuários, neste caso, em nenhum momento será gerado uma mesma rota para duas viaturas.</w:t>
      </w:r>
    </w:p>
    <w:p w14:paraId="70A38FC5" w14:textId="098EABFE" w:rsidR="004D6DE5" w:rsidRPr="004D6DE5" w:rsidRDefault="004D6DE5" w:rsidP="004D6DE5">
      <w:pPr>
        <w:pStyle w:val="Legenda"/>
        <w:keepNext/>
        <w:jc w:val="both"/>
        <w:rPr>
          <w:sz w:val="24"/>
          <w:szCs w:val="24"/>
        </w:rPr>
      </w:pPr>
      <w:bookmarkStart w:id="141" w:name="_Ref431050978"/>
      <w:bookmarkStart w:id="142" w:name="_Ref431050972"/>
      <w:bookmarkStart w:id="143" w:name="_Toc431052327"/>
      <w:r w:rsidRPr="004D6DE5">
        <w:rPr>
          <w:sz w:val="24"/>
          <w:szCs w:val="24"/>
        </w:rPr>
        <w:lastRenderedPageBreak/>
        <w:t xml:space="preserve">Figura </w:t>
      </w:r>
      <w:r w:rsidRPr="004D6DE5">
        <w:rPr>
          <w:sz w:val="24"/>
          <w:szCs w:val="24"/>
        </w:rPr>
        <w:fldChar w:fldCharType="begin"/>
      </w:r>
      <w:r w:rsidRPr="004D6DE5">
        <w:rPr>
          <w:sz w:val="24"/>
          <w:szCs w:val="24"/>
        </w:rPr>
        <w:instrText xml:space="preserve"> SEQ Figura \* ARABIC </w:instrText>
      </w:r>
      <w:r w:rsidRPr="004D6DE5">
        <w:rPr>
          <w:sz w:val="24"/>
          <w:szCs w:val="24"/>
        </w:rPr>
        <w:fldChar w:fldCharType="separate"/>
      </w:r>
      <w:r w:rsidR="00F8549A">
        <w:rPr>
          <w:noProof/>
          <w:sz w:val="24"/>
          <w:szCs w:val="24"/>
        </w:rPr>
        <w:t>32</w:t>
      </w:r>
      <w:r w:rsidRPr="004D6DE5">
        <w:rPr>
          <w:sz w:val="24"/>
          <w:szCs w:val="24"/>
        </w:rPr>
        <w:fldChar w:fldCharType="end"/>
      </w:r>
      <w:bookmarkEnd w:id="141"/>
      <w:r w:rsidRPr="004D6DE5">
        <w:rPr>
          <w:sz w:val="24"/>
          <w:szCs w:val="24"/>
        </w:rPr>
        <w:t xml:space="preserve"> - Consultas pra o cálculo de rotas</w:t>
      </w:r>
      <w:bookmarkEnd w:id="142"/>
      <w:bookmarkEnd w:id="143"/>
    </w:p>
    <w:p w14:paraId="1444742D" w14:textId="1FFC4EAE" w:rsidR="00E41897" w:rsidRDefault="004D6DE5" w:rsidP="00EA48E7">
      <w:pPr>
        <w:pStyle w:val="TextoNormal"/>
        <w:spacing w:after="240"/>
        <w:jc w:val="center"/>
        <w:rPr>
          <w:shd w:val="clear" w:color="auto" w:fill="FFFFFF" w:themeFill="background1"/>
        </w:rPr>
      </w:pPr>
      <w:r w:rsidRPr="004D6DE5">
        <w:rPr>
          <w:noProof/>
          <w:shd w:val="clear" w:color="auto" w:fill="FFFFFF" w:themeFill="background1"/>
          <w:lang w:eastAsia="pt-BR"/>
        </w:rPr>
        <w:drawing>
          <wp:inline distT="0" distB="0" distL="0" distR="0" wp14:anchorId="57C2A6FE" wp14:editId="270CD765">
            <wp:extent cx="4419600" cy="4301094"/>
            <wp:effectExtent l="0" t="0" r="0" b="4445"/>
            <wp:docPr id="34" name="Imagem 34" descr="C:\Users\RAFAEL\Desktop\calc-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FAEL\Desktop\calc-bac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30897" cy="4312088"/>
                    </a:xfrm>
                    <a:prstGeom prst="rect">
                      <a:avLst/>
                    </a:prstGeom>
                    <a:noFill/>
                    <a:ln>
                      <a:noFill/>
                    </a:ln>
                  </pic:spPr>
                </pic:pic>
              </a:graphicData>
            </a:graphic>
          </wp:inline>
        </w:drawing>
      </w:r>
    </w:p>
    <w:p w14:paraId="58E0607C" w14:textId="32E26584" w:rsidR="003A1106" w:rsidRDefault="004D6DE5" w:rsidP="004D6DE5">
      <w:pPr>
        <w:pStyle w:val="TextoNormal"/>
        <w:spacing w:after="240"/>
        <w:ind w:firstLine="0"/>
        <w:rPr>
          <w:sz w:val="22"/>
          <w:szCs w:val="22"/>
          <w:shd w:val="clear" w:color="auto" w:fill="FFFFFF" w:themeFill="background1"/>
        </w:rPr>
      </w:pPr>
      <w:r w:rsidRPr="004D6DE5">
        <w:rPr>
          <w:sz w:val="22"/>
          <w:szCs w:val="22"/>
          <w:shd w:val="clear" w:color="auto" w:fill="FFFFFF" w:themeFill="background1"/>
        </w:rPr>
        <w:t>Fonte: Do autor.</w:t>
      </w:r>
    </w:p>
    <w:p w14:paraId="0526657E" w14:textId="714BF509" w:rsidR="003A1106" w:rsidRDefault="003A1106" w:rsidP="003A1106">
      <w:pPr>
        <w:pStyle w:val="TextoNormal"/>
        <w:spacing w:after="240"/>
      </w:pPr>
      <w:r w:rsidRPr="003A1106">
        <w:t xml:space="preserve">Ao testar o aplicativo para verificar o correto funcionamento da geração de rotas, a </w:t>
      </w:r>
      <w:r w:rsidRPr="003A1106">
        <w:fldChar w:fldCharType="begin"/>
      </w:r>
      <w:r w:rsidRPr="003A1106">
        <w:instrText xml:space="preserve"> REF _Ref430944350 \h </w:instrText>
      </w:r>
      <w:r>
        <w:instrText xml:space="preserve"> \* MERGEFORMAT </w:instrText>
      </w:r>
      <w:r w:rsidRPr="003A1106">
        <w:fldChar w:fldCharType="separate"/>
      </w:r>
      <w:r w:rsidRPr="003A1106">
        <w:t>Fi</w:t>
      </w:r>
      <w:r w:rsidRPr="003A1106">
        <w:t>g</w:t>
      </w:r>
      <w:r w:rsidRPr="003A1106">
        <w:t>ura 31</w:t>
      </w:r>
      <w:r w:rsidRPr="003A1106">
        <w:fldChar w:fldCharType="end"/>
      </w:r>
      <w:r w:rsidRPr="003A1106">
        <w:t xml:space="preserve"> exibe a tela de funcionamento do aplicativo após o usuário solicitar uma rota de 120km, neste caso, o usuário se encontra na cidade de Lajeado/RS e pertence ao batalhão que atende a região da zona sul de Porto Alegre/RS, logo, a rota sugerida ao usuário foi a exibida na</w:t>
      </w:r>
      <w:r w:rsidR="00F93281">
        <w:t xml:space="preserve"> </w:t>
      </w:r>
      <w:r w:rsidR="00F93281">
        <w:fldChar w:fldCharType="begin"/>
      </w:r>
      <w:r w:rsidR="00F93281">
        <w:instrText xml:space="preserve"> REF _Ref431126815 \h </w:instrText>
      </w:r>
      <w:r w:rsidR="00F93281">
        <w:fldChar w:fldCharType="separate"/>
      </w:r>
      <w:r w:rsidR="00F93281" w:rsidRPr="00F93281">
        <w:rPr>
          <w:szCs w:val="24"/>
        </w:rPr>
        <w:t xml:space="preserve">Figura </w:t>
      </w:r>
      <w:r w:rsidR="00F93281" w:rsidRPr="00F93281">
        <w:rPr>
          <w:noProof/>
          <w:szCs w:val="24"/>
        </w:rPr>
        <w:t>33</w:t>
      </w:r>
      <w:r w:rsidR="00F93281">
        <w:fldChar w:fldCharType="end"/>
      </w:r>
      <w:r w:rsidR="00F93281">
        <w:t xml:space="preserve">, </w:t>
      </w:r>
      <w:r w:rsidR="00F93281">
        <w:fldChar w:fldCharType="begin"/>
      </w:r>
      <w:r w:rsidR="00F93281">
        <w:instrText xml:space="preserve"> REF _Ref431126819 \h </w:instrText>
      </w:r>
      <w:r w:rsidR="00F93281">
        <w:fldChar w:fldCharType="separate"/>
      </w:r>
      <w:r w:rsidR="00F93281" w:rsidRPr="00F93281">
        <w:rPr>
          <w:szCs w:val="24"/>
        </w:rPr>
        <w:t xml:space="preserve">Figura </w:t>
      </w:r>
      <w:r w:rsidR="00F93281" w:rsidRPr="00F93281">
        <w:rPr>
          <w:noProof/>
          <w:szCs w:val="24"/>
        </w:rPr>
        <w:t>34</w:t>
      </w:r>
      <w:r w:rsidR="00F93281">
        <w:fldChar w:fldCharType="end"/>
      </w:r>
      <w:r w:rsidR="00F93281">
        <w:t xml:space="preserve"> e </w:t>
      </w:r>
      <w:r w:rsidR="00F93281">
        <w:fldChar w:fldCharType="begin"/>
      </w:r>
      <w:r w:rsidR="00F93281">
        <w:instrText xml:space="preserve"> REF _Ref431126821 \h </w:instrText>
      </w:r>
      <w:r w:rsidR="00F93281">
        <w:fldChar w:fldCharType="separate"/>
      </w:r>
      <w:r w:rsidR="00F93281" w:rsidRPr="00F93281">
        <w:rPr>
          <w:szCs w:val="24"/>
        </w:rPr>
        <w:t xml:space="preserve">Figura </w:t>
      </w:r>
      <w:r w:rsidR="00F93281" w:rsidRPr="00F93281">
        <w:rPr>
          <w:noProof/>
          <w:szCs w:val="24"/>
        </w:rPr>
        <w:t>35</w:t>
      </w:r>
      <w:r w:rsidR="00F93281">
        <w:fldChar w:fldCharType="end"/>
      </w:r>
      <w:r w:rsidRPr="003A1106">
        <w:t xml:space="preserve">. </w:t>
      </w:r>
    </w:p>
    <w:p w14:paraId="0B9F3AE8" w14:textId="0CCF31A5" w:rsidR="00F8549A" w:rsidRPr="00F93281" w:rsidRDefault="00F8549A" w:rsidP="00F93281">
      <w:pPr>
        <w:pStyle w:val="Legenda"/>
        <w:keepNext/>
        <w:rPr>
          <w:sz w:val="24"/>
          <w:szCs w:val="24"/>
        </w:rPr>
      </w:pPr>
      <w:bookmarkStart w:id="144" w:name="_Ref431126815"/>
      <w:r w:rsidRPr="00F93281">
        <w:rPr>
          <w:sz w:val="24"/>
          <w:szCs w:val="24"/>
        </w:rPr>
        <w:lastRenderedPageBreak/>
        <w:t xml:space="preserve">Figura </w:t>
      </w:r>
      <w:r w:rsidRPr="00F93281">
        <w:rPr>
          <w:sz w:val="24"/>
          <w:szCs w:val="24"/>
        </w:rPr>
        <w:fldChar w:fldCharType="begin"/>
      </w:r>
      <w:r w:rsidRPr="00F93281">
        <w:rPr>
          <w:sz w:val="24"/>
          <w:szCs w:val="24"/>
        </w:rPr>
        <w:instrText xml:space="preserve"> SEQ Figura \* ARABIC </w:instrText>
      </w:r>
      <w:r w:rsidRPr="00F93281">
        <w:rPr>
          <w:sz w:val="24"/>
          <w:szCs w:val="24"/>
        </w:rPr>
        <w:fldChar w:fldCharType="separate"/>
      </w:r>
      <w:r w:rsidRPr="00F93281">
        <w:rPr>
          <w:noProof/>
          <w:sz w:val="24"/>
          <w:szCs w:val="24"/>
        </w:rPr>
        <w:t>33</w:t>
      </w:r>
      <w:r w:rsidRPr="00F93281">
        <w:rPr>
          <w:sz w:val="24"/>
          <w:szCs w:val="24"/>
        </w:rPr>
        <w:fldChar w:fldCharType="end"/>
      </w:r>
      <w:bookmarkEnd w:id="144"/>
      <w:r w:rsidRPr="00F93281">
        <w:rPr>
          <w:sz w:val="24"/>
          <w:szCs w:val="24"/>
        </w:rPr>
        <w:t xml:space="preserve"> - Exemplo de geração de rota para usuário logado - 1</w:t>
      </w:r>
    </w:p>
    <w:p w14:paraId="64B43246" w14:textId="1F62E83B" w:rsidR="003A1106" w:rsidRDefault="00F8549A" w:rsidP="00F8549A">
      <w:pPr>
        <w:pStyle w:val="TextoNormal"/>
        <w:spacing w:after="240"/>
        <w:jc w:val="center"/>
      </w:pPr>
      <w:r>
        <w:rPr>
          <w:noProof/>
          <w:lang w:eastAsia="pt-BR"/>
        </w:rPr>
        <w:drawing>
          <wp:inline distT="0" distB="0" distL="0" distR="0" wp14:anchorId="608B205A" wp14:editId="3073E857">
            <wp:extent cx="1735200" cy="3081600"/>
            <wp:effectExtent l="0" t="0" r="0" b="5080"/>
            <wp:docPr id="35" name="Imagem 35" descr="C:\Users\RAFAEL\Desktop\sistema\Screenshot_2015-09-20-16-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EL\Desktop\sistema\Screenshot_2015-09-20-16-46-20.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35200" cy="3081600"/>
                    </a:xfrm>
                    <a:prstGeom prst="rect">
                      <a:avLst/>
                    </a:prstGeom>
                    <a:noFill/>
                    <a:ln>
                      <a:noFill/>
                    </a:ln>
                  </pic:spPr>
                </pic:pic>
              </a:graphicData>
            </a:graphic>
          </wp:inline>
        </w:drawing>
      </w:r>
    </w:p>
    <w:p w14:paraId="4B0CE219" w14:textId="3EC69B3A" w:rsidR="00F93281" w:rsidRPr="00F93281" w:rsidRDefault="00F93281" w:rsidP="00F93281">
      <w:pPr>
        <w:pStyle w:val="TextoNormal"/>
        <w:spacing w:after="240"/>
        <w:ind w:firstLine="0"/>
        <w:rPr>
          <w:sz w:val="22"/>
          <w:szCs w:val="22"/>
        </w:rPr>
      </w:pPr>
      <w:r w:rsidRPr="00F93281">
        <w:rPr>
          <w:sz w:val="22"/>
          <w:szCs w:val="22"/>
        </w:rPr>
        <w:t>Fonte: Do autor.</w:t>
      </w:r>
    </w:p>
    <w:p w14:paraId="1C4C1F2F" w14:textId="222BFE80" w:rsidR="00F8549A" w:rsidRPr="00F93281" w:rsidRDefault="00F8549A" w:rsidP="00F93281">
      <w:pPr>
        <w:pStyle w:val="Legenda"/>
        <w:keepNext/>
        <w:rPr>
          <w:sz w:val="24"/>
          <w:szCs w:val="24"/>
        </w:rPr>
      </w:pPr>
      <w:bookmarkStart w:id="145" w:name="_Ref431126819"/>
      <w:r w:rsidRPr="00F93281">
        <w:rPr>
          <w:sz w:val="24"/>
          <w:szCs w:val="24"/>
        </w:rPr>
        <w:t xml:space="preserve">Figura </w:t>
      </w:r>
      <w:r w:rsidRPr="00F93281">
        <w:rPr>
          <w:sz w:val="24"/>
          <w:szCs w:val="24"/>
        </w:rPr>
        <w:fldChar w:fldCharType="begin"/>
      </w:r>
      <w:r w:rsidRPr="00F93281">
        <w:rPr>
          <w:sz w:val="24"/>
          <w:szCs w:val="24"/>
        </w:rPr>
        <w:instrText xml:space="preserve"> SEQ Figura \* ARABIC </w:instrText>
      </w:r>
      <w:r w:rsidRPr="00F93281">
        <w:rPr>
          <w:sz w:val="24"/>
          <w:szCs w:val="24"/>
        </w:rPr>
        <w:fldChar w:fldCharType="separate"/>
      </w:r>
      <w:r w:rsidRPr="00F93281">
        <w:rPr>
          <w:noProof/>
          <w:sz w:val="24"/>
          <w:szCs w:val="24"/>
        </w:rPr>
        <w:t>34</w:t>
      </w:r>
      <w:r w:rsidRPr="00F93281">
        <w:rPr>
          <w:sz w:val="24"/>
          <w:szCs w:val="24"/>
        </w:rPr>
        <w:fldChar w:fldCharType="end"/>
      </w:r>
      <w:bookmarkEnd w:id="145"/>
      <w:r w:rsidRPr="00F93281">
        <w:rPr>
          <w:sz w:val="24"/>
          <w:szCs w:val="24"/>
        </w:rPr>
        <w:t xml:space="preserve"> - Exemplo de geração de rota para usuário logado - 2</w:t>
      </w:r>
    </w:p>
    <w:p w14:paraId="025C16FE" w14:textId="77777777" w:rsidR="00F8549A" w:rsidRDefault="00F8549A" w:rsidP="00F8549A">
      <w:pPr>
        <w:pStyle w:val="TextoNormal"/>
        <w:spacing w:after="240"/>
        <w:jc w:val="center"/>
      </w:pPr>
      <w:r>
        <w:rPr>
          <w:noProof/>
          <w:lang w:eastAsia="pt-BR"/>
        </w:rPr>
        <w:drawing>
          <wp:inline distT="0" distB="0" distL="0" distR="0" wp14:anchorId="2D1BD1B2" wp14:editId="3E8A1F02">
            <wp:extent cx="1735200" cy="3081600"/>
            <wp:effectExtent l="0" t="0" r="0" b="5080"/>
            <wp:docPr id="36" name="Imagem 36" descr="C:\Users\RAFAEL\Desktop\sistema\Screenshot_2015-09-20-16-4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EL\Desktop\sistema\Screenshot_2015-09-20-16-46-4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35200" cy="3081600"/>
                    </a:xfrm>
                    <a:prstGeom prst="rect">
                      <a:avLst/>
                    </a:prstGeom>
                    <a:noFill/>
                    <a:ln>
                      <a:noFill/>
                    </a:ln>
                  </pic:spPr>
                </pic:pic>
              </a:graphicData>
            </a:graphic>
          </wp:inline>
        </w:drawing>
      </w:r>
    </w:p>
    <w:p w14:paraId="4E4B27F8" w14:textId="77777777" w:rsidR="00F93281" w:rsidRPr="00F93281" w:rsidRDefault="00F93281" w:rsidP="00F93281">
      <w:pPr>
        <w:pStyle w:val="TextoNormal"/>
        <w:spacing w:after="240"/>
        <w:ind w:firstLine="0"/>
        <w:rPr>
          <w:sz w:val="22"/>
          <w:szCs w:val="22"/>
        </w:rPr>
      </w:pPr>
      <w:r w:rsidRPr="00F93281">
        <w:rPr>
          <w:sz w:val="22"/>
          <w:szCs w:val="22"/>
        </w:rPr>
        <w:t>Fonte: Do autor.</w:t>
      </w:r>
    </w:p>
    <w:p w14:paraId="563BC6EC" w14:textId="77777777" w:rsidR="00F93281" w:rsidRDefault="00F93281" w:rsidP="00F8549A">
      <w:pPr>
        <w:pStyle w:val="TextoNormal"/>
        <w:spacing w:after="240"/>
        <w:jc w:val="center"/>
      </w:pPr>
    </w:p>
    <w:p w14:paraId="0AC49F3E" w14:textId="00C5FA68" w:rsidR="00F8549A" w:rsidRPr="00F93281" w:rsidRDefault="00F8549A" w:rsidP="00F93281">
      <w:pPr>
        <w:pStyle w:val="Legenda"/>
        <w:keepNext/>
        <w:rPr>
          <w:sz w:val="24"/>
          <w:szCs w:val="24"/>
        </w:rPr>
      </w:pPr>
      <w:bookmarkStart w:id="146" w:name="_Ref431126821"/>
      <w:r w:rsidRPr="00F93281">
        <w:rPr>
          <w:sz w:val="24"/>
          <w:szCs w:val="24"/>
        </w:rPr>
        <w:lastRenderedPageBreak/>
        <w:t xml:space="preserve">Figura </w:t>
      </w:r>
      <w:r w:rsidRPr="00F93281">
        <w:rPr>
          <w:sz w:val="24"/>
          <w:szCs w:val="24"/>
        </w:rPr>
        <w:fldChar w:fldCharType="begin"/>
      </w:r>
      <w:r w:rsidRPr="00F93281">
        <w:rPr>
          <w:sz w:val="24"/>
          <w:szCs w:val="24"/>
        </w:rPr>
        <w:instrText xml:space="preserve"> SEQ Figura \* ARABIC </w:instrText>
      </w:r>
      <w:r w:rsidRPr="00F93281">
        <w:rPr>
          <w:sz w:val="24"/>
          <w:szCs w:val="24"/>
        </w:rPr>
        <w:fldChar w:fldCharType="separate"/>
      </w:r>
      <w:r w:rsidRPr="00F93281">
        <w:rPr>
          <w:noProof/>
          <w:sz w:val="24"/>
          <w:szCs w:val="24"/>
        </w:rPr>
        <w:t>35</w:t>
      </w:r>
      <w:r w:rsidRPr="00F93281">
        <w:rPr>
          <w:sz w:val="24"/>
          <w:szCs w:val="24"/>
        </w:rPr>
        <w:fldChar w:fldCharType="end"/>
      </w:r>
      <w:bookmarkEnd w:id="146"/>
      <w:r w:rsidRPr="00F93281">
        <w:rPr>
          <w:sz w:val="24"/>
          <w:szCs w:val="24"/>
        </w:rPr>
        <w:t xml:space="preserve"> - Exemplo de geração de rota para usuário logado - 3</w:t>
      </w:r>
    </w:p>
    <w:p w14:paraId="69A52154" w14:textId="21EABEAE" w:rsidR="00F8549A" w:rsidRDefault="00F8549A" w:rsidP="00F8549A">
      <w:pPr>
        <w:pStyle w:val="TextoNormal"/>
        <w:spacing w:after="240"/>
        <w:jc w:val="center"/>
      </w:pPr>
      <w:r>
        <w:rPr>
          <w:noProof/>
          <w:lang w:eastAsia="pt-BR"/>
        </w:rPr>
        <w:drawing>
          <wp:inline distT="0" distB="0" distL="0" distR="0" wp14:anchorId="54B2150E" wp14:editId="2E2952D9">
            <wp:extent cx="1735200" cy="3081600"/>
            <wp:effectExtent l="0" t="0" r="0" b="5080"/>
            <wp:docPr id="37" name="Imagem 37" descr="C:\Users\RAFAEL\Desktop\sistema\Screenshot_2015-09-20-16-47-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L\Desktop\sistema\Screenshot_2015-09-20-16-47-1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35200" cy="3081600"/>
                    </a:xfrm>
                    <a:prstGeom prst="rect">
                      <a:avLst/>
                    </a:prstGeom>
                    <a:noFill/>
                    <a:ln>
                      <a:noFill/>
                    </a:ln>
                  </pic:spPr>
                </pic:pic>
              </a:graphicData>
            </a:graphic>
          </wp:inline>
        </w:drawing>
      </w:r>
    </w:p>
    <w:p w14:paraId="7A0CD0CA" w14:textId="77777777" w:rsidR="00F93281" w:rsidRPr="00F93281" w:rsidRDefault="00F93281" w:rsidP="00F93281">
      <w:pPr>
        <w:pStyle w:val="TextoNormal"/>
        <w:spacing w:after="240"/>
        <w:ind w:firstLine="0"/>
        <w:rPr>
          <w:sz w:val="22"/>
          <w:szCs w:val="22"/>
        </w:rPr>
      </w:pPr>
      <w:r w:rsidRPr="00F93281">
        <w:rPr>
          <w:sz w:val="22"/>
          <w:szCs w:val="22"/>
        </w:rPr>
        <w:t>Fonte: Do autor.</w:t>
      </w:r>
    </w:p>
    <w:p w14:paraId="49BED767" w14:textId="22CE82D0" w:rsidR="0061419B" w:rsidRDefault="0061419B" w:rsidP="0061419B">
      <w:pPr>
        <w:pStyle w:val="TtuloSubseo1"/>
        <w:numPr>
          <w:ilvl w:val="1"/>
          <w:numId w:val="9"/>
        </w:numPr>
        <w:spacing w:before="794" w:after="794"/>
      </w:pPr>
      <w:bookmarkStart w:id="147" w:name="_Toc431051449"/>
      <w:r>
        <w:t>Trabalhos futuros</w:t>
      </w:r>
      <w:bookmarkEnd w:id="147"/>
    </w:p>
    <w:p w14:paraId="22633F68" w14:textId="36BC13ED" w:rsidR="00911B7C" w:rsidRPr="00911B7C" w:rsidRDefault="009D2F36" w:rsidP="00911B7C">
      <w:pPr>
        <w:pStyle w:val="TextoNormal"/>
        <w:numPr>
          <w:ilvl w:val="0"/>
          <w:numId w:val="14"/>
        </w:numPr>
      </w:pPr>
      <w:r>
        <w:t>Manter informações dos sentidos das ruas no banco de dados e não utilizar a API do Google para a geração de rotas. Devido a limitação do escopo e tempo deste projeto não foi incluído o mapeamento do sentido das ruas das cidades, visto que,</w:t>
      </w:r>
      <w:r w:rsidR="00416CC0">
        <w:t xml:space="preserve"> é um trabalho muito exaustivo e consumiria muito tempo, mas,</w:t>
      </w:r>
      <w:bookmarkStart w:id="148" w:name="_GoBack"/>
      <w:bookmarkEnd w:id="148"/>
      <w:r>
        <w:t xml:space="preserve"> com essa informação seria possível efetuar a geração de rotas somente com a utilização do banco de dados geográfico. Não seria necessário a utilização da Google JavaScript Directions API para executar este trabalho.</w:t>
      </w:r>
    </w:p>
    <w:p w14:paraId="14D96CD9" w14:textId="039FE60E" w:rsidR="006A6343" w:rsidRPr="006A6343" w:rsidRDefault="006A6343" w:rsidP="006A6343">
      <w:pPr>
        <w:pStyle w:val="TtuloSubseo1"/>
        <w:numPr>
          <w:ilvl w:val="1"/>
          <w:numId w:val="9"/>
        </w:numPr>
        <w:spacing w:before="794" w:after="794"/>
      </w:pPr>
      <w:bookmarkStart w:id="149" w:name="_Toc431051450"/>
      <w:r>
        <w:t>Validação</w:t>
      </w:r>
      <w:bookmarkEnd w:id="149"/>
    </w:p>
    <w:p w14:paraId="1A79D9C4" w14:textId="7D215142" w:rsidR="00B9760F" w:rsidRPr="00B9760F" w:rsidRDefault="00B9760F" w:rsidP="00F4572D">
      <w:pPr>
        <w:pStyle w:val="TextoNormal"/>
        <w:ind w:firstLine="0"/>
        <w:rPr>
          <w:szCs w:val="24"/>
        </w:rPr>
      </w:pPr>
      <w:r>
        <w:rPr>
          <w:szCs w:val="24"/>
        </w:rPr>
        <w:tab/>
        <w:t xml:space="preserve">No </w:t>
      </w:r>
      <w:r w:rsidR="00790B07">
        <w:rPr>
          <w:szCs w:val="24"/>
        </w:rPr>
        <w:t>C</w:t>
      </w:r>
      <w:r>
        <w:rPr>
          <w:szCs w:val="24"/>
        </w:rPr>
        <w:t xml:space="preserve">apítulo </w:t>
      </w:r>
      <w:r>
        <w:rPr>
          <w:szCs w:val="24"/>
        </w:rPr>
        <w:fldChar w:fldCharType="begin"/>
      </w:r>
      <w:r>
        <w:rPr>
          <w:szCs w:val="24"/>
        </w:rPr>
        <w:instrText xml:space="preserve"> REF _Ref421220422 \r \h </w:instrText>
      </w:r>
      <w:r>
        <w:rPr>
          <w:szCs w:val="24"/>
        </w:rPr>
      </w:r>
      <w:r>
        <w:rPr>
          <w:szCs w:val="24"/>
        </w:rPr>
        <w:fldChar w:fldCharType="separate"/>
      </w:r>
      <w:r w:rsidR="00DC482D">
        <w:rPr>
          <w:szCs w:val="24"/>
        </w:rPr>
        <w:t>6</w:t>
      </w:r>
      <w:r>
        <w:rPr>
          <w:szCs w:val="24"/>
        </w:rPr>
        <w:fldChar w:fldCharType="end"/>
      </w:r>
      <w:r w:rsidR="00790B07">
        <w:rPr>
          <w:szCs w:val="24"/>
        </w:rPr>
        <w:t>, serão apresentadas</w:t>
      </w:r>
      <w:r>
        <w:rPr>
          <w:szCs w:val="24"/>
        </w:rPr>
        <w:t xml:space="preserve"> as considerações parciais que puderam ser obtidas com o desenvolvimento do protótipo, visto que, todo o projeto ainda não foi desenvolvido, não será aprofundado a níveis de análise de resultados esperados.</w:t>
      </w:r>
    </w:p>
    <w:p w14:paraId="0411B3B4" w14:textId="77777777" w:rsidR="0005788E" w:rsidRPr="00267232" w:rsidRDefault="0005788E" w:rsidP="00BA445D">
      <w:pPr>
        <w:pStyle w:val="TtuloSeo"/>
        <w:numPr>
          <w:ilvl w:val="0"/>
          <w:numId w:val="9"/>
        </w:numPr>
        <w:spacing w:after="851"/>
        <w:rPr>
          <w:sz w:val="28"/>
          <w:szCs w:val="28"/>
        </w:rPr>
      </w:pPr>
      <w:bookmarkStart w:id="150" w:name="_Ref421220422"/>
      <w:bookmarkStart w:id="151" w:name="_Toc431051451"/>
      <w:r w:rsidRPr="00267232">
        <w:rPr>
          <w:sz w:val="28"/>
          <w:szCs w:val="28"/>
        </w:rPr>
        <w:lastRenderedPageBreak/>
        <w:t>Considerações PARCIAIS</w:t>
      </w:r>
      <w:bookmarkEnd w:id="150"/>
      <w:bookmarkEnd w:id="151"/>
    </w:p>
    <w:p w14:paraId="4B4018B6" w14:textId="2F742FF1" w:rsidR="00F03F44" w:rsidRPr="00267232" w:rsidRDefault="00E14638" w:rsidP="00E14638">
      <w:pPr>
        <w:pStyle w:val="TextoNormal"/>
        <w:spacing w:after="240"/>
      </w:pPr>
      <w:r w:rsidRPr="00267232">
        <w:t>Com base no referencial teórico apresentado e no sistema parcialmente desenvolvido</w:t>
      </w:r>
      <w:r w:rsidR="007C2AB4" w:rsidRPr="00267232">
        <w:t>, é possível verificar</w:t>
      </w:r>
      <w:r w:rsidRPr="00267232">
        <w:t>,</w:t>
      </w:r>
      <w:r w:rsidR="007C2AB4" w:rsidRPr="00267232">
        <w:t xml:space="preserve"> parcialmente</w:t>
      </w:r>
      <w:r w:rsidRPr="00267232">
        <w:t>,</w:t>
      </w:r>
      <w:r w:rsidR="007C2AB4" w:rsidRPr="00267232">
        <w:t xml:space="preserve"> a importância que a análise espacial pode trazer aos órgãos de segurança pública do Estado. Apesar de ser um protótipo, é possível ter uma base do benefício que esta ferramenta pode oferecer, inclusive, uma quebra de paradigma na maneira de se planejar o policiamento das cidades. </w:t>
      </w:r>
    </w:p>
    <w:p w14:paraId="0631F12A" w14:textId="68C62436" w:rsidR="00E14638" w:rsidRPr="00267232" w:rsidRDefault="00E14638" w:rsidP="00E14638">
      <w:pPr>
        <w:pStyle w:val="TextoNormal"/>
        <w:spacing w:after="240"/>
      </w:pPr>
      <w:r w:rsidRPr="00267232">
        <w:t>É certo que serão necessários investimentos em infraestrutura e treinamento para as entidades. Mas, este projeto pode ser considerado um ponto de partida para muitos outros sistemas que virão a ser oferecidos à SSP, visto que, o resultado de ferramentas como está trazem benefícios ao cidadão.</w:t>
      </w:r>
    </w:p>
    <w:p w14:paraId="10E2D950" w14:textId="0D9B1DE4" w:rsidR="00195B94" w:rsidRPr="00267232" w:rsidRDefault="00195B94" w:rsidP="00E14638">
      <w:pPr>
        <w:pStyle w:val="TextoNormal"/>
        <w:spacing w:after="240"/>
      </w:pPr>
      <w:r w:rsidRPr="00267232">
        <w:t>Até o presente momento, todos os objetivos foram contemplados</w:t>
      </w:r>
      <w:r w:rsidR="00604E52" w:rsidRPr="00267232">
        <w:t xml:space="preserve"> e a</w:t>
      </w:r>
      <w:r w:rsidRPr="00267232">
        <w:t xml:space="preserve"> utilização das ferramentas descritas</w:t>
      </w:r>
      <w:r w:rsidR="007C1181" w:rsidRPr="00267232">
        <w:t xml:space="preserve"> nas tecnologias envolvidas </w:t>
      </w:r>
      <w:r w:rsidR="007D269D">
        <w:t>funcionaram de maneira</w:t>
      </w:r>
      <w:r w:rsidR="007C1181" w:rsidRPr="00267232">
        <w:t xml:space="preserve"> satisfatórias para o andamento do projeto.</w:t>
      </w:r>
      <w:r w:rsidR="00F93EC7">
        <w:t xml:space="preserve"> Porém, ainda existem muitas necessidades a serem atendidas para satisfazer todo o escopo </w:t>
      </w:r>
      <w:r w:rsidR="00FE75B4">
        <w:t>deste proj</w:t>
      </w:r>
      <w:r w:rsidR="00714A41">
        <w:t>eto o que serão</w:t>
      </w:r>
      <w:r w:rsidR="00FE75B4">
        <w:t xml:space="preserve"> vist</w:t>
      </w:r>
      <w:r w:rsidR="00714A41">
        <w:t>as</w:t>
      </w:r>
      <w:r w:rsidR="00FE75B4">
        <w:t xml:space="preserve"> na </w:t>
      </w:r>
      <w:r w:rsidR="00714A41">
        <w:t>E</w:t>
      </w:r>
      <w:r w:rsidR="00FE75B4">
        <w:t>tapa II</w:t>
      </w:r>
      <w:r w:rsidR="00714A41">
        <w:t xml:space="preserve"> do TCC</w:t>
      </w:r>
      <w:r w:rsidR="00FE75B4">
        <w:t>.</w:t>
      </w:r>
    </w:p>
    <w:p w14:paraId="3627AFD2" w14:textId="77777777" w:rsidR="00B65D26" w:rsidRDefault="009A678C" w:rsidP="00753ED5">
      <w:pPr>
        <w:pStyle w:val="TtuloSeo"/>
        <w:spacing w:after="240"/>
        <w:rPr>
          <w:sz w:val="28"/>
          <w:szCs w:val="28"/>
        </w:rPr>
      </w:pPr>
      <w:bookmarkStart w:id="152" w:name="_Toc419636659"/>
      <w:bookmarkStart w:id="153" w:name="_Toc419999151"/>
      <w:bookmarkStart w:id="154" w:name="_Toc421200303"/>
      <w:bookmarkStart w:id="155" w:name="_Toc430198285"/>
      <w:bookmarkStart w:id="156" w:name="_Toc431051452"/>
      <w:r w:rsidRPr="00267232">
        <w:rPr>
          <w:sz w:val="28"/>
          <w:szCs w:val="28"/>
        </w:rPr>
        <w:lastRenderedPageBreak/>
        <w:t>REFERêNCIAS</w:t>
      </w:r>
      <w:bookmarkEnd w:id="152"/>
      <w:bookmarkEnd w:id="153"/>
      <w:bookmarkEnd w:id="154"/>
      <w:bookmarkEnd w:id="155"/>
      <w:bookmarkEnd w:id="156"/>
    </w:p>
    <w:p w14:paraId="3739B5D1" w14:textId="77777777" w:rsidR="00753ED5" w:rsidRDefault="00753ED5" w:rsidP="00753ED5">
      <w:pPr>
        <w:pStyle w:val="TextoNormal"/>
      </w:pPr>
    </w:p>
    <w:p w14:paraId="09B8F631" w14:textId="77777777" w:rsidR="00753ED5" w:rsidRPr="00753ED5" w:rsidRDefault="00753ED5" w:rsidP="00753ED5">
      <w:pPr>
        <w:pStyle w:val="TextoNormal"/>
        <w:ind w:firstLine="0"/>
      </w:pPr>
    </w:p>
    <w:p w14:paraId="5E548E4D" w14:textId="77777777" w:rsidR="008B197D" w:rsidRPr="00267232" w:rsidRDefault="008B197D" w:rsidP="000A58D3">
      <w:pPr>
        <w:pStyle w:val="TextoNormal"/>
        <w:spacing w:after="240"/>
        <w:ind w:firstLine="0"/>
        <w:rPr>
          <w:lang w:val="en-US"/>
        </w:rPr>
      </w:pPr>
      <w:r w:rsidRPr="00267232">
        <w:rPr>
          <w:lang w:val="en-US"/>
        </w:rPr>
        <w:t xml:space="preserve">ADNAN, M.; SINGLETON, A. D.; LONGLEY, P. A. </w:t>
      </w:r>
      <w:r w:rsidRPr="00267232">
        <w:rPr>
          <w:b/>
          <w:lang w:val="en-US"/>
        </w:rPr>
        <w:t>Developing Efficient Web -based GIS Applications. Working Papers Series.</w:t>
      </w:r>
      <w:r w:rsidRPr="00267232">
        <w:rPr>
          <w:lang w:val="en-US"/>
        </w:rPr>
        <w:t xml:space="preserve"> 2010. Disponível em &lt;http://discovery.ucl.ac.uk/19247/1/19247.pdf&gt;. Acesso em: 22 abr. 2015.</w:t>
      </w:r>
    </w:p>
    <w:p w14:paraId="6CE40B31" w14:textId="77777777" w:rsidR="008B197D" w:rsidRDefault="008B197D" w:rsidP="000A58D3">
      <w:pPr>
        <w:pStyle w:val="TextoNormal"/>
        <w:spacing w:after="240"/>
        <w:ind w:firstLine="0"/>
        <w:rPr>
          <w:shd w:val="clear" w:color="auto" w:fill="FFFFFF" w:themeFill="background1"/>
        </w:rPr>
      </w:pPr>
      <w:r w:rsidRPr="001751FC">
        <w:rPr>
          <w:shd w:val="clear" w:color="auto" w:fill="FFFFFF" w:themeFill="background1"/>
        </w:rPr>
        <w:t>ANGULARJS</w:t>
      </w:r>
      <w:r>
        <w:rPr>
          <w:shd w:val="clear" w:color="auto" w:fill="FFFFFF" w:themeFill="background1"/>
        </w:rPr>
        <w:t xml:space="preserve">, </w:t>
      </w:r>
      <w:r w:rsidRPr="001751FC">
        <w:rPr>
          <w:b/>
          <w:shd w:val="clear" w:color="auto" w:fill="FFFFFF" w:themeFill="background1"/>
        </w:rPr>
        <w:t>Guide to AngularJS Documentation.</w:t>
      </w:r>
      <w:r>
        <w:rPr>
          <w:shd w:val="clear" w:color="auto" w:fill="FFFFFF" w:themeFill="background1"/>
        </w:rPr>
        <w:t xml:space="preserve"> Google Inc. 2015. Disponível em &lt;</w:t>
      </w:r>
      <w:r w:rsidRPr="001751FC">
        <w:rPr>
          <w:shd w:val="clear" w:color="auto" w:fill="FFFFFF" w:themeFill="background1"/>
        </w:rPr>
        <w:t>https://docs.angularjs.org/guide/</w:t>
      </w:r>
      <w:r>
        <w:rPr>
          <w:shd w:val="clear" w:color="auto" w:fill="FFFFFF" w:themeFill="background1"/>
        </w:rPr>
        <w:t>&gt;. Acesso em: 17 setembro 2015.</w:t>
      </w:r>
    </w:p>
    <w:p w14:paraId="038E543C" w14:textId="435DBB56" w:rsidR="008B197D" w:rsidRPr="00267232" w:rsidRDefault="008B197D" w:rsidP="000A58D3">
      <w:pPr>
        <w:pStyle w:val="TextoNormal"/>
        <w:spacing w:after="240"/>
        <w:ind w:firstLine="0"/>
        <w:rPr>
          <w:lang w:val="en-US"/>
        </w:rPr>
      </w:pPr>
      <w:r w:rsidRPr="00267232">
        <w:rPr>
          <w:lang w:val="en-US"/>
        </w:rPr>
        <w:t xml:space="preserve">AZEVEDO, Marco A. de. </w:t>
      </w:r>
      <w:r w:rsidRPr="00267232">
        <w:rPr>
          <w:b/>
          <w:lang w:val="en-US"/>
        </w:rPr>
        <w:t>Concepts on criminality and policing models.</w:t>
      </w:r>
      <w:r w:rsidRPr="00267232">
        <w:rPr>
          <w:lang w:val="en-US"/>
        </w:rPr>
        <w:t xml:space="preserve"> Psicol. cienc. prof., Brasília, v. 23, n. 3, p. 18-25, set.  </w:t>
      </w:r>
      <w:r w:rsidR="009C3AD4" w:rsidRPr="00267232">
        <w:rPr>
          <w:lang w:val="en-US"/>
        </w:rPr>
        <w:t>2003.</w:t>
      </w:r>
      <w:r w:rsidRPr="00267232">
        <w:rPr>
          <w:lang w:val="en-US"/>
        </w:rPr>
        <w:t xml:space="preserve">   Disponível em &lt;http://www.scielo.br/scielo.php?script=sci_arttext&amp;pid=S1414-98932003000300004&amp;lng=pt&amp;nrm=iso&gt;. Acesso em: 01 </w:t>
      </w:r>
      <w:r w:rsidR="009C3AD4" w:rsidRPr="00267232">
        <w:rPr>
          <w:lang w:val="en-US"/>
        </w:rPr>
        <w:t>maio 2015</w:t>
      </w:r>
      <w:r w:rsidRPr="00267232">
        <w:rPr>
          <w:lang w:val="en-US"/>
        </w:rPr>
        <w:t>.</w:t>
      </w:r>
    </w:p>
    <w:p w14:paraId="064237F9" w14:textId="616C3B51" w:rsidR="008B197D" w:rsidRPr="00267232" w:rsidRDefault="008B197D" w:rsidP="000A58D3">
      <w:pPr>
        <w:pStyle w:val="TextoNormal"/>
        <w:spacing w:after="240"/>
        <w:ind w:firstLine="0"/>
        <w:rPr>
          <w:lang w:val="en-US"/>
        </w:rPr>
      </w:pPr>
      <w:r w:rsidRPr="00267232">
        <w:rPr>
          <w:lang w:val="en-US"/>
        </w:rPr>
        <w:t xml:space="preserve">BONHAM-CARTER, Graeme F. </w:t>
      </w:r>
      <w:r w:rsidRPr="00267232">
        <w:rPr>
          <w:b/>
          <w:lang w:val="en-US"/>
        </w:rPr>
        <w:t>Geographic information systems for geoscientists: modelling with GIS. Pergamon</w:t>
      </w:r>
      <w:r w:rsidRPr="00267232">
        <w:rPr>
          <w:lang w:val="en-US"/>
        </w:rPr>
        <w:t>, Ontario, 1994. Disponível em &lt;https://books.google.com.br&gt;. Acesso em: 15</w:t>
      </w:r>
      <w:r w:rsidR="009C3AD4">
        <w:rPr>
          <w:lang w:val="en-US"/>
        </w:rPr>
        <w:t xml:space="preserve"> </w:t>
      </w:r>
      <w:r w:rsidRPr="00267232">
        <w:rPr>
          <w:lang w:val="en-US"/>
        </w:rPr>
        <w:t>maio de 2015.</w:t>
      </w:r>
    </w:p>
    <w:p w14:paraId="356A0B72" w14:textId="77777777" w:rsidR="008B197D" w:rsidRPr="00267232" w:rsidRDefault="008B197D" w:rsidP="000A58D3">
      <w:pPr>
        <w:pStyle w:val="TextoNormal"/>
        <w:spacing w:after="240"/>
        <w:ind w:firstLine="0"/>
        <w:rPr>
          <w:lang w:val="en-US"/>
        </w:rPr>
      </w:pPr>
      <w:r w:rsidRPr="00267232">
        <w:rPr>
          <w:lang w:val="en-US"/>
        </w:rPr>
        <w:t xml:space="preserve">BRASIL. Constituição (1988). </w:t>
      </w:r>
      <w:r w:rsidRPr="00267232">
        <w:rPr>
          <w:b/>
          <w:lang w:val="en-US"/>
        </w:rPr>
        <w:t xml:space="preserve">Constituição da República Federativa do Brasil. </w:t>
      </w:r>
      <w:r w:rsidRPr="00267232">
        <w:rPr>
          <w:lang w:val="en-US"/>
        </w:rPr>
        <w:t>Disponível em &lt;http://www.planalto.gov.br/ccivil_03/Constituicao/Constituiçao.htm&gt;. Acesso em: 15 maio de 2015.</w:t>
      </w:r>
    </w:p>
    <w:p w14:paraId="4045F2E6" w14:textId="77777777" w:rsidR="008B197D" w:rsidRPr="00267232" w:rsidRDefault="008B197D" w:rsidP="000A58D3">
      <w:pPr>
        <w:pStyle w:val="TextoNormal"/>
        <w:spacing w:after="240"/>
        <w:ind w:firstLine="0"/>
        <w:rPr>
          <w:lang w:val="en-US"/>
        </w:rPr>
      </w:pPr>
      <w:r w:rsidRPr="00267232">
        <w:rPr>
          <w:lang w:val="en-US"/>
        </w:rPr>
        <w:t xml:space="preserve">BRASIL. Lei Complementar nº 14, de 08 de junho de 1973. </w:t>
      </w:r>
      <w:r w:rsidRPr="00267232">
        <w:rPr>
          <w:b/>
          <w:lang w:val="en-US"/>
        </w:rPr>
        <w:t>Presidência da República.</w:t>
      </w:r>
      <w:r w:rsidRPr="00267232">
        <w:rPr>
          <w:lang w:val="en-US"/>
        </w:rPr>
        <w:t xml:space="preserve"> Subchefia para Assuntos Jurídicos. Disponível em &lt;http://www.planalto.gov.br/CCiVil_03/Leis/LCP/Lcp14.htm&gt;. Acesso em: 01 maio de 2015.</w:t>
      </w:r>
    </w:p>
    <w:p w14:paraId="56843D44" w14:textId="77777777" w:rsidR="008B197D" w:rsidRPr="00267232" w:rsidRDefault="008B197D" w:rsidP="00D37010">
      <w:pPr>
        <w:pStyle w:val="TextoNormal"/>
        <w:spacing w:after="240"/>
        <w:ind w:firstLine="0"/>
        <w:rPr>
          <w:lang w:val="en-US"/>
        </w:rPr>
      </w:pPr>
      <w:r w:rsidRPr="00267232">
        <w:rPr>
          <w:lang w:val="en-US"/>
        </w:rPr>
        <w:t xml:space="preserve">BURKE, Bill. </w:t>
      </w:r>
      <w:r w:rsidRPr="00267232">
        <w:rPr>
          <w:b/>
          <w:lang w:val="en-US"/>
        </w:rPr>
        <w:t>RESTful Java with JAX-RS.</w:t>
      </w:r>
      <w:r w:rsidRPr="00267232">
        <w:rPr>
          <w:lang w:val="en-US"/>
        </w:rPr>
        <w:t xml:space="preserve"> O’Reilly Media Inc, Sebastopol, 2010. Disponível em: &lt;https://books.google.com.br/books?id=cFBptKRXrk4C&gt;. Acesso em: 11 maio 2015. </w:t>
      </w:r>
    </w:p>
    <w:p w14:paraId="2A2F4022" w14:textId="77777777" w:rsidR="008B197D" w:rsidRPr="00267232" w:rsidRDefault="008B197D" w:rsidP="002A6C9F">
      <w:pPr>
        <w:pStyle w:val="TextoNormal"/>
        <w:spacing w:after="240"/>
        <w:ind w:firstLine="0"/>
        <w:rPr>
          <w:lang w:val="en-US"/>
        </w:rPr>
      </w:pPr>
      <w:r w:rsidRPr="00267232">
        <w:rPr>
          <w:lang w:val="en-US"/>
        </w:rPr>
        <w:t>CASANOVA, Marco A.; CÂMARA, Gilberto; JUNIOR, Clodoveu A. D.; VINHAS, Lúbia; QUEIROZ, Gilberto Ribeiro.</w:t>
      </w:r>
      <w:r w:rsidRPr="00267232">
        <w:rPr>
          <w:b/>
          <w:lang w:val="en-US"/>
        </w:rPr>
        <w:t xml:space="preserve">  Bancos de Dados Geográficos. </w:t>
      </w:r>
      <w:r w:rsidRPr="00267232">
        <w:rPr>
          <w:lang w:val="en-US"/>
        </w:rPr>
        <w:t>Editora Mundogeo, Curitiba – PR, 2005. Disponível em &lt;http://www.inf.puc-rio.br/~casanova/Publications/Books/2005-BDG.pdf&gt;. Acesso em: 10 abr. 2015.</w:t>
      </w:r>
    </w:p>
    <w:p w14:paraId="71BC1770" w14:textId="77777777" w:rsidR="008B197D" w:rsidRDefault="008B197D" w:rsidP="000A58D3">
      <w:pPr>
        <w:pStyle w:val="TextoNormal"/>
        <w:spacing w:after="240"/>
        <w:ind w:firstLine="0"/>
        <w:rPr>
          <w:shd w:val="clear" w:color="auto" w:fill="FFFFFF" w:themeFill="background1"/>
        </w:rPr>
      </w:pPr>
      <w:r w:rsidRPr="002C5F87">
        <w:rPr>
          <w:shd w:val="clear" w:color="auto" w:fill="FFFFFF" w:themeFill="background1"/>
        </w:rPr>
        <w:lastRenderedPageBreak/>
        <w:t>CHAINEY,</w:t>
      </w:r>
      <w:r>
        <w:rPr>
          <w:shd w:val="clear" w:color="auto" w:fill="FFFFFF" w:themeFill="background1"/>
        </w:rPr>
        <w:t xml:space="preserve"> Spencer;</w:t>
      </w:r>
      <w:r w:rsidRPr="002C5F87">
        <w:rPr>
          <w:shd w:val="clear" w:color="auto" w:fill="FFFFFF" w:themeFill="background1"/>
        </w:rPr>
        <w:t xml:space="preserve"> RATCLIFFE</w:t>
      </w:r>
      <w:r>
        <w:rPr>
          <w:shd w:val="clear" w:color="auto" w:fill="FFFFFF" w:themeFill="background1"/>
        </w:rPr>
        <w:t xml:space="preserve">, Jerry. </w:t>
      </w:r>
      <w:r w:rsidRPr="002C5F87">
        <w:rPr>
          <w:b/>
          <w:shd w:val="clear" w:color="auto" w:fill="FFFFFF" w:themeFill="background1"/>
        </w:rPr>
        <w:t>GIS and Crime Mapping</w:t>
      </w:r>
      <w:r>
        <w:rPr>
          <w:b/>
          <w:shd w:val="clear" w:color="auto" w:fill="FFFFFF" w:themeFill="background1"/>
        </w:rPr>
        <w:t xml:space="preserve">. </w:t>
      </w:r>
      <w:r>
        <w:rPr>
          <w:shd w:val="clear" w:color="auto" w:fill="FFFFFF" w:themeFill="background1"/>
        </w:rPr>
        <w:t>John Wiley &amp; Sons Inc, Chichester, 2005. Disponível em &lt;</w:t>
      </w:r>
      <w:r w:rsidRPr="002C5F87">
        <w:t xml:space="preserve"> </w:t>
      </w:r>
      <w:r w:rsidRPr="002C5F87">
        <w:rPr>
          <w:shd w:val="clear" w:color="auto" w:fill="FFFFFF" w:themeFill="background1"/>
        </w:rPr>
        <w:t>http://www.wiley.com/WileyCDA/WileyTitle/productCd-0470860995.html</w:t>
      </w:r>
      <w:r>
        <w:rPr>
          <w:shd w:val="clear" w:color="auto" w:fill="FFFFFF" w:themeFill="background1"/>
        </w:rPr>
        <w:t>&gt;. Acesso em 19 setembro 2015.</w:t>
      </w:r>
    </w:p>
    <w:p w14:paraId="57DC21A4" w14:textId="77777777" w:rsidR="008B197D" w:rsidRPr="00267232" w:rsidRDefault="008B197D" w:rsidP="002A6C9F">
      <w:pPr>
        <w:pStyle w:val="TextoNormal"/>
        <w:spacing w:after="240"/>
        <w:ind w:firstLine="0"/>
        <w:rPr>
          <w:b/>
          <w:lang w:val="en-US"/>
        </w:rPr>
      </w:pPr>
      <w:r w:rsidRPr="00267232">
        <w:rPr>
          <w:lang w:val="en-US"/>
        </w:rPr>
        <w:t>CHAWDHARY</w:t>
      </w:r>
      <w:r w:rsidRPr="00267232">
        <w:rPr>
          <w:b/>
          <w:lang w:val="en-US"/>
        </w:rPr>
        <w:t xml:space="preserve">, </w:t>
      </w:r>
      <w:r w:rsidRPr="00267232">
        <w:rPr>
          <w:lang w:val="en-US"/>
        </w:rPr>
        <w:t xml:space="preserve">Zeeshan. </w:t>
      </w:r>
      <w:r w:rsidRPr="00267232">
        <w:rPr>
          <w:b/>
          <w:lang w:val="en-US"/>
        </w:rPr>
        <w:t xml:space="preserve">PostGIS QuickStart: Introduction to PostGIS. </w:t>
      </w:r>
      <w:r w:rsidRPr="00267232">
        <w:rPr>
          <w:lang w:val="en-US"/>
        </w:rPr>
        <w:t>2014. Disponível em: &lt;https://books.google.com.br/books?id=AgyAAwAAQBAJ&gt;. Acesso em: 13 maio 2015.</w:t>
      </w:r>
    </w:p>
    <w:p w14:paraId="33037775" w14:textId="77777777" w:rsidR="008B197D" w:rsidRPr="00267232" w:rsidRDefault="008B197D" w:rsidP="001F38DA">
      <w:pPr>
        <w:pStyle w:val="TextoNormal"/>
        <w:spacing w:after="240"/>
        <w:ind w:firstLine="0"/>
        <w:rPr>
          <w:lang w:val="en-US"/>
        </w:rPr>
      </w:pPr>
      <w:r w:rsidRPr="00267232">
        <w:rPr>
          <w:lang w:val="en-US"/>
        </w:rPr>
        <w:t xml:space="preserve">CORRAL, Luis; SILLITTI, Alberto; SUCCI, Giancarlo. </w:t>
      </w:r>
      <w:r w:rsidRPr="00267232">
        <w:rPr>
          <w:b/>
          <w:lang w:val="en-US"/>
        </w:rPr>
        <w:t>Mobile multiplatform development: An experiment for performance analysis.</w:t>
      </w:r>
      <w:r w:rsidRPr="00267232">
        <w:rPr>
          <w:lang w:val="en-US"/>
        </w:rPr>
        <w:t xml:space="preserve"> 9th International Conference on Mobile Web Information Systems (MobiWIS), University of Bozen-Bolzano, Bozen-Bolzano, Italy, 2011. Disponível em: &lt;http://www.sciencedirect.com/science/article/pii/S1877050912004516&gt;. Acesso em: 11 maio de 2015.</w:t>
      </w:r>
    </w:p>
    <w:p w14:paraId="270A860B" w14:textId="77777777" w:rsidR="008B197D" w:rsidRPr="00267232" w:rsidRDefault="008B197D" w:rsidP="000A58D3">
      <w:pPr>
        <w:pStyle w:val="TextoNormal"/>
        <w:spacing w:after="240"/>
        <w:ind w:firstLine="0"/>
        <w:rPr>
          <w:lang w:val="en-US"/>
        </w:rPr>
      </w:pPr>
      <w:r w:rsidRPr="00267232">
        <w:rPr>
          <w:lang w:val="en-US"/>
        </w:rPr>
        <w:t xml:space="preserve">DA SILVA, Jorge. X. </w:t>
      </w:r>
      <w:r w:rsidRPr="00267232">
        <w:rPr>
          <w:b/>
          <w:lang w:val="en-US"/>
        </w:rPr>
        <w:t>O que é Geoprocessamento?</w:t>
      </w:r>
      <w:r w:rsidRPr="00267232">
        <w:rPr>
          <w:lang w:val="en-US"/>
        </w:rPr>
        <w:t xml:space="preserve"> Revista do CREA-RJ, Rio de Janeiro, v.79, p. 42 – 44, out. 2009. Disponível em &lt;</w:t>
      </w:r>
      <w:r w:rsidRPr="00267232">
        <w:t xml:space="preserve"> </w:t>
      </w:r>
      <w:r w:rsidRPr="00267232">
        <w:rPr>
          <w:lang w:val="en-US"/>
        </w:rPr>
        <w:t>http://www.ufrrj.br/lga/tiagomarino/artigos/oqueegeoprocessamento.pdf&gt;. Acesso em: 10 maio 2015.</w:t>
      </w:r>
    </w:p>
    <w:p w14:paraId="59C512DC" w14:textId="77777777" w:rsidR="008B197D" w:rsidRPr="00267232" w:rsidRDefault="008B197D" w:rsidP="000A58D3">
      <w:pPr>
        <w:pStyle w:val="TextoNormal"/>
        <w:spacing w:after="240"/>
        <w:ind w:firstLine="0"/>
        <w:rPr>
          <w:lang w:val="en-US"/>
        </w:rPr>
      </w:pPr>
      <w:r w:rsidRPr="00267232">
        <w:rPr>
          <w:lang w:val="en-US"/>
        </w:rPr>
        <w:t xml:space="preserve">DAVIS, Clodoveu; NETTO, Gilberto C. </w:t>
      </w:r>
      <w:r w:rsidRPr="00267232">
        <w:rPr>
          <w:b/>
          <w:lang w:val="en-US"/>
        </w:rPr>
        <w:t>Introdução a ciência da geoinformação.</w:t>
      </w:r>
      <w:r w:rsidRPr="00267232">
        <w:rPr>
          <w:lang w:val="en-US"/>
        </w:rPr>
        <w:t xml:space="preserve"> INPE, São José dos Campos, 2001. Disponível em &lt;http://mtc-m12.sid.inpe.br/attachment.cgi/sid.inpe.br/sergio/2004/04.22.07.43/doc/publicacao.pdf&gt;.  Acesso em: 27 abr. de 2015.</w:t>
      </w:r>
    </w:p>
    <w:p w14:paraId="78716AF8" w14:textId="77777777" w:rsidR="008B197D" w:rsidRPr="00267232" w:rsidRDefault="008B197D" w:rsidP="008F3D50">
      <w:pPr>
        <w:pStyle w:val="TextoNormal"/>
        <w:spacing w:after="240"/>
        <w:ind w:firstLine="0"/>
        <w:rPr>
          <w:lang w:val="en-US"/>
        </w:rPr>
      </w:pPr>
      <w:r w:rsidRPr="00267232">
        <w:rPr>
          <w:lang w:val="en-US"/>
        </w:rPr>
        <w:t xml:space="preserve">FILHO, Jugurta L. </w:t>
      </w:r>
      <w:r w:rsidRPr="00267232">
        <w:rPr>
          <w:b/>
          <w:lang w:val="en-US"/>
        </w:rPr>
        <w:t xml:space="preserve">Projeto de Banco de Dados para Sistemas de Informação Geográfica. </w:t>
      </w:r>
      <w:r w:rsidRPr="00267232">
        <w:rPr>
          <w:lang w:val="en-US"/>
        </w:rPr>
        <w:t>2000,</w:t>
      </w:r>
      <w:r w:rsidRPr="00267232">
        <w:rPr>
          <w:b/>
          <w:lang w:val="en-US"/>
        </w:rPr>
        <w:t xml:space="preserve"> </w:t>
      </w:r>
      <w:r w:rsidRPr="00267232">
        <w:rPr>
          <w:lang w:val="en-US"/>
        </w:rPr>
        <w:t>Escola de Informática da SBC- Sul, Universidade Federal de Viçosa, Viçosa – MG. Disponível em &lt;http://www.ufpa.br/sampaio/curso_de_sbd/semin_bd_para_sig/eri-norte.pdf&gt; Acesso em: 5 mar. 2015.</w:t>
      </w:r>
    </w:p>
    <w:p w14:paraId="32219F42" w14:textId="77777777" w:rsidR="008B197D" w:rsidRPr="00267232" w:rsidRDefault="008B197D" w:rsidP="00846A42">
      <w:pPr>
        <w:pStyle w:val="TextoNormal"/>
        <w:spacing w:after="240"/>
        <w:ind w:firstLine="0"/>
        <w:rPr>
          <w:lang w:val="en-US"/>
        </w:rPr>
      </w:pPr>
      <w:r w:rsidRPr="00267232">
        <w:rPr>
          <w:lang w:val="en-US"/>
        </w:rPr>
        <w:t xml:space="preserve">FILOCRE, D’Aquino. </w:t>
      </w:r>
      <w:r w:rsidRPr="00267232">
        <w:rPr>
          <w:b/>
          <w:lang w:val="en-US"/>
        </w:rPr>
        <w:t>Classificações de políticas de segurança pública. Revista Brasileira de Segurança Pública.</w:t>
      </w:r>
      <w:r w:rsidRPr="00267232">
        <w:rPr>
          <w:lang w:val="en-US"/>
        </w:rPr>
        <w:t xml:space="preserve"> v 3, n 5, 2009. Disponível em &lt;http://revista.forumseguranca.org.br/index.php/rbsp/article/viewFile/57/55&gt; Acesso em: 01 maio de 2015.</w:t>
      </w:r>
    </w:p>
    <w:p w14:paraId="4EE787DC" w14:textId="77777777" w:rsidR="008B197D" w:rsidRPr="00267232" w:rsidRDefault="008B197D" w:rsidP="00D37010">
      <w:pPr>
        <w:pStyle w:val="TextoNormal"/>
        <w:spacing w:after="240"/>
        <w:ind w:firstLine="0"/>
        <w:rPr>
          <w:lang w:val="en-US"/>
        </w:rPr>
      </w:pPr>
      <w:r w:rsidRPr="00267232">
        <w:rPr>
          <w:lang w:val="en-US"/>
        </w:rPr>
        <w:t xml:space="preserve">FREDRICH, Todd. </w:t>
      </w:r>
      <w:r w:rsidRPr="00267232">
        <w:rPr>
          <w:b/>
          <w:lang w:val="en-US"/>
        </w:rPr>
        <w:t>RESTful Service Best Practices: Recommendations for Creating Web Services.</w:t>
      </w:r>
      <w:r w:rsidRPr="00267232">
        <w:rPr>
          <w:lang w:val="en-US"/>
        </w:rPr>
        <w:t xml:space="preserve"> 2012. Disponível em: &lt;http://www.restapitutorial.com/media/RESTful_Best_Practices-v1_1.pdf&gt;. Acesso em: 11 maio 2015.</w:t>
      </w:r>
    </w:p>
    <w:p w14:paraId="2353D771" w14:textId="77777777" w:rsidR="008B197D" w:rsidRPr="00267232" w:rsidRDefault="008B197D" w:rsidP="000A58D3">
      <w:pPr>
        <w:pStyle w:val="TextoNormal"/>
        <w:spacing w:after="240"/>
        <w:ind w:firstLine="0"/>
        <w:rPr>
          <w:lang w:val="en-US"/>
        </w:rPr>
      </w:pPr>
      <w:r w:rsidRPr="00267232">
        <w:rPr>
          <w:lang w:val="en-US"/>
        </w:rPr>
        <w:lastRenderedPageBreak/>
        <w:t xml:space="preserve">FREITAS, C. E. R.; VIEIRA, V. C. B. </w:t>
      </w:r>
      <w:r w:rsidRPr="00267232">
        <w:rPr>
          <w:b/>
          <w:lang w:val="en-US"/>
        </w:rPr>
        <w:t>Uso do geoprocessamento para auxiliar a segurança pública no mapeamento da criminalidade em Teresina – PI.</w:t>
      </w:r>
      <w:r w:rsidRPr="00267232">
        <w:rPr>
          <w:lang w:val="en-US"/>
        </w:rPr>
        <w:t xml:space="preserve"> II Congresso de Pesquisa e Inovação da Rede Norte Nordeste de Educação Tecnológica, 2007, João Pessoa. Disponível em &lt;http://www.redenet.edu.br/publicacoes/arquivos/20080922_104353_GEOM-017.pdf&gt;. Acesso em: 15 maio 2015.</w:t>
      </w:r>
    </w:p>
    <w:p w14:paraId="627CDFB1" w14:textId="77777777" w:rsidR="008B197D" w:rsidRPr="00267232" w:rsidRDefault="008B197D" w:rsidP="000A58D3">
      <w:pPr>
        <w:pStyle w:val="TextoNormal"/>
        <w:spacing w:after="240"/>
        <w:ind w:firstLine="0"/>
        <w:rPr>
          <w:lang w:val="en-US"/>
        </w:rPr>
      </w:pPr>
      <w:r w:rsidRPr="00267232">
        <w:rPr>
          <w:lang w:val="en-US"/>
        </w:rPr>
        <w:t xml:space="preserve">FURTADO, Vasco. </w:t>
      </w:r>
      <w:r w:rsidRPr="00267232">
        <w:rPr>
          <w:b/>
          <w:lang w:val="en-US"/>
        </w:rPr>
        <w:t xml:space="preserve">Tecnologia e Gestão da Informação em Segurança Pública. </w:t>
      </w:r>
      <w:r w:rsidRPr="00267232">
        <w:rPr>
          <w:lang w:val="en-US"/>
        </w:rPr>
        <w:t>Rio de Janeiro: Garamond. 2002.</w:t>
      </w:r>
    </w:p>
    <w:p w14:paraId="6B9E7ABD" w14:textId="77777777" w:rsidR="008B197D" w:rsidRPr="00267232" w:rsidRDefault="008B197D" w:rsidP="001F0337">
      <w:pPr>
        <w:pStyle w:val="TextoNormal"/>
        <w:spacing w:after="240"/>
        <w:ind w:firstLine="0"/>
        <w:rPr>
          <w:lang w:val="en-US"/>
        </w:rPr>
      </w:pPr>
      <w:r w:rsidRPr="00267232">
        <w:rPr>
          <w:lang w:val="en-US"/>
        </w:rPr>
        <w:t xml:space="preserve">GRUBESIC, Tony H.; MURRAY, Alan T. </w:t>
      </w:r>
      <w:r w:rsidRPr="00267232">
        <w:rPr>
          <w:b/>
          <w:lang w:val="en-US"/>
        </w:rPr>
        <w:t>Assessing positional uncertainty in geocoded data.</w:t>
      </w:r>
      <w:r w:rsidRPr="00267232">
        <w:rPr>
          <w:lang w:val="en-US"/>
        </w:rPr>
        <w:t xml:space="preserve"> 2004, Unversity of Cincinnati. Disponível em &lt;http://www.tonygrubesic.net/geocode.pdf&gt; Acesso em: 26 abr. 2015.</w:t>
      </w:r>
    </w:p>
    <w:p w14:paraId="39D7A503" w14:textId="77777777" w:rsidR="008B197D" w:rsidRPr="00267232" w:rsidRDefault="008B197D" w:rsidP="008F3D50">
      <w:pPr>
        <w:pStyle w:val="TextoNormal"/>
        <w:spacing w:after="240"/>
        <w:ind w:firstLine="0"/>
        <w:rPr>
          <w:lang w:val="en-US"/>
        </w:rPr>
      </w:pPr>
      <w:r w:rsidRPr="00267232">
        <w:rPr>
          <w:lang w:val="en-US"/>
        </w:rPr>
        <w:t>GÜTING, Ralf H.;</w:t>
      </w:r>
      <w:r w:rsidRPr="00267232">
        <w:t xml:space="preserve"> </w:t>
      </w:r>
      <w:r w:rsidRPr="00267232">
        <w:rPr>
          <w:lang w:val="en-US"/>
        </w:rPr>
        <w:t xml:space="preserve">SCHNEIDE, Markus. </w:t>
      </w:r>
      <w:r w:rsidRPr="00267232">
        <w:rPr>
          <w:b/>
          <w:lang w:val="en-US"/>
        </w:rPr>
        <w:t xml:space="preserve">Moving Objects Databases. </w:t>
      </w:r>
      <w:r w:rsidRPr="00267232">
        <w:rPr>
          <w:lang w:val="en-US"/>
        </w:rPr>
        <w:t>2005,</w:t>
      </w:r>
      <w:r w:rsidRPr="00267232">
        <w:t xml:space="preserve"> </w:t>
      </w:r>
      <w:r w:rsidRPr="00267232">
        <w:rPr>
          <w:lang w:val="en-US"/>
        </w:rPr>
        <w:t>Morgan Kaufmann Publishers. Disponível em &lt;http://dna.fernuni-hagen.de/Lehre-offen/Kurse/1675/KE1.pdf&gt; Acesso em: 5 mar. 2015.</w:t>
      </w:r>
    </w:p>
    <w:p w14:paraId="20E243C7" w14:textId="77777777" w:rsidR="008B197D" w:rsidRPr="00267232" w:rsidRDefault="008B197D" w:rsidP="000A58D3">
      <w:pPr>
        <w:pStyle w:val="TextoNormal"/>
        <w:spacing w:after="240"/>
        <w:ind w:firstLine="0"/>
        <w:rPr>
          <w:lang w:val="en-US"/>
        </w:rPr>
      </w:pPr>
      <w:r w:rsidRPr="00267232">
        <w:rPr>
          <w:lang w:val="en-US"/>
        </w:rPr>
        <w:t xml:space="preserve">HILL, Linda L. Georeferencing: </w:t>
      </w:r>
      <w:r w:rsidRPr="00267232">
        <w:rPr>
          <w:b/>
          <w:lang w:val="en-US"/>
        </w:rPr>
        <w:t>The Geographic Associations of Information. The MIT Press.</w:t>
      </w:r>
      <w:r w:rsidRPr="00267232">
        <w:rPr>
          <w:lang w:val="en-US"/>
        </w:rPr>
        <w:t xml:space="preserve"> 2006. Disponível em &lt;http://mitpress.mit.edu/books/georeferencing&gt;. Acesso em: 22 abr. 2015.</w:t>
      </w:r>
    </w:p>
    <w:p w14:paraId="234EDB0C" w14:textId="77777777" w:rsidR="008B197D" w:rsidRPr="00267232" w:rsidRDefault="008B197D" w:rsidP="000A58D3">
      <w:pPr>
        <w:pStyle w:val="TextoNormal"/>
        <w:spacing w:after="240"/>
        <w:ind w:firstLine="0"/>
        <w:rPr>
          <w:lang w:val="en-US"/>
        </w:rPr>
      </w:pPr>
      <w:r w:rsidRPr="00267232">
        <w:rPr>
          <w:lang w:val="en-US"/>
        </w:rPr>
        <w:t xml:space="preserve">HOLLOWAY, Tomas H. </w:t>
      </w:r>
      <w:r w:rsidRPr="00267232">
        <w:rPr>
          <w:b/>
          <w:lang w:val="en-US"/>
        </w:rPr>
        <w:t>Polícia no Rio de Janeiro: repressão e resistência numa cidade do século XIX.</w:t>
      </w:r>
      <w:r w:rsidRPr="00267232">
        <w:rPr>
          <w:lang w:val="en-US"/>
        </w:rPr>
        <w:t xml:space="preserve"> Rio de Janeiro: Editora Fundação Getúlio Vargas, 1997.</w:t>
      </w:r>
    </w:p>
    <w:p w14:paraId="23362637" w14:textId="77777777" w:rsidR="008B197D" w:rsidRPr="00267232" w:rsidRDefault="008B197D" w:rsidP="000A58D3">
      <w:pPr>
        <w:pStyle w:val="TextoNormal"/>
        <w:spacing w:after="240"/>
        <w:ind w:firstLine="0"/>
        <w:rPr>
          <w:lang w:val="en-US"/>
        </w:rPr>
      </w:pPr>
      <w:r w:rsidRPr="00267232">
        <w:rPr>
          <w:lang w:val="en-US"/>
        </w:rPr>
        <w:t xml:space="preserve">HUXHOLD, William E. </w:t>
      </w:r>
      <w:r w:rsidRPr="00267232">
        <w:rPr>
          <w:b/>
          <w:lang w:val="en-US"/>
        </w:rPr>
        <w:t>Information in the Organization and Applications of Urban Geographic Information Systems.</w:t>
      </w:r>
      <w:r w:rsidRPr="00267232">
        <w:rPr>
          <w:lang w:val="en-US"/>
        </w:rPr>
        <w:t xml:space="preserve"> Chaps. 1 e 3 em An Introduction to Urban Geographic Information Systems. New York: Oxford University Press, 1991. Disponível em &lt;http://ukcatalogue.oup.com/product/9780195065350.do&gt;. Acesso em: 15 maio de 2015.</w:t>
      </w:r>
    </w:p>
    <w:p w14:paraId="6F64D110" w14:textId="77777777" w:rsidR="008B197D" w:rsidRDefault="008B197D" w:rsidP="000A58D3">
      <w:pPr>
        <w:pStyle w:val="TextoNormal"/>
        <w:spacing w:after="240"/>
        <w:ind w:firstLine="0"/>
        <w:rPr>
          <w:lang w:val="en-US"/>
        </w:rPr>
      </w:pPr>
      <w:r>
        <w:rPr>
          <w:shd w:val="clear" w:color="auto" w:fill="FFFFFF" w:themeFill="background1"/>
        </w:rPr>
        <w:t xml:space="preserve">IONIC, </w:t>
      </w:r>
      <w:r>
        <w:rPr>
          <w:b/>
          <w:shd w:val="clear" w:color="auto" w:fill="FFFFFF" w:themeFill="background1"/>
        </w:rPr>
        <w:t>Ionic</w:t>
      </w:r>
      <w:r w:rsidRPr="001751FC">
        <w:rPr>
          <w:b/>
          <w:shd w:val="clear" w:color="auto" w:fill="FFFFFF" w:themeFill="background1"/>
        </w:rPr>
        <w:t xml:space="preserve"> Documentation.</w:t>
      </w:r>
      <w:r>
        <w:rPr>
          <w:shd w:val="clear" w:color="auto" w:fill="FFFFFF" w:themeFill="background1"/>
        </w:rPr>
        <w:t xml:space="preserve"> Drifty Co. 2015. Disponível em &lt;</w:t>
      </w:r>
      <w:r w:rsidRPr="004C6F11">
        <w:rPr>
          <w:shd w:val="clear" w:color="auto" w:fill="FFFFFF" w:themeFill="background1"/>
        </w:rPr>
        <w:t>http://ionicframework.com/docs/</w:t>
      </w:r>
      <w:r>
        <w:rPr>
          <w:shd w:val="clear" w:color="auto" w:fill="FFFFFF" w:themeFill="background1"/>
        </w:rPr>
        <w:t>&gt;. Acesso em: 17 setembro 2015.</w:t>
      </w:r>
      <w:r>
        <w:rPr>
          <w:lang w:val="en-US"/>
        </w:rPr>
        <w:t xml:space="preserve"> </w:t>
      </w:r>
    </w:p>
    <w:p w14:paraId="09B53ECA" w14:textId="77777777" w:rsidR="008B197D" w:rsidRPr="00267232" w:rsidRDefault="008B197D" w:rsidP="000A58D3">
      <w:pPr>
        <w:pStyle w:val="TextoNormal"/>
        <w:spacing w:after="240"/>
        <w:ind w:firstLine="0"/>
        <w:rPr>
          <w:lang w:val="en-US"/>
        </w:rPr>
      </w:pPr>
      <w:r w:rsidRPr="00267232">
        <w:rPr>
          <w:lang w:val="en-US"/>
        </w:rPr>
        <w:t xml:space="preserve">JUCÁ, Roberta Laena Costa. </w:t>
      </w:r>
      <w:r w:rsidRPr="00267232">
        <w:rPr>
          <w:b/>
          <w:lang w:val="en-US"/>
        </w:rPr>
        <w:t>O papel da sociedade na política de segurança pública</w:t>
      </w:r>
      <w:r w:rsidRPr="00267232">
        <w:rPr>
          <w:lang w:val="en-US"/>
        </w:rPr>
        <w:t>. Jus Navigandi, Teresina, v. 7, n. 60, nov. 2002. Disponível em &lt;http://jus.com.br/artigos/3525/o-papel-da-sociedade-na-politica-de-seguranca-publica&gt; Acesso em: 01 maio de 2015.</w:t>
      </w:r>
    </w:p>
    <w:p w14:paraId="0936751F" w14:textId="77777777" w:rsidR="008B197D" w:rsidRPr="00267232" w:rsidRDefault="008B197D" w:rsidP="001F38DA">
      <w:pPr>
        <w:pStyle w:val="TextoNormal"/>
        <w:spacing w:after="240"/>
        <w:ind w:firstLine="0"/>
        <w:rPr>
          <w:lang w:val="en-US"/>
        </w:rPr>
      </w:pPr>
      <w:r w:rsidRPr="00267232">
        <w:rPr>
          <w:lang w:val="en-US"/>
        </w:rPr>
        <w:lastRenderedPageBreak/>
        <w:t xml:space="preserve">KURNIAWAN, Budi. </w:t>
      </w:r>
      <w:r w:rsidRPr="00267232">
        <w:rPr>
          <w:b/>
          <w:lang w:val="en-US"/>
        </w:rPr>
        <w:t>Java para a web com servlets, JSP e EJB.</w:t>
      </w:r>
      <w:r w:rsidRPr="00267232">
        <w:rPr>
          <w:lang w:val="en-US"/>
        </w:rPr>
        <w:t xml:space="preserve"> Rio de Janeiro: Ciência Moderna, 2002</w:t>
      </w:r>
    </w:p>
    <w:p w14:paraId="0937E069" w14:textId="77777777" w:rsidR="008B197D" w:rsidRPr="007B1CE9" w:rsidRDefault="008B197D" w:rsidP="007B1CE9">
      <w:pPr>
        <w:pStyle w:val="TextoNormal"/>
        <w:shd w:val="clear" w:color="auto" w:fill="FFFFFF" w:themeFill="background1"/>
        <w:spacing w:after="240"/>
        <w:ind w:firstLine="0"/>
        <w:rPr>
          <w:lang w:val="en-US"/>
        </w:rPr>
      </w:pPr>
      <w:r w:rsidRPr="007B1CE9">
        <w:rPr>
          <w:shd w:val="clear" w:color="auto" w:fill="FFFFFF" w:themeFill="background1"/>
        </w:rPr>
        <w:t>MAVEN</w:t>
      </w:r>
      <w:r>
        <w:rPr>
          <w:shd w:val="clear" w:color="auto" w:fill="FFFFFF" w:themeFill="background1"/>
        </w:rPr>
        <w:t xml:space="preserve">, </w:t>
      </w:r>
      <w:r w:rsidRPr="007B1CE9">
        <w:rPr>
          <w:b/>
          <w:shd w:val="clear" w:color="auto" w:fill="FFFFFF" w:themeFill="background1"/>
        </w:rPr>
        <w:t>Maven Documentation</w:t>
      </w:r>
      <w:r>
        <w:rPr>
          <w:b/>
          <w:shd w:val="clear" w:color="auto" w:fill="FFFFFF" w:themeFill="background1"/>
        </w:rPr>
        <w:t>.</w:t>
      </w:r>
      <w:r>
        <w:rPr>
          <w:shd w:val="clear" w:color="auto" w:fill="FFFFFF" w:themeFill="background1"/>
        </w:rPr>
        <w:t xml:space="preserve"> The Apache Software Foundation. 2015. Disponível em &lt;</w:t>
      </w:r>
      <w:r w:rsidRPr="007B1CE9">
        <w:rPr>
          <w:shd w:val="clear" w:color="auto" w:fill="FFFFFF" w:themeFill="background1"/>
        </w:rPr>
        <w:t>http://maven.apache.org/guides/</w:t>
      </w:r>
      <w:r>
        <w:rPr>
          <w:shd w:val="clear" w:color="auto" w:fill="FFFFFF" w:themeFill="background1"/>
        </w:rPr>
        <w:t>&gt;. Acesso em: 17 setembro 2015.</w:t>
      </w:r>
    </w:p>
    <w:p w14:paraId="3FA8CDD3" w14:textId="77777777" w:rsidR="008B197D" w:rsidRPr="00267232" w:rsidRDefault="008B197D" w:rsidP="000A58D3">
      <w:pPr>
        <w:pStyle w:val="TextoNormal"/>
        <w:spacing w:after="240"/>
        <w:ind w:firstLine="0"/>
        <w:rPr>
          <w:lang w:val="en-US"/>
        </w:rPr>
      </w:pPr>
      <w:r w:rsidRPr="00267232">
        <w:rPr>
          <w:lang w:val="en-US"/>
        </w:rPr>
        <w:t xml:space="preserve">MÁXIMO, Alexandre A. M. </w:t>
      </w:r>
      <w:r w:rsidRPr="00267232">
        <w:rPr>
          <w:b/>
          <w:lang w:val="en-US"/>
        </w:rPr>
        <w:t>A importância do mapeamento da criminalidade utilizando-se tecnologia de sistema de informação geográfica para auxiliar a segurança pública no combate à violência.</w:t>
      </w:r>
      <w:r w:rsidRPr="00267232">
        <w:rPr>
          <w:lang w:val="en-US"/>
        </w:rPr>
        <w:t xml:space="preserve"> 2004, Dissertação (Mestrado) – Programa de Pós-graduação em Engenharia de Produção, Universidade Federal de Santa Catarina, Centro Tecnológico, Florianópolis, 2004. Disponível em &lt;</w:t>
      </w:r>
      <w:r w:rsidRPr="00267232">
        <w:t xml:space="preserve"> </w:t>
      </w:r>
      <w:r w:rsidRPr="00267232">
        <w:rPr>
          <w:lang w:val="en-US"/>
        </w:rPr>
        <w:t>http://repositorio.ufsc.br/xmlui/handle/123456789/86752&gt;. Acesso em: 10 de maio de 2015.</w:t>
      </w:r>
    </w:p>
    <w:p w14:paraId="49ECDB89" w14:textId="77777777" w:rsidR="008B197D" w:rsidRPr="00267232" w:rsidRDefault="008B197D" w:rsidP="000A58D3">
      <w:pPr>
        <w:pStyle w:val="TextoNormal"/>
        <w:spacing w:after="240"/>
        <w:ind w:firstLine="0"/>
        <w:rPr>
          <w:lang w:val="en-US"/>
        </w:rPr>
      </w:pPr>
      <w:r w:rsidRPr="00267232">
        <w:rPr>
          <w:lang w:val="en-US"/>
        </w:rPr>
        <w:t xml:space="preserve">METROPLAN. </w:t>
      </w:r>
      <w:r w:rsidRPr="00267232">
        <w:rPr>
          <w:b/>
          <w:lang w:val="en-US"/>
        </w:rPr>
        <w:t>Fundação Estadual de Planejamento Metropolitano e Regional.</w:t>
      </w:r>
      <w:r w:rsidRPr="00267232">
        <w:rPr>
          <w:lang w:val="en-US"/>
        </w:rPr>
        <w:t xml:space="preserve"> Disponível em &lt;http://www.metroplan.rs.gov.br/conteudo/1598/?A_Metroplan&gt;. Acesso em: 01 maio de 2015</w:t>
      </w:r>
    </w:p>
    <w:p w14:paraId="1EAF0657" w14:textId="77777777" w:rsidR="008B197D" w:rsidRPr="00267232" w:rsidRDefault="008B197D" w:rsidP="00067778">
      <w:pPr>
        <w:pStyle w:val="TextoNormal"/>
        <w:spacing w:after="240"/>
        <w:ind w:firstLine="0"/>
        <w:rPr>
          <w:lang w:val="en-US"/>
        </w:rPr>
      </w:pPr>
      <w:r w:rsidRPr="00267232">
        <w:rPr>
          <w:lang w:val="en-US"/>
        </w:rPr>
        <w:t xml:space="preserve">MILANI, André. </w:t>
      </w:r>
      <w:r w:rsidRPr="00267232">
        <w:rPr>
          <w:b/>
          <w:lang w:val="en-US"/>
        </w:rPr>
        <w:t>PostgreSQL - Guia do Programador.</w:t>
      </w:r>
      <w:r w:rsidRPr="00267232">
        <w:rPr>
          <w:lang w:val="en-US"/>
        </w:rPr>
        <w:t xml:space="preserve"> Novatec, 2008. Disponível em &lt;https://www.novatec.com.br/livros/postgre/capitulo9788575221570.pdf&gt; Acesso em: 20 abr. 2015.</w:t>
      </w:r>
    </w:p>
    <w:p w14:paraId="3B92FCD7" w14:textId="77777777" w:rsidR="008B197D" w:rsidRPr="00267232" w:rsidRDefault="008B197D" w:rsidP="000A58D3">
      <w:pPr>
        <w:pStyle w:val="TextoNormal"/>
        <w:spacing w:after="240"/>
        <w:ind w:firstLine="0"/>
        <w:rPr>
          <w:lang w:val="en-US"/>
        </w:rPr>
      </w:pPr>
      <w:r w:rsidRPr="00267232">
        <w:rPr>
          <w:lang w:val="en-US"/>
        </w:rPr>
        <w:t xml:space="preserve">MOURA, Ana Clara Mourão. </w:t>
      </w:r>
      <w:r w:rsidRPr="00267232">
        <w:rPr>
          <w:b/>
          <w:lang w:val="en-US"/>
        </w:rPr>
        <w:t>Geoprocessamento na gestão e planejamento urbano.</w:t>
      </w:r>
      <w:r w:rsidRPr="00267232">
        <w:rPr>
          <w:lang w:val="en-US"/>
        </w:rPr>
        <w:t xml:space="preserve"> 3. ed. Rio de Janeiro: Interciência, 2014.</w:t>
      </w:r>
    </w:p>
    <w:p w14:paraId="10FA97A7" w14:textId="77777777" w:rsidR="008B197D" w:rsidRPr="00267232" w:rsidRDefault="008B197D" w:rsidP="008F3D50">
      <w:pPr>
        <w:pStyle w:val="TextoNormal"/>
        <w:spacing w:after="240"/>
        <w:ind w:firstLine="0"/>
        <w:rPr>
          <w:lang w:val="en-US"/>
        </w:rPr>
      </w:pPr>
      <w:r w:rsidRPr="00267232">
        <w:rPr>
          <w:lang w:val="en-US"/>
        </w:rPr>
        <w:t xml:space="preserve">OBE, Regina O.; HSU, Leo S. </w:t>
      </w:r>
      <w:r w:rsidRPr="00267232">
        <w:rPr>
          <w:b/>
          <w:lang w:val="en-US"/>
        </w:rPr>
        <w:t xml:space="preserve">PostGIS in Action. </w:t>
      </w:r>
      <w:r w:rsidRPr="00267232">
        <w:rPr>
          <w:lang w:val="en-US"/>
        </w:rPr>
        <w:t>2011, Manning Publications. Disponível em &lt;http://www.manning.com/obe/PostGISiA_sampleCh01.pdf&gt; Acesso em: 5 mar. 2015.</w:t>
      </w:r>
    </w:p>
    <w:p w14:paraId="7898A972" w14:textId="77777777" w:rsidR="008B197D" w:rsidRPr="00267232" w:rsidRDefault="008B197D" w:rsidP="000A58D3">
      <w:pPr>
        <w:pStyle w:val="TextoNormal"/>
        <w:spacing w:after="240"/>
        <w:ind w:firstLine="0"/>
        <w:rPr>
          <w:lang w:val="en-US"/>
        </w:rPr>
      </w:pPr>
      <w:r w:rsidRPr="00267232">
        <w:rPr>
          <w:lang w:val="en-US"/>
        </w:rPr>
        <w:t xml:space="preserve">PEIXOTO, Betânia Totino; LIMA, Renato Sérgio de; DURANTE, Marcelo Ottoni. </w:t>
      </w:r>
      <w:r w:rsidRPr="00267232">
        <w:rPr>
          <w:b/>
          <w:lang w:val="en-US"/>
        </w:rPr>
        <w:t xml:space="preserve">Metodologias e criminalidade violenta no Brasil. </w:t>
      </w:r>
      <w:r w:rsidRPr="00267232">
        <w:rPr>
          <w:lang w:val="en-US"/>
        </w:rPr>
        <w:t>São Paulo Perspec., São Paulo, v. 18, n. 1, p. 13-21, 2004. Disponível em &lt;http://www.scielo.br/scielo.php?script=sci_arttext&amp;pid=S0102-88392004000100003&amp;lng=en&amp;nrm=iso&gt;. Acesso em: 01 maio 2015.</w:t>
      </w:r>
    </w:p>
    <w:p w14:paraId="13A97B12" w14:textId="77777777" w:rsidR="008B197D" w:rsidRPr="00267232" w:rsidRDefault="008B197D" w:rsidP="00067778">
      <w:pPr>
        <w:pStyle w:val="TextoNormal"/>
        <w:spacing w:after="240"/>
        <w:ind w:firstLine="0"/>
        <w:rPr>
          <w:lang w:val="en-US"/>
        </w:rPr>
      </w:pPr>
      <w:r w:rsidRPr="00267232">
        <w:rPr>
          <w:lang w:val="en-US"/>
        </w:rPr>
        <w:t xml:space="preserve">POSTGRESQL. </w:t>
      </w:r>
      <w:r w:rsidRPr="00267232">
        <w:rPr>
          <w:b/>
          <w:lang w:val="en-US"/>
        </w:rPr>
        <w:t xml:space="preserve">PostgreSQL: About. </w:t>
      </w:r>
      <w:r w:rsidRPr="00267232">
        <w:rPr>
          <w:lang w:val="en-US"/>
        </w:rPr>
        <w:t>2015, Disponível em &lt;http://www.postgresql.org/about/&gt; Acesso em: 14 mar. 2015.</w:t>
      </w:r>
    </w:p>
    <w:p w14:paraId="67E3105E" w14:textId="77777777" w:rsidR="008B197D" w:rsidRPr="00267232" w:rsidRDefault="008B197D" w:rsidP="008C0D02">
      <w:pPr>
        <w:pStyle w:val="TextoNormal"/>
        <w:spacing w:after="240"/>
        <w:ind w:firstLine="0"/>
        <w:rPr>
          <w:lang w:val="en-US"/>
        </w:rPr>
      </w:pPr>
      <w:r w:rsidRPr="00267232">
        <w:rPr>
          <w:lang w:val="en-US"/>
        </w:rPr>
        <w:lastRenderedPageBreak/>
        <w:t>RAMAKRISHNAN, Raghu; GEHRKE, Johannes. Sistemas de gerenciamento de banco de dados. São Paulo: McGraw-Hill, 2008.</w:t>
      </w:r>
    </w:p>
    <w:p w14:paraId="0CF7D426" w14:textId="77777777" w:rsidR="008B197D" w:rsidRPr="00267232" w:rsidRDefault="008B197D" w:rsidP="002A6C9F">
      <w:pPr>
        <w:pStyle w:val="TextoNormal"/>
        <w:spacing w:after="240"/>
        <w:ind w:firstLine="0"/>
        <w:rPr>
          <w:lang w:val="en-US"/>
        </w:rPr>
      </w:pPr>
      <w:r w:rsidRPr="00267232">
        <w:rPr>
          <w:lang w:val="en-US"/>
        </w:rPr>
        <w:t xml:space="preserve">REULAND, Melissa M. </w:t>
      </w:r>
      <w:r w:rsidRPr="00267232">
        <w:rPr>
          <w:b/>
          <w:lang w:val="en-US"/>
        </w:rPr>
        <w:t>Information Management and Crime Analysis</w:t>
      </w:r>
      <w:r w:rsidRPr="00267232">
        <w:t xml:space="preserve"> </w:t>
      </w:r>
      <w:r w:rsidRPr="00267232">
        <w:rPr>
          <w:b/>
          <w:lang w:val="en-US"/>
        </w:rPr>
        <w:t>: Practitioners' Recipes for Success.</w:t>
      </w:r>
      <w:r w:rsidRPr="00267232">
        <w:rPr>
          <w:lang w:val="en-US"/>
        </w:rPr>
        <w:t xml:space="preserve"> Police Executive Research Forum, Washington, DC, 1997.</w:t>
      </w:r>
    </w:p>
    <w:p w14:paraId="1A925BCC" w14:textId="77777777" w:rsidR="008B197D" w:rsidRPr="00BA2BD6" w:rsidRDefault="008B197D" w:rsidP="000A58D3">
      <w:pPr>
        <w:pStyle w:val="TextoNormal"/>
        <w:spacing w:after="240"/>
        <w:ind w:firstLine="0"/>
        <w:rPr>
          <w:lang w:val="en-US"/>
        </w:rPr>
      </w:pPr>
      <w:r>
        <w:rPr>
          <w:lang w:val="en-US"/>
        </w:rPr>
        <w:t xml:space="preserve">RIO GRANDE DO SUL (Estado). Secretária de Segurança Pública (SSP). </w:t>
      </w:r>
      <w:r>
        <w:rPr>
          <w:b/>
          <w:lang w:val="en-US"/>
        </w:rPr>
        <w:t xml:space="preserve">Indicadores Criminais SSP-RS 2014. </w:t>
      </w:r>
      <w:r w:rsidRPr="001751FC">
        <w:rPr>
          <w:lang w:val="en-US"/>
        </w:rPr>
        <w:t>2014.</w:t>
      </w:r>
      <w:r>
        <w:rPr>
          <w:b/>
          <w:lang w:val="en-US"/>
        </w:rPr>
        <w:t xml:space="preserve"> </w:t>
      </w:r>
      <w:r>
        <w:rPr>
          <w:lang w:val="en-US"/>
        </w:rPr>
        <w:t>Disponível em &lt;</w:t>
      </w:r>
      <w:r w:rsidRPr="00BA2BD6">
        <w:t xml:space="preserve"> </w:t>
      </w:r>
      <w:r w:rsidRPr="00BA2BD6">
        <w:rPr>
          <w:lang w:val="en-US"/>
        </w:rPr>
        <w:t>http://www.ssp.rs.gov.br/?model=conteudo&amp;menu=300</w:t>
      </w:r>
      <w:r>
        <w:rPr>
          <w:lang w:val="en-US"/>
        </w:rPr>
        <w:t>&gt;. Acesso em: 12 maio 2015.</w:t>
      </w:r>
    </w:p>
    <w:p w14:paraId="7BD8581A" w14:textId="77777777" w:rsidR="008B197D" w:rsidRPr="00267232" w:rsidRDefault="008B197D" w:rsidP="000D746A">
      <w:pPr>
        <w:pStyle w:val="TextoNormal"/>
        <w:spacing w:after="240"/>
        <w:ind w:firstLine="0"/>
        <w:rPr>
          <w:lang w:val="en-US"/>
        </w:rPr>
      </w:pPr>
      <w:r w:rsidRPr="00267232">
        <w:rPr>
          <w:lang w:val="en-US"/>
        </w:rPr>
        <w:t>SESHADRI,</w:t>
      </w:r>
      <w:r w:rsidRPr="00267232">
        <w:rPr>
          <w:b/>
          <w:lang w:val="en-US"/>
        </w:rPr>
        <w:t xml:space="preserve"> </w:t>
      </w:r>
      <w:r w:rsidRPr="00267232">
        <w:rPr>
          <w:lang w:val="en-US"/>
        </w:rPr>
        <w:t>Shyam;</w:t>
      </w:r>
      <w:r w:rsidRPr="00267232">
        <w:rPr>
          <w:b/>
          <w:lang w:val="en-US"/>
        </w:rPr>
        <w:t xml:space="preserve"> </w:t>
      </w:r>
      <w:r w:rsidRPr="00267232">
        <w:rPr>
          <w:lang w:val="en-US"/>
        </w:rPr>
        <w:t>GREEN, Brad.</w:t>
      </w:r>
      <w:r w:rsidRPr="00267232">
        <w:rPr>
          <w:b/>
          <w:lang w:val="en-US"/>
        </w:rPr>
        <w:t xml:space="preserve"> Desenvolvendo com AngularJS: aumento de produtividade com aplicações web estruturadas.</w:t>
      </w:r>
      <w:r w:rsidRPr="00267232">
        <w:rPr>
          <w:lang w:val="en-US"/>
        </w:rPr>
        <w:t xml:space="preserve"> Novatec, 2008. Disponível em &lt;https://books.google.com.br/books?id=ZEgcBQAAQBAJ&gt;. Acesso em: 20 abr. 2015. </w:t>
      </w:r>
    </w:p>
    <w:p w14:paraId="35B8EA16" w14:textId="77777777" w:rsidR="008B197D" w:rsidRPr="00267232" w:rsidRDefault="008B197D" w:rsidP="000A58D3">
      <w:pPr>
        <w:pStyle w:val="TextoNormal"/>
        <w:spacing w:after="240"/>
        <w:ind w:firstLine="0"/>
        <w:rPr>
          <w:lang w:val="en-US"/>
        </w:rPr>
      </w:pPr>
      <w:r w:rsidRPr="00267232">
        <w:rPr>
          <w:lang w:val="en-US"/>
        </w:rPr>
        <w:t xml:space="preserve">SKABA, Daniel A. </w:t>
      </w:r>
      <w:r w:rsidRPr="00267232">
        <w:rPr>
          <w:b/>
          <w:lang w:val="en-US"/>
        </w:rPr>
        <w:t>Metodologias de Geocodificação dos Dados da Saúde.</w:t>
      </w:r>
      <w:r w:rsidRPr="00267232">
        <w:rPr>
          <w:lang w:val="en-US"/>
        </w:rPr>
        <w:t xml:space="preserve"> 2009. Tese (Doutorado) – Escola Nacional de Saúde Pública Sergio Arouca, Fundação Oswaldo Cruz, Rio de Janeiro, 2010. Disponível em &lt;</w:t>
      </w:r>
      <w:hyperlink r:id="rId46" w:history="1">
        <w:r w:rsidRPr="00267232">
          <w:rPr>
            <w:lang w:val="en-US"/>
          </w:rPr>
          <w:t>http://bvssp.icict.fiocruz.br/pdf/Skabadad.pdf</w:t>
        </w:r>
      </w:hyperlink>
      <w:r w:rsidRPr="00267232">
        <w:rPr>
          <w:lang w:val="en-US"/>
        </w:rPr>
        <w:t>&gt;. Acesso em: 26 abr. 2015.</w:t>
      </w:r>
    </w:p>
    <w:p w14:paraId="11F92596" w14:textId="77777777" w:rsidR="008B197D" w:rsidRPr="00267232" w:rsidRDefault="008B197D" w:rsidP="008C0D02">
      <w:pPr>
        <w:pStyle w:val="TextoNormal"/>
        <w:spacing w:after="240"/>
        <w:ind w:firstLine="0"/>
        <w:rPr>
          <w:lang w:val="en-US"/>
        </w:rPr>
      </w:pPr>
      <w:r w:rsidRPr="00267232">
        <w:rPr>
          <w:lang w:val="en-US"/>
        </w:rPr>
        <w:t xml:space="preserve">URBANO, Ferdinando; CAGNACCI, Francesca. </w:t>
      </w:r>
      <w:r w:rsidRPr="00267232">
        <w:rPr>
          <w:b/>
          <w:lang w:val="en-US"/>
        </w:rPr>
        <w:t>Spatial Database for GPS Wildlife Tracking Data: A Pratical Guide to create a data management system with postgresql/postgis and R.</w:t>
      </w:r>
      <w:r w:rsidRPr="00267232">
        <w:rPr>
          <w:lang w:val="en-US"/>
        </w:rPr>
        <w:t xml:space="preserve"> Springer International Publishing, Switzerland., 2014. Disponível em &lt;http://www.springer.com/br/book/9783319037424&gt;. Acesso em: 26 abr. 2015.</w:t>
      </w:r>
    </w:p>
    <w:sectPr w:rsidR="008B197D" w:rsidRPr="00267232" w:rsidSect="0075277D">
      <w:headerReference w:type="default" r:id="rId47"/>
      <w:footerReference w:type="default" r:id="rId48"/>
      <w:type w:val="continuous"/>
      <w:pgSz w:w="11905" w:h="16837"/>
      <w:pgMar w:top="1695" w:right="1134" w:bottom="1134" w:left="1701" w:header="1134"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1DA337" w14:textId="77777777" w:rsidR="00E8275E" w:rsidRDefault="00E8275E">
      <w:r>
        <w:separator/>
      </w:r>
    </w:p>
  </w:endnote>
  <w:endnote w:type="continuationSeparator" w:id="0">
    <w:p w14:paraId="0D5940B9" w14:textId="77777777" w:rsidR="00E8275E" w:rsidRDefault="00E82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052D" w14:textId="77777777" w:rsidR="003A1106" w:rsidRDefault="003A110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284F25" w14:textId="77777777" w:rsidR="00E8275E" w:rsidRDefault="00E8275E">
      <w:r>
        <w:separator/>
      </w:r>
    </w:p>
  </w:footnote>
  <w:footnote w:type="continuationSeparator" w:id="0">
    <w:p w14:paraId="4C69A08F" w14:textId="77777777" w:rsidR="00E8275E" w:rsidRDefault="00E8275E">
      <w:r>
        <w:continuationSeparator/>
      </w:r>
    </w:p>
  </w:footnote>
  <w:footnote w:id="1">
    <w:p w14:paraId="4F8A746F" w14:textId="000F939C" w:rsidR="003A1106" w:rsidRPr="005129B7" w:rsidRDefault="003A1106">
      <w:pPr>
        <w:pStyle w:val="Textodenotaderodap"/>
      </w:pPr>
      <w:r w:rsidRPr="005129B7">
        <w:rPr>
          <w:rStyle w:val="Refdenotaderodap"/>
        </w:rPr>
        <w:footnoteRef/>
      </w:r>
      <w:r w:rsidRPr="005129B7">
        <w:t xml:space="preserve"> </w:t>
      </w:r>
      <w:r w:rsidRPr="005129B7">
        <w:tab/>
        <w:t>Representação de dados para os processos que ocorrem no espaço geográfico (MÁXIMO, 2004).</w:t>
      </w:r>
    </w:p>
  </w:footnote>
  <w:footnote w:id="2">
    <w:p w14:paraId="350EC397" w14:textId="74986770" w:rsidR="003A1106" w:rsidRPr="005129B7" w:rsidRDefault="003A1106">
      <w:pPr>
        <w:pStyle w:val="Textodenotaderodap"/>
      </w:pPr>
      <w:r w:rsidRPr="005129B7">
        <w:rPr>
          <w:rStyle w:val="Refdenotaderodap"/>
        </w:rPr>
        <w:footnoteRef/>
      </w:r>
      <w:r w:rsidRPr="005129B7">
        <w:t xml:space="preserve"> </w:t>
      </w:r>
      <w:r w:rsidRPr="005129B7">
        <w:tab/>
        <w:t xml:space="preserve">Definição de </w:t>
      </w:r>
      <w:r>
        <w:rPr>
          <w:i/>
        </w:rPr>
        <w:t>c</w:t>
      </w:r>
      <w:r w:rsidRPr="005129B7">
        <w:rPr>
          <w:i/>
        </w:rPr>
        <w:t>luster</w:t>
      </w:r>
      <w:r w:rsidRPr="005129B7">
        <w:t xml:space="preserve">: </w:t>
      </w:r>
      <w:r>
        <w:t>s</w:t>
      </w:r>
      <w:r w:rsidRPr="005129B7">
        <w:rPr>
          <w:color w:val="000000"/>
          <w:shd w:val="clear" w:color="auto" w:fill="FEFFFF"/>
        </w:rPr>
        <w:t xml:space="preserve">istema que relaciona dois ou mais computadores ligados através de uma rede e trabalhando de maneira conjunta no intuito de processar uma tarefa, processando-as mais rápido que um computador convencional e podendo ser facilmente expandido </w:t>
      </w:r>
      <w:r w:rsidRPr="005129B7">
        <w:t xml:space="preserve">(ADNAN </w:t>
      </w:r>
      <w:r w:rsidRPr="00257515">
        <w:rPr>
          <w:i/>
        </w:rPr>
        <w:t>et al</w:t>
      </w:r>
      <w:r w:rsidRPr="005129B7">
        <w:t>., 2010)</w:t>
      </w:r>
      <w:r w:rsidRPr="005129B7">
        <w:rPr>
          <w:color w:val="000000"/>
          <w:shd w:val="clear" w:color="auto" w:fill="FEFFFF"/>
        </w:rPr>
        <w:t>.</w:t>
      </w:r>
    </w:p>
  </w:footnote>
  <w:footnote w:id="3">
    <w:p w14:paraId="24326537" w14:textId="72748151" w:rsidR="003A1106" w:rsidRPr="005129B7" w:rsidRDefault="003A1106" w:rsidP="00B729C1">
      <w:pPr>
        <w:pStyle w:val="Textodenotaderodap"/>
      </w:pPr>
      <w:r w:rsidRPr="005129B7">
        <w:rPr>
          <w:rStyle w:val="Refdenotaderodap"/>
        </w:rPr>
        <w:footnoteRef/>
      </w:r>
      <w:r w:rsidRPr="005129B7">
        <w:t xml:space="preserve"> </w:t>
      </w:r>
      <w:r w:rsidRPr="005129B7">
        <w:tab/>
        <w:t xml:space="preserve">Portal </w:t>
      </w:r>
      <w:r w:rsidRPr="000D7994">
        <w:t>Geocoding</w:t>
      </w:r>
      <w:r w:rsidRPr="005129B7">
        <w:t xml:space="preserve"> API Google: </w:t>
      </w:r>
      <w:hyperlink r:id="rId1" w:history="1">
        <w:r w:rsidRPr="005129B7">
          <w:rPr>
            <w:rStyle w:val="Hyperlink"/>
          </w:rPr>
          <w:t>https://developers.google.com/maps/documentation/geocoding/?hl=pt-br</w:t>
        </w:r>
      </w:hyperlink>
    </w:p>
  </w:footnote>
  <w:footnote w:id="4">
    <w:p w14:paraId="3D19F949" w14:textId="74A82EA9" w:rsidR="003A1106" w:rsidRPr="005129B7" w:rsidRDefault="003A1106" w:rsidP="00F146D1">
      <w:pPr>
        <w:pStyle w:val="Textodenotaderodap"/>
        <w:jc w:val="both"/>
      </w:pPr>
      <w:r w:rsidRPr="005129B7">
        <w:rPr>
          <w:rStyle w:val="Refdenotaderodap"/>
        </w:rPr>
        <w:footnoteRef/>
      </w:r>
      <w:r w:rsidRPr="005129B7">
        <w:t xml:space="preserve"> </w:t>
      </w:r>
      <w:r w:rsidRPr="005129B7">
        <w:tab/>
        <w:t>O termo ACID é descrito como: Atomicidade: Todas as atualizações feitas por uma transação são efetivadas no BD ou nenhuma delas (tudo ou nada); Consistência: A execução de uma transação deve garantir que o BD passe de um estado consistente para outro; Isolamento: Eventos dentro de uma transação devem ser transparentes para outras transações executando concorrentemente (sincronização de transações); Durabilidade: sempre que uma transação é executada com sucesso, o SGBD deve garantir que o seu resultado sobreviva a qualquer falha subsequente (RAMAKRISHNAN, GEHRKE, 2008).</w:t>
      </w:r>
    </w:p>
  </w:footnote>
  <w:footnote w:id="5">
    <w:p w14:paraId="79D37FCE" w14:textId="79DBE5D3" w:rsidR="003A1106" w:rsidRPr="005129B7" w:rsidRDefault="003A1106">
      <w:pPr>
        <w:pStyle w:val="Textodenotaderodap"/>
      </w:pPr>
      <w:r w:rsidRPr="005129B7">
        <w:rPr>
          <w:rStyle w:val="Refdenotaderodap"/>
        </w:rPr>
        <w:footnoteRef/>
      </w:r>
      <w:r w:rsidRPr="005129B7">
        <w:t xml:space="preserve"> </w:t>
      </w:r>
      <w:r w:rsidRPr="005129B7">
        <w:tab/>
        <w:t xml:space="preserve">Portal </w:t>
      </w:r>
      <w:r w:rsidRPr="005129B7">
        <w:rPr>
          <w:i/>
        </w:rPr>
        <w:t>Ranking</w:t>
      </w:r>
      <w:r w:rsidRPr="005129B7">
        <w:t xml:space="preserve"> DB-Engines: </w:t>
      </w:r>
      <w:hyperlink r:id="rId2" w:history="1">
        <w:r w:rsidRPr="005129B7">
          <w:rPr>
            <w:rStyle w:val="Hyperlink"/>
          </w:rPr>
          <w:t>http://db-engines.com/en/ranking</w:t>
        </w:r>
      </w:hyperlink>
    </w:p>
  </w:footnote>
  <w:footnote w:id="6">
    <w:p w14:paraId="4B52DFA1" w14:textId="65654C92" w:rsidR="003A1106" w:rsidRPr="005129B7" w:rsidRDefault="003A1106">
      <w:pPr>
        <w:pStyle w:val="Textodenotaderodap"/>
      </w:pPr>
      <w:r w:rsidRPr="005129B7">
        <w:rPr>
          <w:rStyle w:val="Refdenotaderodap"/>
        </w:rPr>
        <w:footnoteRef/>
      </w:r>
      <w:r w:rsidRPr="005129B7">
        <w:t xml:space="preserve"> </w:t>
      </w:r>
      <w:r w:rsidRPr="005129B7">
        <w:tab/>
        <w:t xml:space="preserve">SOAP é um protocolo de comunicação para troca de mensagens que permite a comunicação entre sistemas operacionais distintos através da internet baseado em XML, utiliza </w:t>
      </w:r>
      <w:r w:rsidRPr="005129B7">
        <w:rPr>
          <w:i/>
        </w:rPr>
        <w:t>Remote Procedure Call</w:t>
      </w:r>
      <w:r w:rsidRPr="005129B7">
        <w:t xml:space="preserve"> (RPC) ou HTTP para negociação e troca de mensagens. Quando criado, surgiu como forte alternativa para protocolos proprietários como CORBA e DCOM (BURKE, 2009).</w:t>
      </w:r>
    </w:p>
  </w:footnote>
  <w:footnote w:id="7">
    <w:p w14:paraId="0F7B96CF" w14:textId="0BBA1DC8" w:rsidR="003A1106" w:rsidRDefault="003A1106">
      <w:pPr>
        <w:pStyle w:val="Textodenotaderodap"/>
      </w:pPr>
      <w:r>
        <w:rPr>
          <w:rStyle w:val="Refdenotaderodap"/>
        </w:rPr>
        <w:footnoteRef/>
      </w:r>
      <w:r>
        <w:t xml:space="preserve"> </w:t>
      </w:r>
      <w:r>
        <w:tab/>
        <w:t xml:space="preserve">Portal Node.js: </w:t>
      </w:r>
      <w:hyperlink r:id="rId3" w:history="1">
        <w:r w:rsidRPr="002A1FB7">
          <w:rPr>
            <w:rStyle w:val="Hyperlink"/>
          </w:rPr>
          <w:t>https://nodejs.org/en/about/</w:t>
        </w:r>
      </w:hyperlink>
      <w:r>
        <w:t xml:space="preserve"> </w:t>
      </w:r>
    </w:p>
  </w:footnote>
  <w:footnote w:id="8">
    <w:p w14:paraId="0EBD12C6" w14:textId="77777777" w:rsidR="003A1106" w:rsidRPr="005129B7" w:rsidRDefault="003A1106" w:rsidP="005873A4">
      <w:pPr>
        <w:pStyle w:val="Textodenotaderodap"/>
      </w:pPr>
      <w:r w:rsidRPr="005129B7">
        <w:rPr>
          <w:rStyle w:val="Refdenotaderodap"/>
        </w:rPr>
        <w:footnoteRef/>
      </w:r>
      <w:r w:rsidRPr="005129B7">
        <w:t xml:space="preserve"> </w:t>
      </w:r>
      <w:r w:rsidRPr="005129B7">
        <w:tab/>
        <w:t xml:space="preserve">Portal Arquitetura SOA: </w:t>
      </w:r>
      <w:hyperlink r:id="rId4" w:history="1">
        <w:r w:rsidRPr="005129B7">
          <w:rPr>
            <w:rStyle w:val="Hyperlink"/>
          </w:rPr>
          <w:t>http://www.oracle.com/br/products/middleware/soa/overview/index.html</w:t>
        </w:r>
      </w:hyperlink>
    </w:p>
  </w:footnote>
  <w:footnote w:id="9">
    <w:p w14:paraId="0685DC12" w14:textId="77777777" w:rsidR="003A1106" w:rsidRPr="005129B7" w:rsidRDefault="003A1106" w:rsidP="005873A4">
      <w:pPr>
        <w:pStyle w:val="Textodenotaderodap"/>
      </w:pPr>
      <w:r w:rsidRPr="005129B7">
        <w:rPr>
          <w:rStyle w:val="Refdenotaderodap"/>
        </w:rPr>
        <w:footnoteRef/>
      </w:r>
      <w:r w:rsidRPr="005129B7">
        <w:t xml:space="preserve"> </w:t>
      </w:r>
      <w:r w:rsidRPr="005129B7">
        <w:tab/>
        <w:t xml:space="preserve">Portal JBoss AS: </w:t>
      </w:r>
      <w:hyperlink r:id="rId5" w:history="1">
        <w:r w:rsidRPr="005129B7">
          <w:rPr>
            <w:rStyle w:val="Hyperlink"/>
          </w:rPr>
          <w:t>http://jbossas.jboss.org/</w:t>
        </w:r>
      </w:hyperlink>
    </w:p>
  </w:footnote>
  <w:footnote w:id="10">
    <w:p w14:paraId="58586379" w14:textId="77777777" w:rsidR="003A1106" w:rsidRPr="005129B7" w:rsidRDefault="003A1106" w:rsidP="005873A4">
      <w:pPr>
        <w:pStyle w:val="Textodenotaderodap"/>
      </w:pPr>
      <w:r w:rsidRPr="005129B7">
        <w:rPr>
          <w:rStyle w:val="Refdenotaderodap"/>
        </w:rPr>
        <w:footnoteRef/>
      </w:r>
      <w:r w:rsidRPr="005129B7">
        <w:t xml:space="preserve"> </w:t>
      </w:r>
      <w:r w:rsidRPr="005129B7">
        <w:tab/>
        <w:t xml:space="preserve">Portal Maven: </w:t>
      </w:r>
      <w:hyperlink r:id="rId6" w:history="1">
        <w:r w:rsidRPr="005129B7">
          <w:rPr>
            <w:rStyle w:val="Hyperlink"/>
          </w:rPr>
          <w:t>https://maven.apache.org/</w:t>
        </w:r>
      </w:hyperlink>
    </w:p>
  </w:footnote>
  <w:footnote w:id="11">
    <w:p w14:paraId="51ECF6FE" w14:textId="77777777" w:rsidR="003A1106" w:rsidRPr="005129B7" w:rsidRDefault="003A1106" w:rsidP="005873A4">
      <w:pPr>
        <w:pStyle w:val="Textodenotaderodap"/>
      </w:pPr>
      <w:r w:rsidRPr="005129B7">
        <w:rPr>
          <w:rStyle w:val="Refdenotaderodap"/>
        </w:rPr>
        <w:footnoteRef/>
      </w:r>
      <w:r w:rsidRPr="005129B7">
        <w:t xml:space="preserve"> </w:t>
      </w:r>
      <w:r w:rsidRPr="005129B7">
        <w:tab/>
        <w:t xml:space="preserve">Portal Java API EJB: </w:t>
      </w:r>
      <w:hyperlink r:id="rId7" w:history="1">
        <w:r w:rsidRPr="005129B7">
          <w:rPr>
            <w:rStyle w:val="Hyperlink"/>
          </w:rPr>
          <w:t>http://www.oracle.com/technetwork/java/javaee/ejb/index.html</w:t>
        </w:r>
      </w:hyperlink>
    </w:p>
  </w:footnote>
  <w:footnote w:id="12">
    <w:p w14:paraId="0ACC468B" w14:textId="77777777" w:rsidR="003A1106" w:rsidRPr="005129B7" w:rsidRDefault="003A1106" w:rsidP="005873A4">
      <w:pPr>
        <w:pStyle w:val="Textodenotaderodap"/>
      </w:pPr>
      <w:r w:rsidRPr="005129B7">
        <w:rPr>
          <w:rStyle w:val="Refdenotaderodap"/>
        </w:rPr>
        <w:footnoteRef/>
      </w:r>
      <w:r w:rsidRPr="005129B7">
        <w:t xml:space="preserve"> </w:t>
      </w:r>
      <w:r w:rsidRPr="005129B7">
        <w:tab/>
        <w:t xml:space="preserve">Portal Java API JPA: </w:t>
      </w:r>
      <w:hyperlink r:id="rId8" w:history="1">
        <w:r w:rsidRPr="005129B7">
          <w:rPr>
            <w:rStyle w:val="Hyperlink"/>
          </w:rPr>
          <w:t>http://www.oracle.com/technetwork/java/javaee/tech/persistence-jsp-140049.html</w:t>
        </w:r>
      </w:hyperlink>
    </w:p>
  </w:footnote>
  <w:footnote w:id="13">
    <w:p w14:paraId="59BAF4EC" w14:textId="77777777" w:rsidR="003A1106" w:rsidRPr="005129B7" w:rsidRDefault="003A1106" w:rsidP="005873A4">
      <w:pPr>
        <w:pStyle w:val="Textodenotaderodap"/>
      </w:pPr>
      <w:r w:rsidRPr="005129B7">
        <w:rPr>
          <w:rStyle w:val="Refdenotaderodap"/>
        </w:rPr>
        <w:footnoteRef/>
      </w:r>
      <w:r w:rsidRPr="005129B7">
        <w:t xml:space="preserve"> </w:t>
      </w:r>
      <w:r w:rsidRPr="005129B7">
        <w:tab/>
        <w:t xml:space="preserve">Portal IDE Eclipse: </w:t>
      </w:r>
      <w:hyperlink r:id="rId9" w:history="1">
        <w:r w:rsidRPr="005129B7">
          <w:rPr>
            <w:rStyle w:val="Hyperlink"/>
          </w:rPr>
          <w:t>https://eclipse.org/</w:t>
        </w:r>
      </w:hyperlink>
    </w:p>
  </w:footnote>
  <w:footnote w:id="14">
    <w:p w14:paraId="2F2A8DA2" w14:textId="2E375E46" w:rsidR="003A1106" w:rsidRPr="005129B7" w:rsidRDefault="003A1106">
      <w:pPr>
        <w:pStyle w:val="Textodenotaderodap"/>
      </w:pPr>
      <w:r w:rsidRPr="005129B7">
        <w:rPr>
          <w:rStyle w:val="Refdenotaderodap"/>
        </w:rPr>
        <w:footnoteRef/>
      </w:r>
      <w:r w:rsidRPr="005129B7">
        <w:t xml:space="preserve"> </w:t>
      </w:r>
      <w:r w:rsidRPr="005129B7">
        <w:tab/>
        <w:t>Portal API Heat</w:t>
      </w:r>
      <w:r>
        <w:t>m</w:t>
      </w:r>
      <w:r w:rsidRPr="005129B7">
        <w:t xml:space="preserve">ap Google: </w:t>
      </w:r>
      <w:hyperlink r:id="rId10" w:history="1">
        <w:r w:rsidRPr="005129B7">
          <w:rPr>
            <w:rStyle w:val="Hyperlink"/>
          </w:rPr>
          <w:t>https://developers.google.com/maps/documentation/javascript/examples/layer-heatmap?hl=pt-br</w:t>
        </w:r>
      </w:hyperlink>
    </w:p>
  </w:footnote>
  <w:footnote w:id="15">
    <w:p w14:paraId="319225CA" w14:textId="6D06D736" w:rsidR="003A1106" w:rsidRDefault="003A1106">
      <w:pPr>
        <w:pStyle w:val="Textodenotaderodap"/>
      </w:pPr>
      <w:r>
        <w:rPr>
          <w:rStyle w:val="Refdenotaderodap"/>
        </w:rPr>
        <w:footnoteRef/>
      </w:r>
      <w:r>
        <w:t xml:space="preserve"> </w:t>
      </w:r>
      <w:r>
        <w:tab/>
        <w:t xml:space="preserve">Portal Google Javascript Directions API: </w:t>
      </w:r>
      <w:hyperlink r:id="rId11" w:history="1">
        <w:r w:rsidRPr="002112CC">
          <w:rPr>
            <w:rStyle w:val="Hyperlink"/>
          </w:rPr>
          <w:t>https://developers.google.com/maps/documentation/javascript/directions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327BD" w14:textId="77777777" w:rsidR="003A1106" w:rsidRDefault="003A1106" w:rsidP="004213AE">
    <w:pPr>
      <w:pStyle w:val="TextoSimples"/>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251887" w14:textId="77777777" w:rsidR="003A1106" w:rsidRDefault="003A1106" w:rsidP="007B6A01">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16CC0">
      <w:rPr>
        <w:rStyle w:val="Nmerodepgina"/>
        <w:noProof/>
      </w:rPr>
      <w:t>73</w:t>
    </w:r>
    <w:r>
      <w:rPr>
        <w:rStyle w:val="Nmerodepgina"/>
      </w:rPr>
      <w:fldChar w:fldCharType="end"/>
    </w:r>
  </w:p>
  <w:p w14:paraId="5A2ADB31" w14:textId="77777777" w:rsidR="003A1106" w:rsidRDefault="003A1106" w:rsidP="004213AE">
    <w:pPr>
      <w:pStyle w:val="TextoSimples"/>
      <w:ind w:right="36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pStyle w:val="ListagemNumerada"/>
      <w:lvlText w:val="%1"/>
      <w:lvlJc w:val="left"/>
      <w:pPr>
        <w:tabs>
          <w:tab w:val="num" w:pos="907"/>
        </w:tabs>
        <w:ind w:left="907" w:hanging="283"/>
      </w:pPr>
    </w:lvl>
  </w:abstractNum>
  <w:abstractNum w:abstractNumId="1" w15:restartNumberingAfterBreak="0">
    <w:nsid w:val="00000002"/>
    <w:multiLevelType w:val="multilevel"/>
    <w:tmpl w:val="00000002"/>
    <w:name w:val="WW8Num3"/>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3"/>
    <w:multiLevelType w:val="multilevel"/>
    <w:tmpl w:val="00000003"/>
    <w:name w:val="WW8Num4"/>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8Num5"/>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5"/>
    <w:multiLevelType w:val="multilevel"/>
    <w:tmpl w:val="00000005"/>
    <w:name w:val="WW8Num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6"/>
    <w:multiLevelType w:val="multilevel"/>
    <w:tmpl w:val="00000006"/>
    <w:name w:val="WW8Num7"/>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8"/>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00000008"/>
    <w:name w:val="WW8Num9"/>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A"/>
    <w:multiLevelType w:val="multilevel"/>
    <w:tmpl w:val="0000000A"/>
    <w:lvl w:ilvl="0">
      <w:start w:val="1"/>
      <w:numFmt w:val="decimal"/>
      <w:suff w:val="nothing"/>
      <w:lvlText w:val="%1"/>
      <w:lvlJc w:val="left"/>
      <w:pPr>
        <w:tabs>
          <w:tab w:val="num" w:pos="0"/>
        </w:tabs>
        <w:ind w:left="0" w:firstLine="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9" w15:restartNumberingAfterBreak="0">
    <w:nsid w:val="22960952"/>
    <w:multiLevelType w:val="hybridMultilevel"/>
    <w:tmpl w:val="81EE2574"/>
    <w:lvl w:ilvl="0" w:tplc="04160017">
      <w:start w:val="1"/>
      <w:numFmt w:val="lowerLetter"/>
      <w:lvlText w:val="%1)"/>
      <w:lvlJc w:val="left"/>
      <w:pPr>
        <w:ind w:left="1500" w:hanging="360"/>
      </w:pPr>
    </w:lvl>
    <w:lvl w:ilvl="1" w:tplc="04160019" w:tentative="1">
      <w:start w:val="1"/>
      <w:numFmt w:val="lowerLetter"/>
      <w:lvlText w:val="%2."/>
      <w:lvlJc w:val="left"/>
      <w:pPr>
        <w:ind w:left="2220" w:hanging="360"/>
      </w:pPr>
    </w:lvl>
    <w:lvl w:ilvl="2" w:tplc="0416001B" w:tentative="1">
      <w:start w:val="1"/>
      <w:numFmt w:val="lowerRoman"/>
      <w:lvlText w:val="%3."/>
      <w:lvlJc w:val="right"/>
      <w:pPr>
        <w:ind w:left="2940" w:hanging="180"/>
      </w:pPr>
    </w:lvl>
    <w:lvl w:ilvl="3" w:tplc="0416000F" w:tentative="1">
      <w:start w:val="1"/>
      <w:numFmt w:val="decimal"/>
      <w:lvlText w:val="%4."/>
      <w:lvlJc w:val="left"/>
      <w:pPr>
        <w:ind w:left="3660" w:hanging="360"/>
      </w:pPr>
    </w:lvl>
    <w:lvl w:ilvl="4" w:tplc="04160019" w:tentative="1">
      <w:start w:val="1"/>
      <w:numFmt w:val="lowerLetter"/>
      <w:lvlText w:val="%5."/>
      <w:lvlJc w:val="left"/>
      <w:pPr>
        <w:ind w:left="4380" w:hanging="360"/>
      </w:pPr>
    </w:lvl>
    <w:lvl w:ilvl="5" w:tplc="0416001B" w:tentative="1">
      <w:start w:val="1"/>
      <w:numFmt w:val="lowerRoman"/>
      <w:lvlText w:val="%6."/>
      <w:lvlJc w:val="right"/>
      <w:pPr>
        <w:ind w:left="5100" w:hanging="180"/>
      </w:pPr>
    </w:lvl>
    <w:lvl w:ilvl="6" w:tplc="0416000F" w:tentative="1">
      <w:start w:val="1"/>
      <w:numFmt w:val="decimal"/>
      <w:lvlText w:val="%7."/>
      <w:lvlJc w:val="left"/>
      <w:pPr>
        <w:ind w:left="5820" w:hanging="360"/>
      </w:pPr>
    </w:lvl>
    <w:lvl w:ilvl="7" w:tplc="04160019" w:tentative="1">
      <w:start w:val="1"/>
      <w:numFmt w:val="lowerLetter"/>
      <w:lvlText w:val="%8."/>
      <w:lvlJc w:val="left"/>
      <w:pPr>
        <w:ind w:left="6540" w:hanging="360"/>
      </w:pPr>
    </w:lvl>
    <w:lvl w:ilvl="8" w:tplc="0416001B" w:tentative="1">
      <w:start w:val="1"/>
      <w:numFmt w:val="lowerRoman"/>
      <w:lvlText w:val="%9."/>
      <w:lvlJc w:val="right"/>
      <w:pPr>
        <w:ind w:left="7260" w:hanging="180"/>
      </w:pPr>
    </w:lvl>
  </w:abstractNum>
  <w:abstractNum w:abstractNumId="10" w15:restartNumberingAfterBreak="0">
    <w:nsid w:val="23C45F06"/>
    <w:multiLevelType w:val="hybridMultilevel"/>
    <w:tmpl w:val="0AFA6F88"/>
    <w:lvl w:ilvl="0" w:tplc="C3BED41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15:restartNumberingAfterBreak="0">
    <w:nsid w:val="2CC239F4"/>
    <w:multiLevelType w:val="hybridMultilevel"/>
    <w:tmpl w:val="F3CA4C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3A1E56EE"/>
    <w:multiLevelType w:val="hybridMultilevel"/>
    <w:tmpl w:val="781C522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A5A492E"/>
    <w:multiLevelType w:val="multilevel"/>
    <w:tmpl w:val="78B88962"/>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BAF5C73"/>
    <w:multiLevelType w:val="hybridMultilevel"/>
    <w:tmpl w:val="D8F27B40"/>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5" w15:restartNumberingAfterBreak="0">
    <w:nsid w:val="3C54184C"/>
    <w:multiLevelType w:val="hybridMultilevel"/>
    <w:tmpl w:val="0B947912"/>
    <w:lvl w:ilvl="0" w:tplc="C344B3F4">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40ED0B05"/>
    <w:multiLevelType w:val="hybridMultilevel"/>
    <w:tmpl w:val="E7F64FFA"/>
    <w:lvl w:ilvl="0" w:tplc="04160001">
      <w:start w:val="1"/>
      <w:numFmt w:val="bullet"/>
      <w:lvlText w:val=""/>
      <w:lvlJc w:val="left"/>
      <w:pPr>
        <w:ind w:left="2207" w:hanging="360"/>
      </w:pPr>
      <w:rPr>
        <w:rFonts w:ascii="Symbol" w:hAnsi="Symbol" w:hint="default"/>
      </w:rPr>
    </w:lvl>
    <w:lvl w:ilvl="1" w:tplc="04160003">
      <w:start w:val="1"/>
      <w:numFmt w:val="bullet"/>
      <w:lvlText w:val="o"/>
      <w:lvlJc w:val="left"/>
      <w:pPr>
        <w:ind w:left="2927" w:hanging="360"/>
      </w:pPr>
      <w:rPr>
        <w:rFonts w:ascii="Courier New" w:hAnsi="Courier New" w:cs="Courier New" w:hint="default"/>
      </w:rPr>
    </w:lvl>
    <w:lvl w:ilvl="2" w:tplc="04160005" w:tentative="1">
      <w:start w:val="1"/>
      <w:numFmt w:val="bullet"/>
      <w:lvlText w:val=""/>
      <w:lvlJc w:val="left"/>
      <w:pPr>
        <w:ind w:left="3647" w:hanging="360"/>
      </w:pPr>
      <w:rPr>
        <w:rFonts w:ascii="Wingdings" w:hAnsi="Wingdings" w:hint="default"/>
      </w:rPr>
    </w:lvl>
    <w:lvl w:ilvl="3" w:tplc="04160001" w:tentative="1">
      <w:start w:val="1"/>
      <w:numFmt w:val="bullet"/>
      <w:lvlText w:val=""/>
      <w:lvlJc w:val="left"/>
      <w:pPr>
        <w:ind w:left="4367" w:hanging="360"/>
      </w:pPr>
      <w:rPr>
        <w:rFonts w:ascii="Symbol" w:hAnsi="Symbol" w:hint="default"/>
      </w:rPr>
    </w:lvl>
    <w:lvl w:ilvl="4" w:tplc="04160003" w:tentative="1">
      <w:start w:val="1"/>
      <w:numFmt w:val="bullet"/>
      <w:lvlText w:val="o"/>
      <w:lvlJc w:val="left"/>
      <w:pPr>
        <w:ind w:left="5087" w:hanging="360"/>
      </w:pPr>
      <w:rPr>
        <w:rFonts w:ascii="Courier New" w:hAnsi="Courier New" w:cs="Courier New" w:hint="default"/>
      </w:rPr>
    </w:lvl>
    <w:lvl w:ilvl="5" w:tplc="04160005" w:tentative="1">
      <w:start w:val="1"/>
      <w:numFmt w:val="bullet"/>
      <w:lvlText w:val=""/>
      <w:lvlJc w:val="left"/>
      <w:pPr>
        <w:ind w:left="5807" w:hanging="360"/>
      </w:pPr>
      <w:rPr>
        <w:rFonts w:ascii="Wingdings" w:hAnsi="Wingdings" w:hint="default"/>
      </w:rPr>
    </w:lvl>
    <w:lvl w:ilvl="6" w:tplc="04160001" w:tentative="1">
      <w:start w:val="1"/>
      <w:numFmt w:val="bullet"/>
      <w:lvlText w:val=""/>
      <w:lvlJc w:val="left"/>
      <w:pPr>
        <w:ind w:left="6527" w:hanging="360"/>
      </w:pPr>
      <w:rPr>
        <w:rFonts w:ascii="Symbol" w:hAnsi="Symbol" w:hint="default"/>
      </w:rPr>
    </w:lvl>
    <w:lvl w:ilvl="7" w:tplc="04160003" w:tentative="1">
      <w:start w:val="1"/>
      <w:numFmt w:val="bullet"/>
      <w:lvlText w:val="o"/>
      <w:lvlJc w:val="left"/>
      <w:pPr>
        <w:ind w:left="7247" w:hanging="360"/>
      </w:pPr>
      <w:rPr>
        <w:rFonts w:ascii="Courier New" w:hAnsi="Courier New" w:cs="Courier New" w:hint="default"/>
      </w:rPr>
    </w:lvl>
    <w:lvl w:ilvl="8" w:tplc="04160005" w:tentative="1">
      <w:start w:val="1"/>
      <w:numFmt w:val="bullet"/>
      <w:lvlText w:val=""/>
      <w:lvlJc w:val="left"/>
      <w:pPr>
        <w:ind w:left="7967" w:hanging="360"/>
      </w:pPr>
      <w:rPr>
        <w:rFonts w:ascii="Wingdings" w:hAnsi="Wingdings" w:hint="default"/>
      </w:rPr>
    </w:lvl>
  </w:abstractNum>
  <w:abstractNum w:abstractNumId="17" w15:restartNumberingAfterBreak="0">
    <w:nsid w:val="44484386"/>
    <w:multiLevelType w:val="hybridMultilevel"/>
    <w:tmpl w:val="6520171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56216F06"/>
    <w:multiLevelType w:val="hybridMultilevel"/>
    <w:tmpl w:val="60E217EE"/>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61624230">
      <w:start w:val="3"/>
      <w:numFmt w:val="bullet"/>
      <w:lvlText w:val=""/>
      <w:lvlJc w:val="left"/>
      <w:pPr>
        <w:ind w:left="3589" w:hanging="360"/>
      </w:pPr>
      <w:rPr>
        <w:rFonts w:ascii="Wingdings" w:eastAsia="Times New Roman" w:hAnsi="Wingdings" w:cs="Times New Roman"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66A06592"/>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787A2035"/>
    <w:multiLevelType w:val="hybridMultilevel"/>
    <w:tmpl w:val="5F4E8FF6"/>
    <w:lvl w:ilvl="0" w:tplc="04160017">
      <w:start w:val="1"/>
      <w:numFmt w:val="lowerLetter"/>
      <w:lvlText w:val="%1)"/>
      <w:lvlJc w:val="left"/>
      <w:pPr>
        <w:ind w:left="1066" w:hanging="360"/>
      </w:pPr>
      <w:rPr>
        <w:rFonts w:hint="default"/>
      </w:rPr>
    </w:lvl>
    <w:lvl w:ilvl="1" w:tplc="04160019" w:tentative="1">
      <w:start w:val="1"/>
      <w:numFmt w:val="lowerLetter"/>
      <w:lvlText w:val="%2."/>
      <w:lvlJc w:val="left"/>
      <w:pPr>
        <w:ind w:left="1786" w:hanging="360"/>
      </w:pPr>
    </w:lvl>
    <w:lvl w:ilvl="2" w:tplc="0416001B" w:tentative="1">
      <w:start w:val="1"/>
      <w:numFmt w:val="lowerRoman"/>
      <w:lvlText w:val="%3."/>
      <w:lvlJc w:val="right"/>
      <w:pPr>
        <w:ind w:left="2506" w:hanging="180"/>
      </w:pPr>
    </w:lvl>
    <w:lvl w:ilvl="3" w:tplc="0416000F" w:tentative="1">
      <w:start w:val="1"/>
      <w:numFmt w:val="decimal"/>
      <w:lvlText w:val="%4."/>
      <w:lvlJc w:val="left"/>
      <w:pPr>
        <w:ind w:left="3226" w:hanging="360"/>
      </w:pPr>
    </w:lvl>
    <w:lvl w:ilvl="4" w:tplc="04160019" w:tentative="1">
      <w:start w:val="1"/>
      <w:numFmt w:val="lowerLetter"/>
      <w:lvlText w:val="%5."/>
      <w:lvlJc w:val="left"/>
      <w:pPr>
        <w:ind w:left="3946" w:hanging="360"/>
      </w:pPr>
    </w:lvl>
    <w:lvl w:ilvl="5" w:tplc="0416001B" w:tentative="1">
      <w:start w:val="1"/>
      <w:numFmt w:val="lowerRoman"/>
      <w:lvlText w:val="%6."/>
      <w:lvlJc w:val="right"/>
      <w:pPr>
        <w:ind w:left="4666" w:hanging="180"/>
      </w:pPr>
    </w:lvl>
    <w:lvl w:ilvl="6" w:tplc="0416000F" w:tentative="1">
      <w:start w:val="1"/>
      <w:numFmt w:val="decimal"/>
      <w:lvlText w:val="%7."/>
      <w:lvlJc w:val="left"/>
      <w:pPr>
        <w:ind w:left="5386" w:hanging="360"/>
      </w:pPr>
    </w:lvl>
    <w:lvl w:ilvl="7" w:tplc="04160019" w:tentative="1">
      <w:start w:val="1"/>
      <w:numFmt w:val="lowerLetter"/>
      <w:lvlText w:val="%8."/>
      <w:lvlJc w:val="left"/>
      <w:pPr>
        <w:ind w:left="6106" w:hanging="360"/>
      </w:pPr>
    </w:lvl>
    <w:lvl w:ilvl="8" w:tplc="0416001B" w:tentative="1">
      <w:start w:val="1"/>
      <w:numFmt w:val="lowerRoman"/>
      <w:lvlText w:val="%9."/>
      <w:lvlJc w:val="right"/>
      <w:pPr>
        <w:ind w:left="6826" w:hanging="180"/>
      </w:pPr>
    </w:lvl>
  </w:abstractNum>
  <w:num w:numId="1">
    <w:abstractNumId w:val="0"/>
  </w:num>
  <w:num w:numId="2">
    <w:abstractNumId w:val="8"/>
  </w:num>
  <w:num w:numId="3">
    <w:abstractNumId w:val="16"/>
  </w:num>
  <w:num w:numId="4">
    <w:abstractNumId w:val="17"/>
  </w:num>
  <w:num w:numId="5">
    <w:abstractNumId w:val="12"/>
  </w:num>
  <w:num w:numId="6">
    <w:abstractNumId w:val="11"/>
  </w:num>
  <w:num w:numId="7">
    <w:abstractNumId w:val="18"/>
  </w:num>
  <w:num w:numId="8">
    <w:abstractNumId w:val="10"/>
  </w:num>
  <w:num w:numId="9">
    <w:abstractNumId w:val="19"/>
  </w:num>
  <w:num w:numId="10">
    <w:abstractNumId w:val="14"/>
  </w:num>
  <w:num w:numId="11">
    <w:abstractNumId w:val="20"/>
  </w:num>
  <w:num w:numId="12">
    <w:abstractNumId w:val="9"/>
  </w:num>
  <w:num w:numId="13">
    <w:abstractNumId w:val="13"/>
  </w:num>
  <w:num w:numId="14">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6"/>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938"/>
    <w:rsid w:val="00000A28"/>
    <w:rsid w:val="00000ADE"/>
    <w:rsid w:val="00003C5D"/>
    <w:rsid w:val="00006274"/>
    <w:rsid w:val="00006F66"/>
    <w:rsid w:val="000078D3"/>
    <w:rsid w:val="00007C05"/>
    <w:rsid w:val="00010586"/>
    <w:rsid w:val="00010F50"/>
    <w:rsid w:val="0001137D"/>
    <w:rsid w:val="0001196C"/>
    <w:rsid w:val="000124EA"/>
    <w:rsid w:val="000146BD"/>
    <w:rsid w:val="00015C43"/>
    <w:rsid w:val="0001786E"/>
    <w:rsid w:val="0002062E"/>
    <w:rsid w:val="00020ACA"/>
    <w:rsid w:val="000215D0"/>
    <w:rsid w:val="00021C67"/>
    <w:rsid w:val="00023263"/>
    <w:rsid w:val="00023321"/>
    <w:rsid w:val="000243B6"/>
    <w:rsid w:val="000258B1"/>
    <w:rsid w:val="00025E35"/>
    <w:rsid w:val="00026294"/>
    <w:rsid w:val="00026376"/>
    <w:rsid w:val="000269DC"/>
    <w:rsid w:val="00026A1B"/>
    <w:rsid w:val="000272C6"/>
    <w:rsid w:val="000272D1"/>
    <w:rsid w:val="000274F6"/>
    <w:rsid w:val="00027506"/>
    <w:rsid w:val="000317C1"/>
    <w:rsid w:val="000318A8"/>
    <w:rsid w:val="0003247F"/>
    <w:rsid w:val="000324B0"/>
    <w:rsid w:val="00032A40"/>
    <w:rsid w:val="000351C8"/>
    <w:rsid w:val="00035394"/>
    <w:rsid w:val="00035579"/>
    <w:rsid w:val="0003649C"/>
    <w:rsid w:val="00036F17"/>
    <w:rsid w:val="00037C4B"/>
    <w:rsid w:val="00037F72"/>
    <w:rsid w:val="00040992"/>
    <w:rsid w:val="00040F37"/>
    <w:rsid w:val="0004323F"/>
    <w:rsid w:val="00043F2F"/>
    <w:rsid w:val="00044E8C"/>
    <w:rsid w:val="00045149"/>
    <w:rsid w:val="00045579"/>
    <w:rsid w:val="000455B8"/>
    <w:rsid w:val="00050A4E"/>
    <w:rsid w:val="00050C1A"/>
    <w:rsid w:val="00052994"/>
    <w:rsid w:val="00052CBF"/>
    <w:rsid w:val="0005343D"/>
    <w:rsid w:val="000538EF"/>
    <w:rsid w:val="00053ACA"/>
    <w:rsid w:val="000542B7"/>
    <w:rsid w:val="0005521E"/>
    <w:rsid w:val="00056CDC"/>
    <w:rsid w:val="00057813"/>
    <w:rsid w:val="0005788E"/>
    <w:rsid w:val="000601FC"/>
    <w:rsid w:val="00064C53"/>
    <w:rsid w:val="000653B0"/>
    <w:rsid w:val="00066CBF"/>
    <w:rsid w:val="00066EA8"/>
    <w:rsid w:val="00067445"/>
    <w:rsid w:val="00067778"/>
    <w:rsid w:val="00072FF1"/>
    <w:rsid w:val="00074DF6"/>
    <w:rsid w:val="00074E0A"/>
    <w:rsid w:val="00076773"/>
    <w:rsid w:val="00076ADF"/>
    <w:rsid w:val="00076DBC"/>
    <w:rsid w:val="00080D32"/>
    <w:rsid w:val="0008152C"/>
    <w:rsid w:val="000833B8"/>
    <w:rsid w:val="000836DA"/>
    <w:rsid w:val="0008420E"/>
    <w:rsid w:val="00084BB8"/>
    <w:rsid w:val="0008630C"/>
    <w:rsid w:val="00086550"/>
    <w:rsid w:val="000870EA"/>
    <w:rsid w:val="00090DE2"/>
    <w:rsid w:val="00091DB6"/>
    <w:rsid w:val="000931F7"/>
    <w:rsid w:val="00093339"/>
    <w:rsid w:val="00094D8A"/>
    <w:rsid w:val="000952ED"/>
    <w:rsid w:val="00095386"/>
    <w:rsid w:val="000959B1"/>
    <w:rsid w:val="00097579"/>
    <w:rsid w:val="00097D1C"/>
    <w:rsid w:val="000A0367"/>
    <w:rsid w:val="000A34DE"/>
    <w:rsid w:val="000A58D3"/>
    <w:rsid w:val="000A653A"/>
    <w:rsid w:val="000A668F"/>
    <w:rsid w:val="000A771E"/>
    <w:rsid w:val="000A7AA6"/>
    <w:rsid w:val="000A7DC8"/>
    <w:rsid w:val="000A7DF1"/>
    <w:rsid w:val="000B0054"/>
    <w:rsid w:val="000B09BB"/>
    <w:rsid w:val="000B1029"/>
    <w:rsid w:val="000B13FE"/>
    <w:rsid w:val="000B184E"/>
    <w:rsid w:val="000B2CFD"/>
    <w:rsid w:val="000B2D1B"/>
    <w:rsid w:val="000B2DAB"/>
    <w:rsid w:val="000B362C"/>
    <w:rsid w:val="000B36C6"/>
    <w:rsid w:val="000B4ACC"/>
    <w:rsid w:val="000B557E"/>
    <w:rsid w:val="000B5C97"/>
    <w:rsid w:val="000B64B3"/>
    <w:rsid w:val="000B7877"/>
    <w:rsid w:val="000C10B6"/>
    <w:rsid w:val="000C50E4"/>
    <w:rsid w:val="000C54CA"/>
    <w:rsid w:val="000C6390"/>
    <w:rsid w:val="000C70E6"/>
    <w:rsid w:val="000D08BE"/>
    <w:rsid w:val="000D17F5"/>
    <w:rsid w:val="000D2425"/>
    <w:rsid w:val="000D3CA3"/>
    <w:rsid w:val="000D4A31"/>
    <w:rsid w:val="000D4E9A"/>
    <w:rsid w:val="000D5801"/>
    <w:rsid w:val="000D587D"/>
    <w:rsid w:val="000D6202"/>
    <w:rsid w:val="000D6EA4"/>
    <w:rsid w:val="000D73F7"/>
    <w:rsid w:val="000D746A"/>
    <w:rsid w:val="000D7994"/>
    <w:rsid w:val="000E008E"/>
    <w:rsid w:val="000E121B"/>
    <w:rsid w:val="000E37CA"/>
    <w:rsid w:val="000E4544"/>
    <w:rsid w:val="000E4BB7"/>
    <w:rsid w:val="000E4EE4"/>
    <w:rsid w:val="000E5B1B"/>
    <w:rsid w:val="000E7E75"/>
    <w:rsid w:val="000F0D79"/>
    <w:rsid w:val="000F1B98"/>
    <w:rsid w:val="000F1DC9"/>
    <w:rsid w:val="000F6D43"/>
    <w:rsid w:val="000F7B5D"/>
    <w:rsid w:val="000F7D7E"/>
    <w:rsid w:val="000F7FE3"/>
    <w:rsid w:val="00100501"/>
    <w:rsid w:val="00100B52"/>
    <w:rsid w:val="00100D30"/>
    <w:rsid w:val="00101CAA"/>
    <w:rsid w:val="001054E9"/>
    <w:rsid w:val="001067BC"/>
    <w:rsid w:val="00106C53"/>
    <w:rsid w:val="00110D72"/>
    <w:rsid w:val="00110F8F"/>
    <w:rsid w:val="00113566"/>
    <w:rsid w:val="00114BF8"/>
    <w:rsid w:val="001150EC"/>
    <w:rsid w:val="00117A9D"/>
    <w:rsid w:val="0012000A"/>
    <w:rsid w:val="0012002D"/>
    <w:rsid w:val="00120D3A"/>
    <w:rsid w:val="001212B3"/>
    <w:rsid w:val="001215A5"/>
    <w:rsid w:val="001221C5"/>
    <w:rsid w:val="00122CF3"/>
    <w:rsid w:val="001245AE"/>
    <w:rsid w:val="001249C3"/>
    <w:rsid w:val="00124EB2"/>
    <w:rsid w:val="00124F53"/>
    <w:rsid w:val="00125A5A"/>
    <w:rsid w:val="00125AE3"/>
    <w:rsid w:val="00126025"/>
    <w:rsid w:val="0012636D"/>
    <w:rsid w:val="001305FC"/>
    <w:rsid w:val="001366DC"/>
    <w:rsid w:val="00136CA3"/>
    <w:rsid w:val="00136DAC"/>
    <w:rsid w:val="00141CE1"/>
    <w:rsid w:val="00141D0D"/>
    <w:rsid w:val="00142939"/>
    <w:rsid w:val="00145AD3"/>
    <w:rsid w:val="00145C6D"/>
    <w:rsid w:val="00145CA4"/>
    <w:rsid w:val="0014610E"/>
    <w:rsid w:val="00150369"/>
    <w:rsid w:val="0015100E"/>
    <w:rsid w:val="001533CA"/>
    <w:rsid w:val="001551F6"/>
    <w:rsid w:val="001563D5"/>
    <w:rsid w:val="00156F15"/>
    <w:rsid w:val="0015711D"/>
    <w:rsid w:val="00157398"/>
    <w:rsid w:val="00161785"/>
    <w:rsid w:val="001638A5"/>
    <w:rsid w:val="0016401D"/>
    <w:rsid w:val="00165E15"/>
    <w:rsid w:val="00166231"/>
    <w:rsid w:val="0016696E"/>
    <w:rsid w:val="00167658"/>
    <w:rsid w:val="00167CD4"/>
    <w:rsid w:val="0017209A"/>
    <w:rsid w:val="00172419"/>
    <w:rsid w:val="00173022"/>
    <w:rsid w:val="00174457"/>
    <w:rsid w:val="001751FC"/>
    <w:rsid w:val="00175AED"/>
    <w:rsid w:val="00181501"/>
    <w:rsid w:val="00181D5D"/>
    <w:rsid w:val="00182AC7"/>
    <w:rsid w:val="00182C4C"/>
    <w:rsid w:val="00183B8C"/>
    <w:rsid w:val="00186EC7"/>
    <w:rsid w:val="00193196"/>
    <w:rsid w:val="001935E7"/>
    <w:rsid w:val="00194709"/>
    <w:rsid w:val="00194CBC"/>
    <w:rsid w:val="00195B94"/>
    <w:rsid w:val="001968EC"/>
    <w:rsid w:val="00197CEA"/>
    <w:rsid w:val="001A4372"/>
    <w:rsid w:val="001A535C"/>
    <w:rsid w:val="001A71CA"/>
    <w:rsid w:val="001A74D9"/>
    <w:rsid w:val="001A7D7E"/>
    <w:rsid w:val="001B3959"/>
    <w:rsid w:val="001B53AF"/>
    <w:rsid w:val="001B5608"/>
    <w:rsid w:val="001B66D7"/>
    <w:rsid w:val="001B6BA7"/>
    <w:rsid w:val="001B7112"/>
    <w:rsid w:val="001B7506"/>
    <w:rsid w:val="001B7543"/>
    <w:rsid w:val="001C3FC8"/>
    <w:rsid w:val="001C6465"/>
    <w:rsid w:val="001C769B"/>
    <w:rsid w:val="001D3878"/>
    <w:rsid w:val="001D4146"/>
    <w:rsid w:val="001D4EA2"/>
    <w:rsid w:val="001D4F73"/>
    <w:rsid w:val="001D552A"/>
    <w:rsid w:val="001D611E"/>
    <w:rsid w:val="001E0178"/>
    <w:rsid w:val="001E0C68"/>
    <w:rsid w:val="001E1185"/>
    <w:rsid w:val="001E1218"/>
    <w:rsid w:val="001E229A"/>
    <w:rsid w:val="001E3533"/>
    <w:rsid w:val="001E3920"/>
    <w:rsid w:val="001E54D2"/>
    <w:rsid w:val="001F0337"/>
    <w:rsid w:val="001F0494"/>
    <w:rsid w:val="001F0EE8"/>
    <w:rsid w:val="001F124E"/>
    <w:rsid w:val="001F1399"/>
    <w:rsid w:val="001F17BB"/>
    <w:rsid w:val="001F2178"/>
    <w:rsid w:val="001F23F4"/>
    <w:rsid w:val="001F294E"/>
    <w:rsid w:val="001F2E9E"/>
    <w:rsid w:val="001F38DA"/>
    <w:rsid w:val="001F3BC6"/>
    <w:rsid w:val="001F4DF5"/>
    <w:rsid w:val="001F6949"/>
    <w:rsid w:val="001F75A4"/>
    <w:rsid w:val="001F7813"/>
    <w:rsid w:val="00200F99"/>
    <w:rsid w:val="00201DF9"/>
    <w:rsid w:val="00202360"/>
    <w:rsid w:val="00203063"/>
    <w:rsid w:val="0020310D"/>
    <w:rsid w:val="002039A3"/>
    <w:rsid w:val="002043E9"/>
    <w:rsid w:val="0020564D"/>
    <w:rsid w:val="0020708E"/>
    <w:rsid w:val="00207DF0"/>
    <w:rsid w:val="002100B6"/>
    <w:rsid w:val="002123C0"/>
    <w:rsid w:val="00212455"/>
    <w:rsid w:val="00212C7E"/>
    <w:rsid w:val="002146B5"/>
    <w:rsid w:val="00214D7B"/>
    <w:rsid w:val="0021552B"/>
    <w:rsid w:val="00215563"/>
    <w:rsid w:val="00215830"/>
    <w:rsid w:val="00215FC1"/>
    <w:rsid w:val="00216D5E"/>
    <w:rsid w:val="00217BC4"/>
    <w:rsid w:val="00220557"/>
    <w:rsid w:val="00220C9D"/>
    <w:rsid w:val="00220E1C"/>
    <w:rsid w:val="00222650"/>
    <w:rsid w:val="0022281A"/>
    <w:rsid w:val="00223209"/>
    <w:rsid w:val="00223333"/>
    <w:rsid w:val="00223700"/>
    <w:rsid w:val="00223932"/>
    <w:rsid w:val="00224E94"/>
    <w:rsid w:val="00225DEF"/>
    <w:rsid w:val="002261AF"/>
    <w:rsid w:val="00227729"/>
    <w:rsid w:val="00227E43"/>
    <w:rsid w:val="00230069"/>
    <w:rsid w:val="00231F96"/>
    <w:rsid w:val="00231FED"/>
    <w:rsid w:val="00232A97"/>
    <w:rsid w:val="002331E9"/>
    <w:rsid w:val="00233F9C"/>
    <w:rsid w:val="002347E1"/>
    <w:rsid w:val="002359B3"/>
    <w:rsid w:val="00236059"/>
    <w:rsid w:val="00237114"/>
    <w:rsid w:val="00237DF6"/>
    <w:rsid w:val="00240767"/>
    <w:rsid w:val="00244A4A"/>
    <w:rsid w:val="00244C21"/>
    <w:rsid w:val="00247CF1"/>
    <w:rsid w:val="00250781"/>
    <w:rsid w:val="00250959"/>
    <w:rsid w:val="00250AE8"/>
    <w:rsid w:val="00250FC5"/>
    <w:rsid w:val="00251024"/>
    <w:rsid w:val="00252348"/>
    <w:rsid w:val="00252A32"/>
    <w:rsid w:val="00252CE8"/>
    <w:rsid w:val="00253A79"/>
    <w:rsid w:val="00253DC6"/>
    <w:rsid w:val="0025466A"/>
    <w:rsid w:val="00257515"/>
    <w:rsid w:val="0025754E"/>
    <w:rsid w:val="00260A4F"/>
    <w:rsid w:val="00261841"/>
    <w:rsid w:val="00262907"/>
    <w:rsid w:val="002630A0"/>
    <w:rsid w:val="0026551B"/>
    <w:rsid w:val="002662E6"/>
    <w:rsid w:val="00266DBE"/>
    <w:rsid w:val="00266F30"/>
    <w:rsid w:val="00267232"/>
    <w:rsid w:val="00271139"/>
    <w:rsid w:val="00272B0F"/>
    <w:rsid w:val="00273899"/>
    <w:rsid w:val="00274BC5"/>
    <w:rsid w:val="00277545"/>
    <w:rsid w:val="002776D2"/>
    <w:rsid w:val="00280D59"/>
    <w:rsid w:val="002813F2"/>
    <w:rsid w:val="002839FA"/>
    <w:rsid w:val="00284DEA"/>
    <w:rsid w:val="00285097"/>
    <w:rsid w:val="00285A95"/>
    <w:rsid w:val="0028631F"/>
    <w:rsid w:val="002933C4"/>
    <w:rsid w:val="002934A5"/>
    <w:rsid w:val="0029425D"/>
    <w:rsid w:val="002944B4"/>
    <w:rsid w:val="00294780"/>
    <w:rsid w:val="0029537D"/>
    <w:rsid w:val="002957A4"/>
    <w:rsid w:val="00295B95"/>
    <w:rsid w:val="00295D09"/>
    <w:rsid w:val="00297685"/>
    <w:rsid w:val="00297B0E"/>
    <w:rsid w:val="002A09D2"/>
    <w:rsid w:val="002A114D"/>
    <w:rsid w:val="002A2BAF"/>
    <w:rsid w:val="002A4226"/>
    <w:rsid w:val="002A4AA1"/>
    <w:rsid w:val="002A5840"/>
    <w:rsid w:val="002A59E4"/>
    <w:rsid w:val="002A5EE9"/>
    <w:rsid w:val="002A6A7E"/>
    <w:rsid w:val="002A6C9F"/>
    <w:rsid w:val="002A77F3"/>
    <w:rsid w:val="002B00EC"/>
    <w:rsid w:val="002B15DD"/>
    <w:rsid w:val="002B22B4"/>
    <w:rsid w:val="002B6C20"/>
    <w:rsid w:val="002B729F"/>
    <w:rsid w:val="002B746D"/>
    <w:rsid w:val="002B7718"/>
    <w:rsid w:val="002C23F0"/>
    <w:rsid w:val="002C2D4B"/>
    <w:rsid w:val="002C315E"/>
    <w:rsid w:val="002C3CEE"/>
    <w:rsid w:val="002C5F87"/>
    <w:rsid w:val="002C7E09"/>
    <w:rsid w:val="002D1B9C"/>
    <w:rsid w:val="002D2705"/>
    <w:rsid w:val="002D44C1"/>
    <w:rsid w:val="002D5D05"/>
    <w:rsid w:val="002D6CA9"/>
    <w:rsid w:val="002D6D99"/>
    <w:rsid w:val="002D7C5A"/>
    <w:rsid w:val="002D7EE6"/>
    <w:rsid w:val="002E068E"/>
    <w:rsid w:val="002E0D51"/>
    <w:rsid w:val="002E1412"/>
    <w:rsid w:val="002E1A3E"/>
    <w:rsid w:val="002E49CD"/>
    <w:rsid w:val="002E4BB4"/>
    <w:rsid w:val="002E62D5"/>
    <w:rsid w:val="002E6F5F"/>
    <w:rsid w:val="002E725B"/>
    <w:rsid w:val="002E741D"/>
    <w:rsid w:val="002F03F7"/>
    <w:rsid w:val="002F07A4"/>
    <w:rsid w:val="002F3055"/>
    <w:rsid w:val="002F35AF"/>
    <w:rsid w:val="002F469A"/>
    <w:rsid w:val="002F48D0"/>
    <w:rsid w:val="002F60D8"/>
    <w:rsid w:val="002F685F"/>
    <w:rsid w:val="002F700E"/>
    <w:rsid w:val="00300198"/>
    <w:rsid w:val="0030058A"/>
    <w:rsid w:val="003010B5"/>
    <w:rsid w:val="003011DF"/>
    <w:rsid w:val="00301E80"/>
    <w:rsid w:val="00303014"/>
    <w:rsid w:val="00303205"/>
    <w:rsid w:val="00303834"/>
    <w:rsid w:val="0030445A"/>
    <w:rsid w:val="00306121"/>
    <w:rsid w:val="003068E7"/>
    <w:rsid w:val="0030716F"/>
    <w:rsid w:val="0030732E"/>
    <w:rsid w:val="003117BC"/>
    <w:rsid w:val="0031287E"/>
    <w:rsid w:val="00314054"/>
    <w:rsid w:val="00314773"/>
    <w:rsid w:val="00314DE0"/>
    <w:rsid w:val="00314FBF"/>
    <w:rsid w:val="00315123"/>
    <w:rsid w:val="0031633D"/>
    <w:rsid w:val="00323579"/>
    <w:rsid w:val="00323748"/>
    <w:rsid w:val="00324BF9"/>
    <w:rsid w:val="00325C6C"/>
    <w:rsid w:val="00327226"/>
    <w:rsid w:val="003276C3"/>
    <w:rsid w:val="00327DFA"/>
    <w:rsid w:val="00331CD3"/>
    <w:rsid w:val="0033341B"/>
    <w:rsid w:val="00333774"/>
    <w:rsid w:val="00335208"/>
    <w:rsid w:val="00336A43"/>
    <w:rsid w:val="003375D5"/>
    <w:rsid w:val="00337C78"/>
    <w:rsid w:val="00340D02"/>
    <w:rsid w:val="003425E9"/>
    <w:rsid w:val="00342EEF"/>
    <w:rsid w:val="00343087"/>
    <w:rsid w:val="0034543D"/>
    <w:rsid w:val="0034545A"/>
    <w:rsid w:val="00345572"/>
    <w:rsid w:val="0034582C"/>
    <w:rsid w:val="0034700F"/>
    <w:rsid w:val="0034734A"/>
    <w:rsid w:val="0035022B"/>
    <w:rsid w:val="003521EC"/>
    <w:rsid w:val="00352CEF"/>
    <w:rsid w:val="003539EF"/>
    <w:rsid w:val="00357D46"/>
    <w:rsid w:val="003604BD"/>
    <w:rsid w:val="003617F9"/>
    <w:rsid w:val="00363363"/>
    <w:rsid w:val="003638EA"/>
    <w:rsid w:val="00364203"/>
    <w:rsid w:val="003654FA"/>
    <w:rsid w:val="00366125"/>
    <w:rsid w:val="00366670"/>
    <w:rsid w:val="00366FFD"/>
    <w:rsid w:val="003703B9"/>
    <w:rsid w:val="0037080D"/>
    <w:rsid w:val="003713D8"/>
    <w:rsid w:val="003713DD"/>
    <w:rsid w:val="003719BB"/>
    <w:rsid w:val="00371A4D"/>
    <w:rsid w:val="00371D56"/>
    <w:rsid w:val="00372BEB"/>
    <w:rsid w:val="00373A2B"/>
    <w:rsid w:val="003740A4"/>
    <w:rsid w:val="00376814"/>
    <w:rsid w:val="00376B1C"/>
    <w:rsid w:val="00377BD9"/>
    <w:rsid w:val="0038074E"/>
    <w:rsid w:val="00383A47"/>
    <w:rsid w:val="00384015"/>
    <w:rsid w:val="00384471"/>
    <w:rsid w:val="00386AEB"/>
    <w:rsid w:val="00386F7C"/>
    <w:rsid w:val="0039130D"/>
    <w:rsid w:val="0039130E"/>
    <w:rsid w:val="003928E6"/>
    <w:rsid w:val="003929B4"/>
    <w:rsid w:val="003931B6"/>
    <w:rsid w:val="0039478B"/>
    <w:rsid w:val="00394F8E"/>
    <w:rsid w:val="00396155"/>
    <w:rsid w:val="00396FBE"/>
    <w:rsid w:val="00397649"/>
    <w:rsid w:val="0039782E"/>
    <w:rsid w:val="003978F8"/>
    <w:rsid w:val="003A09FD"/>
    <w:rsid w:val="003A0A38"/>
    <w:rsid w:val="003A1106"/>
    <w:rsid w:val="003A2058"/>
    <w:rsid w:val="003A2120"/>
    <w:rsid w:val="003A23D5"/>
    <w:rsid w:val="003A2FD1"/>
    <w:rsid w:val="003A367C"/>
    <w:rsid w:val="003A4187"/>
    <w:rsid w:val="003A4861"/>
    <w:rsid w:val="003A72E8"/>
    <w:rsid w:val="003A77EC"/>
    <w:rsid w:val="003B1A07"/>
    <w:rsid w:val="003B2160"/>
    <w:rsid w:val="003B3855"/>
    <w:rsid w:val="003B3ABB"/>
    <w:rsid w:val="003B5665"/>
    <w:rsid w:val="003B566E"/>
    <w:rsid w:val="003B5DFF"/>
    <w:rsid w:val="003B6538"/>
    <w:rsid w:val="003B6F1C"/>
    <w:rsid w:val="003C09BA"/>
    <w:rsid w:val="003C11C9"/>
    <w:rsid w:val="003C1A86"/>
    <w:rsid w:val="003C1A93"/>
    <w:rsid w:val="003C1C41"/>
    <w:rsid w:val="003C1C5F"/>
    <w:rsid w:val="003C4628"/>
    <w:rsid w:val="003C468E"/>
    <w:rsid w:val="003C6023"/>
    <w:rsid w:val="003C6D2B"/>
    <w:rsid w:val="003C78A8"/>
    <w:rsid w:val="003D07B5"/>
    <w:rsid w:val="003D0812"/>
    <w:rsid w:val="003D1F6C"/>
    <w:rsid w:val="003D1FFB"/>
    <w:rsid w:val="003D2BCA"/>
    <w:rsid w:val="003D3F6D"/>
    <w:rsid w:val="003D5B1E"/>
    <w:rsid w:val="003D6038"/>
    <w:rsid w:val="003E191F"/>
    <w:rsid w:val="003E29D5"/>
    <w:rsid w:val="003E34F9"/>
    <w:rsid w:val="003E3952"/>
    <w:rsid w:val="003E3E66"/>
    <w:rsid w:val="003E440C"/>
    <w:rsid w:val="003E4441"/>
    <w:rsid w:val="003E445C"/>
    <w:rsid w:val="003E4B7D"/>
    <w:rsid w:val="003E54AE"/>
    <w:rsid w:val="003E6D9D"/>
    <w:rsid w:val="003E72DF"/>
    <w:rsid w:val="003F067E"/>
    <w:rsid w:val="003F1561"/>
    <w:rsid w:val="003F15BE"/>
    <w:rsid w:val="003F1BBD"/>
    <w:rsid w:val="003F1C64"/>
    <w:rsid w:val="003F24A5"/>
    <w:rsid w:val="003F5313"/>
    <w:rsid w:val="003F61B7"/>
    <w:rsid w:val="003F7AF2"/>
    <w:rsid w:val="00402003"/>
    <w:rsid w:val="00405415"/>
    <w:rsid w:val="0040575F"/>
    <w:rsid w:val="004064E8"/>
    <w:rsid w:val="00406FF0"/>
    <w:rsid w:val="0041290D"/>
    <w:rsid w:val="004141D9"/>
    <w:rsid w:val="0041427C"/>
    <w:rsid w:val="00414295"/>
    <w:rsid w:val="00416187"/>
    <w:rsid w:val="00416CC0"/>
    <w:rsid w:val="004170DD"/>
    <w:rsid w:val="0041749B"/>
    <w:rsid w:val="00420C38"/>
    <w:rsid w:val="0042103C"/>
    <w:rsid w:val="004213AE"/>
    <w:rsid w:val="00422D98"/>
    <w:rsid w:val="0042323B"/>
    <w:rsid w:val="00424CF0"/>
    <w:rsid w:val="004265A0"/>
    <w:rsid w:val="0043000D"/>
    <w:rsid w:val="004309AF"/>
    <w:rsid w:val="0043131D"/>
    <w:rsid w:val="0043162E"/>
    <w:rsid w:val="00432577"/>
    <w:rsid w:val="00433AB0"/>
    <w:rsid w:val="0043439D"/>
    <w:rsid w:val="00436780"/>
    <w:rsid w:val="00442632"/>
    <w:rsid w:val="00442CE7"/>
    <w:rsid w:val="00443096"/>
    <w:rsid w:val="00443907"/>
    <w:rsid w:val="004444B2"/>
    <w:rsid w:val="00444A69"/>
    <w:rsid w:val="00445AB1"/>
    <w:rsid w:val="00450682"/>
    <w:rsid w:val="0045088B"/>
    <w:rsid w:val="00451621"/>
    <w:rsid w:val="00453181"/>
    <w:rsid w:val="004532C1"/>
    <w:rsid w:val="0045444C"/>
    <w:rsid w:val="00456649"/>
    <w:rsid w:val="004568C1"/>
    <w:rsid w:val="00456DE3"/>
    <w:rsid w:val="0045729F"/>
    <w:rsid w:val="00457951"/>
    <w:rsid w:val="004579BE"/>
    <w:rsid w:val="00460452"/>
    <w:rsid w:val="004606E6"/>
    <w:rsid w:val="00461101"/>
    <w:rsid w:val="00465167"/>
    <w:rsid w:val="00465ED7"/>
    <w:rsid w:val="00465EE5"/>
    <w:rsid w:val="004671C6"/>
    <w:rsid w:val="004704BF"/>
    <w:rsid w:val="00471F39"/>
    <w:rsid w:val="00480E0A"/>
    <w:rsid w:val="0048103F"/>
    <w:rsid w:val="0048107F"/>
    <w:rsid w:val="0048135B"/>
    <w:rsid w:val="0048174F"/>
    <w:rsid w:val="00481F62"/>
    <w:rsid w:val="0048439D"/>
    <w:rsid w:val="004844E3"/>
    <w:rsid w:val="00485F73"/>
    <w:rsid w:val="004879DF"/>
    <w:rsid w:val="00490D8A"/>
    <w:rsid w:val="00491CDB"/>
    <w:rsid w:val="0049220F"/>
    <w:rsid w:val="00492C98"/>
    <w:rsid w:val="00492C9B"/>
    <w:rsid w:val="00493142"/>
    <w:rsid w:val="004939AA"/>
    <w:rsid w:val="00493E9B"/>
    <w:rsid w:val="0049456A"/>
    <w:rsid w:val="00495492"/>
    <w:rsid w:val="00495B06"/>
    <w:rsid w:val="00495B2B"/>
    <w:rsid w:val="00496547"/>
    <w:rsid w:val="004971BC"/>
    <w:rsid w:val="004A0F0F"/>
    <w:rsid w:val="004A11D1"/>
    <w:rsid w:val="004A1F6E"/>
    <w:rsid w:val="004A2C5A"/>
    <w:rsid w:val="004B10A5"/>
    <w:rsid w:val="004B1160"/>
    <w:rsid w:val="004B2784"/>
    <w:rsid w:val="004B3205"/>
    <w:rsid w:val="004B37D4"/>
    <w:rsid w:val="004B3991"/>
    <w:rsid w:val="004B7024"/>
    <w:rsid w:val="004B740A"/>
    <w:rsid w:val="004B7AEF"/>
    <w:rsid w:val="004C0F0F"/>
    <w:rsid w:val="004C1F67"/>
    <w:rsid w:val="004C20B0"/>
    <w:rsid w:val="004C249F"/>
    <w:rsid w:val="004C3583"/>
    <w:rsid w:val="004C4039"/>
    <w:rsid w:val="004C638C"/>
    <w:rsid w:val="004C66DD"/>
    <w:rsid w:val="004C6F11"/>
    <w:rsid w:val="004C7807"/>
    <w:rsid w:val="004C7ACA"/>
    <w:rsid w:val="004D095F"/>
    <w:rsid w:val="004D0ABB"/>
    <w:rsid w:val="004D43C3"/>
    <w:rsid w:val="004D4B3F"/>
    <w:rsid w:val="004D4BC4"/>
    <w:rsid w:val="004D540D"/>
    <w:rsid w:val="004D6DE5"/>
    <w:rsid w:val="004D72BB"/>
    <w:rsid w:val="004D7744"/>
    <w:rsid w:val="004D7889"/>
    <w:rsid w:val="004E067B"/>
    <w:rsid w:val="004E49EB"/>
    <w:rsid w:val="004E5B4D"/>
    <w:rsid w:val="004E5BFD"/>
    <w:rsid w:val="004E65C2"/>
    <w:rsid w:val="004E7ABE"/>
    <w:rsid w:val="004E7DE0"/>
    <w:rsid w:val="004F2331"/>
    <w:rsid w:val="004F59F0"/>
    <w:rsid w:val="004F62F5"/>
    <w:rsid w:val="00501360"/>
    <w:rsid w:val="00501C80"/>
    <w:rsid w:val="00501D7E"/>
    <w:rsid w:val="00502012"/>
    <w:rsid w:val="00503EDC"/>
    <w:rsid w:val="00503F3F"/>
    <w:rsid w:val="00503FC5"/>
    <w:rsid w:val="00505AF5"/>
    <w:rsid w:val="00505F0D"/>
    <w:rsid w:val="00510373"/>
    <w:rsid w:val="005104E0"/>
    <w:rsid w:val="00510BF5"/>
    <w:rsid w:val="00510BFA"/>
    <w:rsid w:val="005119D4"/>
    <w:rsid w:val="00511A9D"/>
    <w:rsid w:val="005122BC"/>
    <w:rsid w:val="005129B7"/>
    <w:rsid w:val="0051359A"/>
    <w:rsid w:val="005158A7"/>
    <w:rsid w:val="005170B9"/>
    <w:rsid w:val="0052089D"/>
    <w:rsid w:val="00523322"/>
    <w:rsid w:val="005235C5"/>
    <w:rsid w:val="00523BEF"/>
    <w:rsid w:val="005240C6"/>
    <w:rsid w:val="005265FF"/>
    <w:rsid w:val="00526CC3"/>
    <w:rsid w:val="00532651"/>
    <w:rsid w:val="00533ACB"/>
    <w:rsid w:val="00535771"/>
    <w:rsid w:val="00535F0D"/>
    <w:rsid w:val="00536307"/>
    <w:rsid w:val="00536494"/>
    <w:rsid w:val="00536CC6"/>
    <w:rsid w:val="00537DBD"/>
    <w:rsid w:val="00537EE8"/>
    <w:rsid w:val="005409BA"/>
    <w:rsid w:val="005409E9"/>
    <w:rsid w:val="00542690"/>
    <w:rsid w:val="00542F4C"/>
    <w:rsid w:val="005438B2"/>
    <w:rsid w:val="00543C63"/>
    <w:rsid w:val="00546575"/>
    <w:rsid w:val="00546936"/>
    <w:rsid w:val="00546AEC"/>
    <w:rsid w:val="00550669"/>
    <w:rsid w:val="005506FD"/>
    <w:rsid w:val="00550A1C"/>
    <w:rsid w:val="005529B0"/>
    <w:rsid w:val="00552FBE"/>
    <w:rsid w:val="00554297"/>
    <w:rsid w:val="0055696D"/>
    <w:rsid w:val="00557865"/>
    <w:rsid w:val="00557F6E"/>
    <w:rsid w:val="0056250B"/>
    <w:rsid w:val="00562EAC"/>
    <w:rsid w:val="00564B2F"/>
    <w:rsid w:val="00566ECE"/>
    <w:rsid w:val="00566F04"/>
    <w:rsid w:val="00567CCB"/>
    <w:rsid w:val="00570657"/>
    <w:rsid w:val="005707C3"/>
    <w:rsid w:val="005724A8"/>
    <w:rsid w:val="00572C6E"/>
    <w:rsid w:val="005734CF"/>
    <w:rsid w:val="0057611B"/>
    <w:rsid w:val="0057799A"/>
    <w:rsid w:val="00577EB4"/>
    <w:rsid w:val="00581680"/>
    <w:rsid w:val="00583B28"/>
    <w:rsid w:val="00585009"/>
    <w:rsid w:val="005850FB"/>
    <w:rsid w:val="0058510D"/>
    <w:rsid w:val="005868B6"/>
    <w:rsid w:val="005873A4"/>
    <w:rsid w:val="00592E9C"/>
    <w:rsid w:val="0059319C"/>
    <w:rsid w:val="00593456"/>
    <w:rsid w:val="00595C14"/>
    <w:rsid w:val="005968AB"/>
    <w:rsid w:val="00597637"/>
    <w:rsid w:val="005A0C92"/>
    <w:rsid w:val="005A0F5A"/>
    <w:rsid w:val="005A14B1"/>
    <w:rsid w:val="005A1C9D"/>
    <w:rsid w:val="005A25B6"/>
    <w:rsid w:val="005A3231"/>
    <w:rsid w:val="005A3B3F"/>
    <w:rsid w:val="005A3BD7"/>
    <w:rsid w:val="005A4C0F"/>
    <w:rsid w:val="005B2870"/>
    <w:rsid w:val="005B5093"/>
    <w:rsid w:val="005B5353"/>
    <w:rsid w:val="005B60F8"/>
    <w:rsid w:val="005B6DC3"/>
    <w:rsid w:val="005B7DB2"/>
    <w:rsid w:val="005C2E60"/>
    <w:rsid w:val="005C390C"/>
    <w:rsid w:val="005C3F73"/>
    <w:rsid w:val="005C3FD9"/>
    <w:rsid w:val="005C4D36"/>
    <w:rsid w:val="005C4F58"/>
    <w:rsid w:val="005C593B"/>
    <w:rsid w:val="005C5961"/>
    <w:rsid w:val="005C6D7D"/>
    <w:rsid w:val="005D2E59"/>
    <w:rsid w:val="005D3D32"/>
    <w:rsid w:val="005D4A9B"/>
    <w:rsid w:val="005D5C94"/>
    <w:rsid w:val="005D7286"/>
    <w:rsid w:val="005D74A4"/>
    <w:rsid w:val="005D7E5E"/>
    <w:rsid w:val="005E30A0"/>
    <w:rsid w:val="005E367F"/>
    <w:rsid w:val="005E4482"/>
    <w:rsid w:val="005E4500"/>
    <w:rsid w:val="005E4BAD"/>
    <w:rsid w:val="005E7B00"/>
    <w:rsid w:val="005F11F1"/>
    <w:rsid w:val="005F17EB"/>
    <w:rsid w:val="005F1B6A"/>
    <w:rsid w:val="005F2410"/>
    <w:rsid w:val="005F2F8A"/>
    <w:rsid w:val="005F3803"/>
    <w:rsid w:val="005F4C54"/>
    <w:rsid w:val="005F4F67"/>
    <w:rsid w:val="005F7742"/>
    <w:rsid w:val="005F7AB1"/>
    <w:rsid w:val="005F7DCC"/>
    <w:rsid w:val="005F7F1B"/>
    <w:rsid w:val="00600267"/>
    <w:rsid w:val="00602429"/>
    <w:rsid w:val="00602E8E"/>
    <w:rsid w:val="00604E48"/>
    <w:rsid w:val="00604E52"/>
    <w:rsid w:val="00604F0A"/>
    <w:rsid w:val="0060501F"/>
    <w:rsid w:val="00606493"/>
    <w:rsid w:val="00606DED"/>
    <w:rsid w:val="006079AF"/>
    <w:rsid w:val="00607AFA"/>
    <w:rsid w:val="00610E38"/>
    <w:rsid w:val="0061148F"/>
    <w:rsid w:val="006135BD"/>
    <w:rsid w:val="0061419B"/>
    <w:rsid w:val="00615B86"/>
    <w:rsid w:val="00617C43"/>
    <w:rsid w:val="00621442"/>
    <w:rsid w:val="006227F0"/>
    <w:rsid w:val="00622B15"/>
    <w:rsid w:val="00622DAA"/>
    <w:rsid w:val="0062340B"/>
    <w:rsid w:val="006234E8"/>
    <w:rsid w:val="00624C6C"/>
    <w:rsid w:val="00625606"/>
    <w:rsid w:val="006256D5"/>
    <w:rsid w:val="006269DF"/>
    <w:rsid w:val="00626D26"/>
    <w:rsid w:val="00627CCD"/>
    <w:rsid w:val="00627E5D"/>
    <w:rsid w:val="0063133A"/>
    <w:rsid w:val="00633BFA"/>
    <w:rsid w:val="00633FC1"/>
    <w:rsid w:val="00634364"/>
    <w:rsid w:val="00636476"/>
    <w:rsid w:val="006377B4"/>
    <w:rsid w:val="0064084A"/>
    <w:rsid w:val="00641F33"/>
    <w:rsid w:val="00642C65"/>
    <w:rsid w:val="0064536E"/>
    <w:rsid w:val="00645559"/>
    <w:rsid w:val="006464E5"/>
    <w:rsid w:val="00646862"/>
    <w:rsid w:val="006472EB"/>
    <w:rsid w:val="00647FA3"/>
    <w:rsid w:val="00653446"/>
    <w:rsid w:val="00654F61"/>
    <w:rsid w:val="00656D85"/>
    <w:rsid w:val="0065753C"/>
    <w:rsid w:val="00660100"/>
    <w:rsid w:val="00660F9A"/>
    <w:rsid w:val="00661AD6"/>
    <w:rsid w:val="006620F3"/>
    <w:rsid w:val="006621CF"/>
    <w:rsid w:val="00662405"/>
    <w:rsid w:val="006638ED"/>
    <w:rsid w:val="0066422F"/>
    <w:rsid w:val="00664946"/>
    <w:rsid w:val="00664A6C"/>
    <w:rsid w:val="006667B5"/>
    <w:rsid w:val="0067055D"/>
    <w:rsid w:val="0067306E"/>
    <w:rsid w:val="006733D3"/>
    <w:rsid w:val="00673AFD"/>
    <w:rsid w:val="00674393"/>
    <w:rsid w:val="00675A52"/>
    <w:rsid w:val="00676BBE"/>
    <w:rsid w:val="006774A3"/>
    <w:rsid w:val="006777B8"/>
    <w:rsid w:val="00677A40"/>
    <w:rsid w:val="00681490"/>
    <w:rsid w:val="0068179D"/>
    <w:rsid w:val="00681D4E"/>
    <w:rsid w:val="0068475A"/>
    <w:rsid w:val="006853D1"/>
    <w:rsid w:val="006863AF"/>
    <w:rsid w:val="00686DAE"/>
    <w:rsid w:val="00690063"/>
    <w:rsid w:val="00692E6A"/>
    <w:rsid w:val="00694B54"/>
    <w:rsid w:val="0069575F"/>
    <w:rsid w:val="006959DF"/>
    <w:rsid w:val="00696076"/>
    <w:rsid w:val="00696200"/>
    <w:rsid w:val="00696F39"/>
    <w:rsid w:val="00697D1E"/>
    <w:rsid w:val="006A0400"/>
    <w:rsid w:val="006A2F67"/>
    <w:rsid w:val="006A3950"/>
    <w:rsid w:val="006A3BC7"/>
    <w:rsid w:val="006A3BDB"/>
    <w:rsid w:val="006A484F"/>
    <w:rsid w:val="006A4CE2"/>
    <w:rsid w:val="006A50E6"/>
    <w:rsid w:val="006A5597"/>
    <w:rsid w:val="006A5FB5"/>
    <w:rsid w:val="006A6343"/>
    <w:rsid w:val="006A7A93"/>
    <w:rsid w:val="006A7E39"/>
    <w:rsid w:val="006B0573"/>
    <w:rsid w:val="006B0DCB"/>
    <w:rsid w:val="006B11DD"/>
    <w:rsid w:val="006B1800"/>
    <w:rsid w:val="006B18F9"/>
    <w:rsid w:val="006B2405"/>
    <w:rsid w:val="006B2C35"/>
    <w:rsid w:val="006B3211"/>
    <w:rsid w:val="006B5A1F"/>
    <w:rsid w:val="006B5DA4"/>
    <w:rsid w:val="006B6874"/>
    <w:rsid w:val="006B7199"/>
    <w:rsid w:val="006B7F5B"/>
    <w:rsid w:val="006C26C4"/>
    <w:rsid w:val="006C3F72"/>
    <w:rsid w:val="006C4E78"/>
    <w:rsid w:val="006C51BC"/>
    <w:rsid w:val="006C54D2"/>
    <w:rsid w:val="006C6007"/>
    <w:rsid w:val="006C62E3"/>
    <w:rsid w:val="006C6B02"/>
    <w:rsid w:val="006C7C09"/>
    <w:rsid w:val="006C7DF3"/>
    <w:rsid w:val="006D09D5"/>
    <w:rsid w:val="006D16CD"/>
    <w:rsid w:val="006D1780"/>
    <w:rsid w:val="006D21A3"/>
    <w:rsid w:val="006D3346"/>
    <w:rsid w:val="006D393C"/>
    <w:rsid w:val="006D4F5E"/>
    <w:rsid w:val="006D5979"/>
    <w:rsid w:val="006D71AC"/>
    <w:rsid w:val="006D758E"/>
    <w:rsid w:val="006D7868"/>
    <w:rsid w:val="006E0918"/>
    <w:rsid w:val="006E2810"/>
    <w:rsid w:val="006E2940"/>
    <w:rsid w:val="006E3642"/>
    <w:rsid w:val="006E39B7"/>
    <w:rsid w:val="006E3C7A"/>
    <w:rsid w:val="006E4503"/>
    <w:rsid w:val="006E48F2"/>
    <w:rsid w:val="006E60A6"/>
    <w:rsid w:val="006E7604"/>
    <w:rsid w:val="006F09A3"/>
    <w:rsid w:val="006F09AF"/>
    <w:rsid w:val="006F2DC0"/>
    <w:rsid w:val="006F3BA9"/>
    <w:rsid w:val="006F4E01"/>
    <w:rsid w:val="006F5FF3"/>
    <w:rsid w:val="006F63B4"/>
    <w:rsid w:val="006F7062"/>
    <w:rsid w:val="007002E7"/>
    <w:rsid w:val="00700773"/>
    <w:rsid w:val="007014AB"/>
    <w:rsid w:val="00703F93"/>
    <w:rsid w:val="0070413A"/>
    <w:rsid w:val="0070433F"/>
    <w:rsid w:val="0070661F"/>
    <w:rsid w:val="00707108"/>
    <w:rsid w:val="00707640"/>
    <w:rsid w:val="00710707"/>
    <w:rsid w:val="00711889"/>
    <w:rsid w:val="0071434B"/>
    <w:rsid w:val="00714A41"/>
    <w:rsid w:val="0071552B"/>
    <w:rsid w:val="00715659"/>
    <w:rsid w:val="0071582E"/>
    <w:rsid w:val="00715DB4"/>
    <w:rsid w:val="007177ED"/>
    <w:rsid w:val="00717E88"/>
    <w:rsid w:val="0072046A"/>
    <w:rsid w:val="00721A3C"/>
    <w:rsid w:val="00721D42"/>
    <w:rsid w:val="00722332"/>
    <w:rsid w:val="007235FB"/>
    <w:rsid w:val="0072369A"/>
    <w:rsid w:val="007237A7"/>
    <w:rsid w:val="00724F27"/>
    <w:rsid w:val="00725309"/>
    <w:rsid w:val="00725815"/>
    <w:rsid w:val="0072624E"/>
    <w:rsid w:val="007266CA"/>
    <w:rsid w:val="007271C2"/>
    <w:rsid w:val="00731064"/>
    <w:rsid w:val="0073271B"/>
    <w:rsid w:val="00733575"/>
    <w:rsid w:val="00740E97"/>
    <w:rsid w:val="00741881"/>
    <w:rsid w:val="00741C2F"/>
    <w:rsid w:val="00742637"/>
    <w:rsid w:val="007432F9"/>
    <w:rsid w:val="007434E3"/>
    <w:rsid w:val="00743784"/>
    <w:rsid w:val="00746484"/>
    <w:rsid w:val="007467D7"/>
    <w:rsid w:val="007470B8"/>
    <w:rsid w:val="00747CC1"/>
    <w:rsid w:val="007500B9"/>
    <w:rsid w:val="00750DC0"/>
    <w:rsid w:val="00750DCC"/>
    <w:rsid w:val="007510AD"/>
    <w:rsid w:val="00751870"/>
    <w:rsid w:val="00751D16"/>
    <w:rsid w:val="0075208F"/>
    <w:rsid w:val="0075277D"/>
    <w:rsid w:val="00752954"/>
    <w:rsid w:val="00752DCF"/>
    <w:rsid w:val="00752FB2"/>
    <w:rsid w:val="00752FE0"/>
    <w:rsid w:val="007533C6"/>
    <w:rsid w:val="00753990"/>
    <w:rsid w:val="00753ED5"/>
    <w:rsid w:val="00755038"/>
    <w:rsid w:val="00756D09"/>
    <w:rsid w:val="00757945"/>
    <w:rsid w:val="00760E17"/>
    <w:rsid w:val="007615EA"/>
    <w:rsid w:val="007617F5"/>
    <w:rsid w:val="00761C88"/>
    <w:rsid w:val="00762B4B"/>
    <w:rsid w:val="00763A4D"/>
    <w:rsid w:val="00763EA2"/>
    <w:rsid w:val="00764368"/>
    <w:rsid w:val="00767C1A"/>
    <w:rsid w:val="00770C90"/>
    <w:rsid w:val="00771C7D"/>
    <w:rsid w:val="00771E4B"/>
    <w:rsid w:val="00772050"/>
    <w:rsid w:val="00774099"/>
    <w:rsid w:val="00774351"/>
    <w:rsid w:val="0077453D"/>
    <w:rsid w:val="007748D0"/>
    <w:rsid w:val="00775DD9"/>
    <w:rsid w:val="0077620D"/>
    <w:rsid w:val="007763BF"/>
    <w:rsid w:val="00776726"/>
    <w:rsid w:val="00776DC8"/>
    <w:rsid w:val="007806A5"/>
    <w:rsid w:val="00781406"/>
    <w:rsid w:val="00782C61"/>
    <w:rsid w:val="007859EC"/>
    <w:rsid w:val="00785F5E"/>
    <w:rsid w:val="00787586"/>
    <w:rsid w:val="00787CEB"/>
    <w:rsid w:val="00790285"/>
    <w:rsid w:val="00790A24"/>
    <w:rsid w:val="00790B07"/>
    <w:rsid w:val="00790F10"/>
    <w:rsid w:val="007911A8"/>
    <w:rsid w:val="007915FB"/>
    <w:rsid w:val="00794DE8"/>
    <w:rsid w:val="0079556F"/>
    <w:rsid w:val="0079579D"/>
    <w:rsid w:val="0079607F"/>
    <w:rsid w:val="007968B1"/>
    <w:rsid w:val="00796997"/>
    <w:rsid w:val="00797D60"/>
    <w:rsid w:val="007A0689"/>
    <w:rsid w:val="007A23DD"/>
    <w:rsid w:val="007A2EF7"/>
    <w:rsid w:val="007A3354"/>
    <w:rsid w:val="007A3A0C"/>
    <w:rsid w:val="007A7464"/>
    <w:rsid w:val="007B0678"/>
    <w:rsid w:val="007B09C5"/>
    <w:rsid w:val="007B1CE9"/>
    <w:rsid w:val="007B32B7"/>
    <w:rsid w:val="007B3F1B"/>
    <w:rsid w:val="007B4049"/>
    <w:rsid w:val="007B4B0C"/>
    <w:rsid w:val="007B5822"/>
    <w:rsid w:val="007B68E9"/>
    <w:rsid w:val="007B6A01"/>
    <w:rsid w:val="007B6F11"/>
    <w:rsid w:val="007B76A8"/>
    <w:rsid w:val="007C0046"/>
    <w:rsid w:val="007C04EC"/>
    <w:rsid w:val="007C052B"/>
    <w:rsid w:val="007C1181"/>
    <w:rsid w:val="007C15B3"/>
    <w:rsid w:val="007C180E"/>
    <w:rsid w:val="007C1C06"/>
    <w:rsid w:val="007C22F2"/>
    <w:rsid w:val="007C2AB4"/>
    <w:rsid w:val="007C3D9F"/>
    <w:rsid w:val="007C40E3"/>
    <w:rsid w:val="007C4CBF"/>
    <w:rsid w:val="007C710B"/>
    <w:rsid w:val="007D0797"/>
    <w:rsid w:val="007D1F1B"/>
    <w:rsid w:val="007D269D"/>
    <w:rsid w:val="007D2BE0"/>
    <w:rsid w:val="007D310A"/>
    <w:rsid w:val="007D3C99"/>
    <w:rsid w:val="007D5A12"/>
    <w:rsid w:val="007D5EE1"/>
    <w:rsid w:val="007D6AFE"/>
    <w:rsid w:val="007E01DE"/>
    <w:rsid w:val="007E30A7"/>
    <w:rsid w:val="007E3239"/>
    <w:rsid w:val="007E4E6D"/>
    <w:rsid w:val="007E5309"/>
    <w:rsid w:val="007E5A5C"/>
    <w:rsid w:val="007E6617"/>
    <w:rsid w:val="007E7B1E"/>
    <w:rsid w:val="007F0577"/>
    <w:rsid w:val="007F14E0"/>
    <w:rsid w:val="007F3A1D"/>
    <w:rsid w:val="007F42D0"/>
    <w:rsid w:val="007F4921"/>
    <w:rsid w:val="007F5152"/>
    <w:rsid w:val="007F6164"/>
    <w:rsid w:val="007F7051"/>
    <w:rsid w:val="007F7F9A"/>
    <w:rsid w:val="00802B13"/>
    <w:rsid w:val="00802D3E"/>
    <w:rsid w:val="00803050"/>
    <w:rsid w:val="00803357"/>
    <w:rsid w:val="00805EEE"/>
    <w:rsid w:val="00810DF4"/>
    <w:rsid w:val="00811257"/>
    <w:rsid w:val="008145B3"/>
    <w:rsid w:val="00815D65"/>
    <w:rsid w:val="008172B1"/>
    <w:rsid w:val="008206D2"/>
    <w:rsid w:val="008215D1"/>
    <w:rsid w:val="00821C52"/>
    <w:rsid w:val="008221D5"/>
    <w:rsid w:val="00823978"/>
    <w:rsid w:val="00823FB2"/>
    <w:rsid w:val="00825088"/>
    <w:rsid w:val="008254ED"/>
    <w:rsid w:val="00825B56"/>
    <w:rsid w:val="00825D99"/>
    <w:rsid w:val="0082640C"/>
    <w:rsid w:val="00827FC3"/>
    <w:rsid w:val="008303A3"/>
    <w:rsid w:val="0083091E"/>
    <w:rsid w:val="00831190"/>
    <w:rsid w:val="008312E7"/>
    <w:rsid w:val="00831AFE"/>
    <w:rsid w:val="00831B53"/>
    <w:rsid w:val="00832648"/>
    <w:rsid w:val="0083297C"/>
    <w:rsid w:val="00832AAA"/>
    <w:rsid w:val="00833DCA"/>
    <w:rsid w:val="008365C1"/>
    <w:rsid w:val="00836D2E"/>
    <w:rsid w:val="008400EB"/>
    <w:rsid w:val="00841781"/>
    <w:rsid w:val="0084250E"/>
    <w:rsid w:val="008426B1"/>
    <w:rsid w:val="00842F79"/>
    <w:rsid w:val="00845649"/>
    <w:rsid w:val="00845791"/>
    <w:rsid w:val="00846A42"/>
    <w:rsid w:val="00846D52"/>
    <w:rsid w:val="00850A14"/>
    <w:rsid w:val="00850CE6"/>
    <w:rsid w:val="00852AB4"/>
    <w:rsid w:val="0085382D"/>
    <w:rsid w:val="00853AD0"/>
    <w:rsid w:val="008562F9"/>
    <w:rsid w:val="00856640"/>
    <w:rsid w:val="00857CA3"/>
    <w:rsid w:val="008603BD"/>
    <w:rsid w:val="0086108E"/>
    <w:rsid w:val="00862022"/>
    <w:rsid w:val="00865D0F"/>
    <w:rsid w:val="00871627"/>
    <w:rsid w:val="0087184B"/>
    <w:rsid w:val="00875B4C"/>
    <w:rsid w:val="00875BDC"/>
    <w:rsid w:val="00875F1B"/>
    <w:rsid w:val="0087613A"/>
    <w:rsid w:val="00876DAE"/>
    <w:rsid w:val="00880298"/>
    <w:rsid w:val="00881FB4"/>
    <w:rsid w:val="0088266D"/>
    <w:rsid w:val="00882C50"/>
    <w:rsid w:val="00883FA1"/>
    <w:rsid w:val="008848E2"/>
    <w:rsid w:val="00885A23"/>
    <w:rsid w:val="008864CD"/>
    <w:rsid w:val="00887A69"/>
    <w:rsid w:val="00887DFA"/>
    <w:rsid w:val="00890979"/>
    <w:rsid w:val="00892FAD"/>
    <w:rsid w:val="00893398"/>
    <w:rsid w:val="00895CB6"/>
    <w:rsid w:val="00896517"/>
    <w:rsid w:val="008A0390"/>
    <w:rsid w:val="008A0D6A"/>
    <w:rsid w:val="008A1D8A"/>
    <w:rsid w:val="008A1E0D"/>
    <w:rsid w:val="008A254B"/>
    <w:rsid w:val="008A2E23"/>
    <w:rsid w:val="008A38EC"/>
    <w:rsid w:val="008A5714"/>
    <w:rsid w:val="008A649C"/>
    <w:rsid w:val="008A6600"/>
    <w:rsid w:val="008A767D"/>
    <w:rsid w:val="008A7AA1"/>
    <w:rsid w:val="008B0E09"/>
    <w:rsid w:val="008B17F4"/>
    <w:rsid w:val="008B197D"/>
    <w:rsid w:val="008B3BE0"/>
    <w:rsid w:val="008B4666"/>
    <w:rsid w:val="008B4BEF"/>
    <w:rsid w:val="008B6C69"/>
    <w:rsid w:val="008B7542"/>
    <w:rsid w:val="008C017B"/>
    <w:rsid w:val="008C045D"/>
    <w:rsid w:val="008C0D02"/>
    <w:rsid w:val="008C2E32"/>
    <w:rsid w:val="008C3703"/>
    <w:rsid w:val="008C584D"/>
    <w:rsid w:val="008D12C9"/>
    <w:rsid w:val="008D2232"/>
    <w:rsid w:val="008D5327"/>
    <w:rsid w:val="008D6751"/>
    <w:rsid w:val="008E2E7B"/>
    <w:rsid w:val="008E35F1"/>
    <w:rsid w:val="008E4688"/>
    <w:rsid w:val="008E5705"/>
    <w:rsid w:val="008E63D0"/>
    <w:rsid w:val="008E7F22"/>
    <w:rsid w:val="008F27FD"/>
    <w:rsid w:val="008F370E"/>
    <w:rsid w:val="008F3D50"/>
    <w:rsid w:val="008F519C"/>
    <w:rsid w:val="008F5774"/>
    <w:rsid w:val="008F580A"/>
    <w:rsid w:val="008F5A17"/>
    <w:rsid w:val="008F6353"/>
    <w:rsid w:val="008F6B96"/>
    <w:rsid w:val="008F71C0"/>
    <w:rsid w:val="008F7DEE"/>
    <w:rsid w:val="00900567"/>
    <w:rsid w:val="00900A1C"/>
    <w:rsid w:val="00900DFE"/>
    <w:rsid w:val="0090219A"/>
    <w:rsid w:val="00902BF3"/>
    <w:rsid w:val="00904013"/>
    <w:rsid w:val="00905511"/>
    <w:rsid w:val="00905532"/>
    <w:rsid w:val="00906AE9"/>
    <w:rsid w:val="00911B7C"/>
    <w:rsid w:val="00911C03"/>
    <w:rsid w:val="00911F6A"/>
    <w:rsid w:val="00914B7E"/>
    <w:rsid w:val="00915147"/>
    <w:rsid w:val="009167D5"/>
    <w:rsid w:val="0091707C"/>
    <w:rsid w:val="009175FC"/>
    <w:rsid w:val="00917881"/>
    <w:rsid w:val="00917D7D"/>
    <w:rsid w:val="00920235"/>
    <w:rsid w:val="009207AE"/>
    <w:rsid w:val="0092191C"/>
    <w:rsid w:val="00921CD4"/>
    <w:rsid w:val="009229BC"/>
    <w:rsid w:val="00922EDB"/>
    <w:rsid w:val="00924C18"/>
    <w:rsid w:val="009257E8"/>
    <w:rsid w:val="00925D81"/>
    <w:rsid w:val="00925E68"/>
    <w:rsid w:val="00932940"/>
    <w:rsid w:val="0093298F"/>
    <w:rsid w:val="0093388F"/>
    <w:rsid w:val="00934B2A"/>
    <w:rsid w:val="00935300"/>
    <w:rsid w:val="00935BC4"/>
    <w:rsid w:val="00936FC9"/>
    <w:rsid w:val="009374ED"/>
    <w:rsid w:val="0094064F"/>
    <w:rsid w:val="0094086D"/>
    <w:rsid w:val="00941C70"/>
    <w:rsid w:val="00941D49"/>
    <w:rsid w:val="00942281"/>
    <w:rsid w:val="00942581"/>
    <w:rsid w:val="00942E1A"/>
    <w:rsid w:val="00942F55"/>
    <w:rsid w:val="00942FEE"/>
    <w:rsid w:val="00943D91"/>
    <w:rsid w:val="00944BA6"/>
    <w:rsid w:val="00945BFF"/>
    <w:rsid w:val="00946D6B"/>
    <w:rsid w:val="00947BE9"/>
    <w:rsid w:val="00947C5B"/>
    <w:rsid w:val="00947E4F"/>
    <w:rsid w:val="00950AF2"/>
    <w:rsid w:val="0095213B"/>
    <w:rsid w:val="0095380E"/>
    <w:rsid w:val="009545EE"/>
    <w:rsid w:val="009566E7"/>
    <w:rsid w:val="00956933"/>
    <w:rsid w:val="009573FD"/>
    <w:rsid w:val="00957698"/>
    <w:rsid w:val="009618C7"/>
    <w:rsid w:val="0096256D"/>
    <w:rsid w:val="00962CCA"/>
    <w:rsid w:val="0096397B"/>
    <w:rsid w:val="00965351"/>
    <w:rsid w:val="00965AFB"/>
    <w:rsid w:val="0096620D"/>
    <w:rsid w:val="00971379"/>
    <w:rsid w:val="00972065"/>
    <w:rsid w:val="00972073"/>
    <w:rsid w:val="00972457"/>
    <w:rsid w:val="009731B1"/>
    <w:rsid w:val="009736EA"/>
    <w:rsid w:val="00973E89"/>
    <w:rsid w:val="009763E3"/>
    <w:rsid w:val="00977E3A"/>
    <w:rsid w:val="0098031B"/>
    <w:rsid w:val="0098093E"/>
    <w:rsid w:val="0098179D"/>
    <w:rsid w:val="00981C39"/>
    <w:rsid w:val="00981C69"/>
    <w:rsid w:val="00983AA3"/>
    <w:rsid w:val="00984247"/>
    <w:rsid w:val="009851DC"/>
    <w:rsid w:val="00986DF1"/>
    <w:rsid w:val="00987116"/>
    <w:rsid w:val="0099009C"/>
    <w:rsid w:val="00990D00"/>
    <w:rsid w:val="00991715"/>
    <w:rsid w:val="00993B1C"/>
    <w:rsid w:val="0099492B"/>
    <w:rsid w:val="0099550F"/>
    <w:rsid w:val="009957EA"/>
    <w:rsid w:val="00995F62"/>
    <w:rsid w:val="0099642D"/>
    <w:rsid w:val="0099653A"/>
    <w:rsid w:val="009A4A4B"/>
    <w:rsid w:val="009A4C8A"/>
    <w:rsid w:val="009A535B"/>
    <w:rsid w:val="009A5577"/>
    <w:rsid w:val="009A5B85"/>
    <w:rsid w:val="009A678C"/>
    <w:rsid w:val="009A73A5"/>
    <w:rsid w:val="009A7E75"/>
    <w:rsid w:val="009B007B"/>
    <w:rsid w:val="009B1245"/>
    <w:rsid w:val="009B2242"/>
    <w:rsid w:val="009B29A6"/>
    <w:rsid w:val="009B2BD3"/>
    <w:rsid w:val="009B3693"/>
    <w:rsid w:val="009B3723"/>
    <w:rsid w:val="009B3E64"/>
    <w:rsid w:val="009B4142"/>
    <w:rsid w:val="009B50CC"/>
    <w:rsid w:val="009B53D5"/>
    <w:rsid w:val="009B5C30"/>
    <w:rsid w:val="009B68A9"/>
    <w:rsid w:val="009B6CA4"/>
    <w:rsid w:val="009B6FD7"/>
    <w:rsid w:val="009B717B"/>
    <w:rsid w:val="009B753B"/>
    <w:rsid w:val="009C189E"/>
    <w:rsid w:val="009C1A92"/>
    <w:rsid w:val="009C23C3"/>
    <w:rsid w:val="009C2488"/>
    <w:rsid w:val="009C2D4B"/>
    <w:rsid w:val="009C3AD4"/>
    <w:rsid w:val="009C4080"/>
    <w:rsid w:val="009C4956"/>
    <w:rsid w:val="009C4FA0"/>
    <w:rsid w:val="009C5237"/>
    <w:rsid w:val="009C6136"/>
    <w:rsid w:val="009C688A"/>
    <w:rsid w:val="009C6B33"/>
    <w:rsid w:val="009C6C69"/>
    <w:rsid w:val="009C7514"/>
    <w:rsid w:val="009C7AB2"/>
    <w:rsid w:val="009D0473"/>
    <w:rsid w:val="009D05FB"/>
    <w:rsid w:val="009D0D40"/>
    <w:rsid w:val="009D2F36"/>
    <w:rsid w:val="009D3BFE"/>
    <w:rsid w:val="009D3DAB"/>
    <w:rsid w:val="009D5249"/>
    <w:rsid w:val="009D54B1"/>
    <w:rsid w:val="009D565A"/>
    <w:rsid w:val="009D63EA"/>
    <w:rsid w:val="009D67FE"/>
    <w:rsid w:val="009D6B11"/>
    <w:rsid w:val="009D6DE5"/>
    <w:rsid w:val="009D75D0"/>
    <w:rsid w:val="009D79B4"/>
    <w:rsid w:val="009D7B2A"/>
    <w:rsid w:val="009E1821"/>
    <w:rsid w:val="009E1987"/>
    <w:rsid w:val="009E1EEF"/>
    <w:rsid w:val="009E23F2"/>
    <w:rsid w:val="009F2826"/>
    <w:rsid w:val="009F3C1A"/>
    <w:rsid w:val="009F4196"/>
    <w:rsid w:val="009F6AFF"/>
    <w:rsid w:val="009F6D62"/>
    <w:rsid w:val="009F74C9"/>
    <w:rsid w:val="00A009C9"/>
    <w:rsid w:val="00A0147B"/>
    <w:rsid w:val="00A015D2"/>
    <w:rsid w:val="00A015F6"/>
    <w:rsid w:val="00A022E8"/>
    <w:rsid w:val="00A02F2D"/>
    <w:rsid w:val="00A051F6"/>
    <w:rsid w:val="00A06A1C"/>
    <w:rsid w:val="00A11496"/>
    <w:rsid w:val="00A11AF7"/>
    <w:rsid w:val="00A13A88"/>
    <w:rsid w:val="00A13E66"/>
    <w:rsid w:val="00A14753"/>
    <w:rsid w:val="00A15494"/>
    <w:rsid w:val="00A17330"/>
    <w:rsid w:val="00A2384D"/>
    <w:rsid w:val="00A30594"/>
    <w:rsid w:val="00A30BD7"/>
    <w:rsid w:val="00A310CD"/>
    <w:rsid w:val="00A312B5"/>
    <w:rsid w:val="00A33635"/>
    <w:rsid w:val="00A3477E"/>
    <w:rsid w:val="00A35132"/>
    <w:rsid w:val="00A355CD"/>
    <w:rsid w:val="00A361D9"/>
    <w:rsid w:val="00A36BBC"/>
    <w:rsid w:val="00A403C9"/>
    <w:rsid w:val="00A42997"/>
    <w:rsid w:val="00A42D56"/>
    <w:rsid w:val="00A42DF3"/>
    <w:rsid w:val="00A43613"/>
    <w:rsid w:val="00A4372D"/>
    <w:rsid w:val="00A43BB0"/>
    <w:rsid w:val="00A43C98"/>
    <w:rsid w:val="00A43CD6"/>
    <w:rsid w:val="00A44B24"/>
    <w:rsid w:val="00A44B36"/>
    <w:rsid w:val="00A44F64"/>
    <w:rsid w:val="00A45033"/>
    <w:rsid w:val="00A453C3"/>
    <w:rsid w:val="00A46116"/>
    <w:rsid w:val="00A467E3"/>
    <w:rsid w:val="00A47341"/>
    <w:rsid w:val="00A4752B"/>
    <w:rsid w:val="00A51200"/>
    <w:rsid w:val="00A51CAE"/>
    <w:rsid w:val="00A51E6F"/>
    <w:rsid w:val="00A51FEB"/>
    <w:rsid w:val="00A52650"/>
    <w:rsid w:val="00A534EE"/>
    <w:rsid w:val="00A5390F"/>
    <w:rsid w:val="00A548E7"/>
    <w:rsid w:val="00A5490D"/>
    <w:rsid w:val="00A54B2A"/>
    <w:rsid w:val="00A55BC7"/>
    <w:rsid w:val="00A5798E"/>
    <w:rsid w:val="00A6063C"/>
    <w:rsid w:val="00A619CB"/>
    <w:rsid w:val="00A6424A"/>
    <w:rsid w:val="00A66BBF"/>
    <w:rsid w:val="00A70550"/>
    <w:rsid w:val="00A7057A"/>
    <w:rsid w:val="00A71E5A"/>
    <w:rsid w:val="00A72D6F"/>
    <w:rsid w:val="00A7314B"/>
    <w:rsid w:val="00A734D8"/>
    <w:rsid w:val="00A74328"/>
    <w:rsid w:val="00A7441A"/>
    <w:rsid w:val="00A75AEF"/>
    <w:rsid w:val="00A76EAD"/>
    <w:rsid w:val="00A76F61"/>
    <w:rsid w:val="00A80632"/>
    <w:rsid w:val="00A84004"/>
    <w:rsid w:val="00A84334"/>
    <w:rsid w:val="00A843BE"/>
    <w:rsid w:val="00A873F9"/>
    <w:rsid w:val="00A90718"/>
    <w:rsid w:val="00A913CC"/>
    <w:rsid w:val="00A91666"/>
    <w:rsid w:val="00A9267F"/>
    <w:rsid w:val="00A92AE1"/>
    <w:rsid w:val="00A93B32"/>
    <w:rsid w:val="00A93B9E"/>
    <w:rsid w:val="00A94260"/>
    <w:rsid w:val="00A9487B"/>
    <w:rsid w:val="00A952CC"/>
    <w:rsid w:val="00A95C0E"/>
    <w:rsid w:val="00A97B0A"/>
    <w:rsid w:val="00AA0660"/>
    <w:rsid w:val="00AA1210"/>
    <w:rsid w:val="00AA2521"/>
    <w:rsid w:val="00AA2B4F"/>
    <w:rsid w:val="00AA37AA"/>
    <w:rsid w:val="00AA3827"/>
    <w:rsid w:val="00AA3FA2"/>
    <w:rsid w:val="00AA491F"/>
    <w:rsid w:val="00AA51C6"/>
    <w:rsid w:val="00AA5761"/>
    <w:rsid w:val="00AA60F0"/>
    <w:rsid w:val="00AA7C2C"/>
    <w:rsid w:val="00AB1898"/>
    <w:rsid w:val="00AB3CAE"/>
    <w:rsid w:val="00AB66F8"/>
    <w:rsid w:val="00AB67E9"/>
    <w:rsid w:val="00AB75D6"/>
    <w:rsid w:val="00AC058F"/>
    <w:rsid w:val="00AC0B7A"/>
    <w:rsid w:val="00AC2944"/>
    <w:rsid w:val="00AC29C0"/>
    <w:rsid w:val="00AC2FB4"/>
    <w:rsid w:val="00AC3618"/>
    <w:rsid w:val="00AC368B"/>
    <w:rsid w:val="00AC3B7A"/>
    <w:rsid w:val="00AC5BFA"/>
    <w:rsid w:val="00AC5D2F"/>
    <w:rsid w:val="00AC5F26"/>
    <w:rsid w:val="00AC659A"/>
    <w:rsid w:val="00AD173C"/>
    <w:rsid w:val="00AD1AF9"/>
    <w:rsid w:val="00AD255B"/>
    <w:rsid w:val="00AD5122"/>
    <w:rsid w:val="00AD51F0"/>
    <w:rsid w:val="00AD57FB"/>
    <w:rsid w:val="00AD6254"/>
    <w:rsid w:val="00AD6A56"/>
    <w:rsid w:val="00AD7AF2"/>
    <w:rsid w:val="00AE0648"/>
    <w:rsid w:val="00AE1C56"/>
    <w:rsid w:val="00AE20BF"/>
    <w:rsid w:val="00AE263A"/>
    <w:rsid w:val="00AE273A"/>
    <w:rsid w:val="00AE2ED7"/>
    <w:rsid w:val="00AE3037"/>
    <w:rsid w:val="00AE33E8"/>
    <w:rsid w:val="00AE33ED"/>
    <w:rsid w:val="00AE7343"/>
    <w:rsid w:val="00AE7493"/>
    <w:rsid w:val="00AF0890"/>
    <w:rsid w:val="00AF2796"/>
    <w:rsid w:val="00AF4F01"/>
    <w:rsid w:val="00AF4F97"/>
    <w:rsid w:val="00AF6B27"/>
    <w:rsid w:val="00AF76E8"/>
    <w:rsid w:val="00B00DF6"/>
    <w:rsid w:val="00B0158A"/>
    <w:rsid w:val="00B01E15"/>
    <w:rsid w:val="00B02185"/>
    <w:rsid w:val="00B02A26"/>
    <w:rsid w:val="00B03D0D"/>
    <w:rsid w:val="00B051D0"/>
    <w:rsid w:val="00B05E28"/>
    <w:rsid w:val="00B07A7C"/>
    <w:rsid w:val="00B07D7E"/>
    <w:rsid w:val="00B1011E"/>
    <w:rsid w:val="00B102AD"/>
    <w:rsid w:val="00B10378"/>
    <w:rsid w:val="00B132A0"/>
    <w:rsid w:val="00B13713"/>
    <w:rsid w:val="00B13A9B"/>
    <w:rsid w:val="00B14753"/>
    <w:rsid w:val="00B15661"/>
    <w:rsid w:val="00B16FE2"/>
    <w:rsid w:val="00B17895"/>
    <w:rsid w:val="00B20317"/>
    <w:rsid w:val="00B205AF"/>
    <w:rsid w:val="00B21F6A"/>
    <w:rsid w:val="00B230F5"/>
    <w:rsid w:val="00B2574F"/>
    <w:rsid w:val="00B25C8B"/>
    <w:rsid w:val="00B31B60"/>
    <w:rsid w:val="00B31D88"/>
    <w:rsid w:val="00B32C5D"/>
    <w:rsid w:val="00B336C1"/>
    <w:rsid w:val="00B33C6D"/>
    <w:rsid w:val="00B36124"/>
    <w:rsid w:val="00B36B5C"/>
    <w:rsid w:val="00B36C58"/>
    <w:rsid w:val="00B37559"/>
    <w:rsid w:val="00B40581"/>
    <w:rsid w:val="00B406B6"/>
    <w:rsid w:val="00B41A88"/>
    <w:rsid w:val="00B41E4D"/>
    <w:rsid w:val="00B432FF"/>
    <w:rsid w:val="00B440C8"/>
    <w:rsid w:val="00B4490B"/>
    <w:rsid w:val="00B44AF7"/>
    <w:rsid w:val="00B45EC8"/>
    <w:rsid w:val="00B46198"/>
    <w:rsid w:val="00B502E1"/>
    <w:rsid w:val="00B51275"/>
    <w:rsid w:val="00B5133D"/>
    <w:rsid w:val="00B51C94"/>
    <w:rsid w:val="00B52B86"/>
    <w:rsid w:val="00B52E5C"/>
    <w:rsid w:val="00B541F2"/>
    <w:rsid w:val="00B563B1"/>
    <w:rsid w:val="00B60B3F"/>
    <w:rsid w:val="00B60DFC"/>
    <w:rsid w:val="00B625C0"/>
    <w:rsid w:val="00B62B3C"/>
    <w:rsid w:val="00B633A1"/>
    <w:rsid w:val="00B63D54"/>
    <w:rsid w:val="00B6420B"/>
    <w:rsid w:val="00B64908"/>
    <w:rsid w:val="00B65D26"/>
    <w:rsid w:val="00B66132"/>
    <w:rsid w:val="00B70262"/>
    <w:rsid w:val="00B729C1"/>
    <w:rsid w:val="00B72EF6"/>
    <w:rsid w:val="00B740ED"/>
    <w:rsid w:val="00B74ED8"/>
    <w:rsid w:val="00B754D0"/>
    <w:rsid w:val="00B76DEC"/>
    <w:rsid w:val="00B8009B"/>
    <w:rsid w:val="00B805EA"/>
    <w:rsid w:val="00B8156E"/>
    <w:rsid w:val="00B82734"/>
    <w:rsid w:val="00B83BD1"/>
    <w:rsid w:val="00B84797"/>
    <w:rsid w:val="00B8483A"/>
    <w:rsid w:val="00B84C45"/>
    <w:rsid w:val="00B860CD"/>
    <w:rsid w:val="00B86295"/>
    <w:rsid w:val="00B909B4"/>
    <w:rsid w:val="00B9130D"/>
    <w:rsid w:val="00B9208F"/>
    <w:rsid w:val="00B92CB3"/>
    <w:rsid w:val="00B9318E"/>
    <w:rsid w:val="00B93A27"/>
    <w:rsid w:val="00B94004"/>
    <w:rsid w:val="00B9435D"/>
    <w:rsid w:val="00B943CB"/>
    <w:rsid w:val="00B9649A"/>
    <w:rsid w:val="00B964D7"/>
    <w:rsid w:val="00B96BED"/>
    <w:rsid w:val="00B9760F"/>
    <w:rsid w:val="00BA11B8"/>
    <w:rsid w:val="00BA2445"/>
    <w:rsid w:val="00BA2BD6"/>
    <w:rsid w:val="00BA445D"/>
    <w:rsid w:val="00BA4C40"/>
    <w:rsid w:val="00BA55F3"/>
    <w:rsid w:val="00BA5824"/>
    <w:rsid w:val="00BA657D"/>
    <w:rsid w:val="00BA6C92"/>
    <w:rsid w:val="00BA73D6"/>
    <w:rsid w:val="00BB0902"/>
    <w:rsid w:val="00BB11DB"/>
    <w:rsid w:val="00BB27CE"/>
    <w:rsid w:val="00BB5986"/>
    <w:rsid w:val="00BB6B8D"/>
    <w:rsid w:val="00BB70D8"/>
    <w:rsid w:val="00BC01C3"/>
    <w:rsid w:val="00BC03E3"/>
    <w:rsid w:val="00BC0560"/>
    <w:rsid w:val="00BC0B9A"/>
    <w:rsid w:val="00BC0BF9"/>
    <w:rsid w:val="00BC108E"/>
    <w:rsid w:val="00BC2173"/>
    <w:rsid w:val="00BC580A"/>
    <w:rsid w:val="00BC5B9C"/>
    <w:rsid w:val="00BC601A"/>
    <w:rsid w:val="00BC68AF"/>
    <w:rsid w:val="00BC70EB"/>
    <w:rsid w:val="00BC76E6"/>
    <w:rsid w:val="00BC7AFD"/>
    <w:rsid w:val="00BD0C65"/>
    <w:rsid w:val="00BD22D8"/>
    <w:rsid w:val="00BD2A92"/>
    <w:rsid w:val="00BD2B18"/>
    <w:rsid w:val="00BD3ABE"/>
    <w:rsid w:val="00BD4A1C"/>
    <w:rsid w:val="00BD52A5"/>
    <w:rsid w:val="00BD564B"/>
    <w:rsid w:val="00BD576D"/>
    <w:rsid w:val="00BD74A4"/>
    <w:rsid w:val="00BD76B4"/>
    <w:rsid w:val="00BE026E"/>
    <w:rsid w:val="00BE037A"/>
    <w:rsid w:val="00BE0C12"/>
    <w:rsid w:val="00BE29FE"/>
    <w:rsid w:val="00BE2D90"/>
    <w:rsid w:val="00BE3970"/>
    <w:rsid w:val="00BE58A6"/>
    <w:rsid w:val="00BE5A76"/>
    <w:rsid w:val="00BE5B29"/>
    <w:rsid w:val="00BE6A4F"/>
    <w:rsid w:val="00BE74BB"/>
    <w:rsid w:val="00BE7659"/>
    <w:rsid w:val="00BF0C9A"/>
    <w:rsid w:val="00BF14F9"/>
    <w:rsid w:val="00BF1EFA"/>
    <w:rsid w:val="00BF30EC"/>
    <w:rsid w:val="00BF3CE5"/>
    <w:rsid w:val="00BF5315"/>
    <w:rsid w:val="00BF5391"/>
    <w:rsid w:val="00BF60D9"/>
    <w:rsid w:val="00BF611B"/>
    <w:rsid w:val="00BF63EF"/>
    <w:rsid w:val="00BF69B3"/>
    <w:rsid w:val="00BF6FEA"/>
    <w:rsid w:val="00C006FF"/>
    <w:rsid w:val="00C01047"/>
    <w:rsid w:val="00C01140"/>
    <w:rsid w:val="00C020EC"/>
    <w:rsid w:val="00C02509"/>
    <w:rsid w:val="00C037D4"/>
    <w:rsid w:val="00C063FC"/>
    <w:rsid w:val="00C10F61"/>
    <w:rsid w:val="00C134F9"/>
    <w:rsid w:val="00C1487E"/>
    <w:rsid w:val="00C14ABB"/>
    <w:rsid w:val="00C15299"/>
    <w:rsid w:val="00C16A55"/>
    <w:rsid w:val="00C1718C"/>
    <w:rsid w:val="00C172EA"/>
    <w:rsid w:val="00C17F4A"/>
    <w:rsid w:val="00C21119"/>
    <w:rsid w:val="00C2159C"/>
    <w:rsid w:val="00C2205C"/>
    <w:rsid w:val="00C22EB5"/>
    <w:rsid w:val="00C22FDA"/>
    <w:rsid w:val="00C24D57"/>
    <w:rsid w:val="00C24FCA"/>
    <w:rsid w:val="00C257D8"/>
    <w:rsid w:val="00C259BB"/>
    <w:rsid w:val="00C26427"/>
    <w:rsid w:val="00C30539"/>
    <w:rsid w:val="00C30BCF"/>
    <w:rsid w:val="00C31741"/>
    <w:rsid w:val="00C33021"/>
    <w:rsid w:val="00C33D68"/>
    <w:rsid w:val="00C3474A"/>
    <w:rsid w:val="00C357CA"/>
    <w:rsid w:val="00C35B82"/>
    <w:rsid w:val="00C41309"/>
    <w:rsid w:val="00C4225E"/>
    <w:rsid w:val="00C429A9"/>
    <w:rsid w:val="00C446D1"/>
    <w:rsid w:val="00C45F0A"/>
    <w:rsid w:val="00C500DC"/>
    <w:rsid w:val="00C50D49"/>
    <w:rsid w:val="00C51AB4"/>
    <w:rsid w:val="00C52201"/>
    <w:rsid w:val="00C52306"/>
    <w:rsid w:val="00C527CB"/>
    <w:rsid w:val="00C53692"/>
    <w:rsid w:val="00C576F9"/>
    <w:rsid w:val="00C57E12"/>
    <w:rsid w:val="00C60530"/>
    <w:rsid w:val="00C606EE"/>
    <w:rsid w:val="00C61F20"/>
    <w:rsid w:val="00C62231"/>
    <w:rsid w:val="00C6381B"/>
    <w:rsid w:val="00C639AD"/>
    <w:rsid w:val="00C665F3"/>
    <w:rsid w:val="00C66CD8"/>
    <w:rsid w:val="00C66CE5"/>
    <w:rsid w:val="00C671EC"/>
    <w:rsid w:val="00C67374"/>
    <w:rsid w:val="00C70E3A"/>
    <w:rsid w:val="00C72037"/>
    <w:rsid w:val="00C72E1F"/>
    <w:rsid w:val="00C7442B"/>
    <w:rsid w:val="00C74AFB"/>
    <w:rsid w:val="00C74F06"/>
    <w:rsid w:val="00C75950"/>
    <w:rsid w:val="00C75D94"/>
    <w:rsid w:val="00C75F18"/>
    <w:rsid w:val="00C75F89"/>
    <w:rsid w:val="00C80A7E"/>
    <w:rsid w:val="00C80BC1"/>
    <w:rsid w:val="00C810C8"/>
    <w:rsid w:val="00C82405"/>
    <w:rsid w:val="00C82873"/>
    <w:rsid w:val="00C8300C"/>
    <w:rsid w:val="00C83748"/>
    <w:rsid w:val="00C83D0C"/>
    <w:rsid w:val="00C84A0B"/>
    <w:rsid w:val="00C8525D"/>
    <w:rsid w:val="00C85858"/>
    <w:rsid w:val="00C85CB8"/>
    <w:rsid w:val="00C91B9D"/>
    <w:rsid w:val="00C94DAB"/>
    <w:rsid w:val="00C94EF0"/>
    <w:rsid w:val="00C95291"/>
    <w:rsid w:val="00C95F1D"/>
    <w:rsid w:val="00C96ACE"/>
    <w:rsid w:val="00C978BF"/>
    <w:rsid w:val="00C979FA"/>
    <w:rsid w:val="00C97E9B"/>
    <w:rsid w:val="00CA02E7"/>
    <w:rsid w:val="00CA18FB"/>
    <w:rsid w:val="00CA195C"/>
    <w:rsid w:val="00CA1C73"/>
    <w:rsid w:val="00CA5462"/>
    <w:rsid w:val="00CA55DB"/>
    <w:rsid w:val="00CA6549"/>
    <w:rsid w:val="00CA6CEE"/>
    <w:rsid w:val="00CA7544"/>
    <w:rsid w:val="00CB1CBE"/>
    <w:rsid w:val="00CB26F0"/>
    <w:rsid w:val="00CB4A41"/>
    <w:rsid w:val="00CB4E17"/>
    <w:rsid w:val="00CB51B0"/>
    <w:rsid w:val="00CB5521"/>
    <w:rsid w:val="00CB559C"/>
    <w:rsid w:val="00CB6500"/>
    <w:rsid w:val="00CB6558"/>
    <w:rsid w:val="00CB7437"/>
    <w:rsid w:val="00CB7B84"/>
    <w:rsid w:val="00CC159E"/>
    <w:rsid w:val="00CC1B03"/>
    <w:rsid w:val="00CC1DB0"/>
    <w:rsid w:val="00CC3C83"/>
    <w:rsid w:val="00CC5D76"/>
    <w:rsid w:val="00CC6B2A"/>
    <w:rsid w:val="00CD1070"/>
    <w:rsid w:val="00CD1121"/>
    <w:rsid w:val="00CD1ABD"/>
    <w:rsid w:val="00CD1D55"/>
    <w:rsid w:val="00CD358B"/>
    <w:rsid w:val="00CD39EB"/>
    <w:rsid w:val="00CD5301"/>
    <w:rsid w:val="00CD5CD0"/>
    <w:rsid w:val="00CD5FA2"/>
    <w:rsid w:val="00CD6801"/>
    <w:rsid w:val="00CD722D"/>
    <w:rsid w:val="00CD7244"/>
    <w:rsid w:val="00CD777F"/>
    <w:rsid w:val="00CE0041"/>
    <w:rsid w:val="00CE0E57"/>
    <w:rsid w:val="00CE159C"/>
    <w:rsid w:val="00CE1D6E"/>
    <w:rsid w:val="00CE30AE"/>
    <w:rsid w:val="00CE331B"/>
    <w:rsid w:val="00CE37CB"/>
    <w:rsid w:val="00CE40BE"/>
    <w:rsid w:val="00CE56C0"/>
    <w:rsid w:val="00CE56C8"/>
    <w:rsid w:val="00CE6C87"/>
    <w:rsid w:val="00CE7EEC"/>
    <w:rsid w:val="00CF0AE8"/>
    <w:rsid w:val="00CF0C7C"/>
    <w:rsid w:val="00CF12B1"/>
    <w:rsid w:val="00CF1486"/>
    <w:rsid w:val="00CF15C2"/>
    <w:rsid w:val="00CF2CBB"/>
    <w:rsid w:val="00CF3304"/>
    <w:rsid w:val="00CF341E"/>
    <w:rsid w:val="00CF3F89"/>
    <w:rsid w:val="00CF406E"/>
    <w:rsid w:val="00CF5C24"/>
    <w:rsid w:val="00CF7053"/>
    <w:rsid w:val="00D000F5"/>
    <w:rsid w:val="00D01ACF"/>
    <w:rsid w:val="00D01DDE"/>
    <w:rsid w:val="00D0452F"/>
    <w:rsid w:val="00D05370"/>
    <w:rsid w:val="00D063FD"/>
    <w:rsid w:val="00D06778"/>
    <w:rsid w:val="00D0748F"/>
    <w:rsid w:val="00D10DB6"/>
    <w:rsid w:val="00D1127E"/>
    <w:rsid w:val="00D118FD"/>
    <w:rsid w:val="00D11DE7"/>
    <w:rsid w:val="00D13FEA"/>
    <w:rsid w:val="00D14068"/>
    <w:rsid w:val="00D1416E"/>
    <w:rsid w:val="00D14489"/>
    <w:rsid w:val="00D20CEF"/>
    <w:rsid w:val="00D21569"/>
    <w:rsid w:val="00D24BF0"/>
    <w:rsid w:val="00D24E55"/>
    <w:rsid w:val="00D26F42"/>
    <w:rsid w:val="00D27B2C"/>
    <w:rsid w:val="00D316DD"/>
    <w:rsid w:val="00D33B07"/>
    <w:rsid w:val="00D34209"/>
    <w:rsid w:val="00D34E6F"/>
    <w:rsid w:val="00D35318"/>
    <w:rsid w:val="00D35672"/>
    <w:rsid w:val="00D35E40"/>
    <w:rsid w:val="00D35FCF"/>
    <w:rsid w:val="00D37010"/>
    <w:rsid w:val="00D37325"/>
    <w:rsid w:val="00D428F0"/>
    <w:rsid w:val="00D43292"/>
    <w:rsid w:val="00D43403"/>
    <w:rsid w:val="00D4392B"/>
    <w:rsid w:val="00D44359"/>
    <w:rsid w:val="00D44A35"/>
    <w:rsid w:val="00D4582B"/>
    <w:rsid w:val="00D47C9F"/>
    <w:rsid w:val="00D514F6"/>
    <w:rsid w:val="00D54F22"/>
    <w:rsid w:val="00D552C5"/>
    <w:rsid w:val="00D60D16"/>
    <w:rsid w:val="00D612B4"/>
    <w:rsid w:val="00D621E1"/>
    <w:rsid w:val="00D623E3"/>
    <w:rsid w:val="00D67244"/>
    <w:rsid w:val="00D679F0"/>
    <w:rsid w:val="00D71C8E"/>
    <w:rsid w:val="00D72283"/>
    <w:rsid w:val="00D753BC"/>
    <w:rsid w:val="00D76DB4"/>
    <w:rsid w:val="00D84A14"/>
    <w:rsid w:val="00D86E12"/>
    <w:rsid w:val="00D8754B"/>
    <w:rsid w:val="00D87F62"/>
    <w:rsid w:val="00D90DE5"/>
    <w:rsid w:val="00D918DD"/>
    <w:rsid w:val="00D91F7A"/>
    <w:rsid w:val="00D92008"/>
    <w:rsid w:val="00D9247C"/>
    <w:rsid w:val="00D927B0"/>
    <w:rsid w:val="00D93043"/>
    <w:rsid w:val="00D93E55"/>
    <w:rsid w:val="00D96A08"/>
    <w:rsid w:val="00D97F11"/>
    <w:rsid w:val="00DA03BD"/>
    <w:rsid w:val="00DA2F24"/>
    <w:rsid w:val="00DA3831"/>
    <w:rsid w:val="00DA45B8"/>
    <w:rsid w:val="00DA5B41"/>
    <w:rsid w:val="00DB0086"/>
    <w:rsid w:val="00DB1FC3"/>
    <w:rsid w:val="00DB2B97"/>
    <w:rsid w:val="00DB3DA8"/>
    <w:rsid w:val="00DB3EB1"/>
    <w:rsid w:val="00DB436F"/>
    <w:rsid w:val="00DB4EE1"/>
    <w:rsid w:val="00DB6723"/>
    <w:rsid w:val="00DB6EFF"/>
    <w:rsid w:val="00DB7F11"/>
    <w:rsid w:val="00DC05C8"/>
    <w:rsid w:val="00DC06DD"/>
    <w:rsid w:val="00DC0AB5"/>
    <w:rsid w:val="00DC4239"/>
    <w:rsid w:val="00DC4361"/>
    <w:rsid w:val="00DC482D"/>
    <w:rsid w:val="00DC4EBC"/>
    <w:rsid w:val="00DC638D"/>
    <w:rsid w:val="00DC6850"/>
    <w:rsid w:val="00DC6E20"/>
    <w:rsid w:val="00DC6E3D"/>
    <w:rsid w:val="00DC7AC1"/>
    <w:rsid w:val="00DD0388"/>
    <w:rsid w:val="00DD25D0"/>
    <w:rsid w:val="00DD2B0D"/>
    <w:rsid w:val="00DD5ACA"/>
    <w:rsid w:val="00DD7BE2"/>
    <w:rsid w:val="00DE037F"/>
    <w:rsid w:val="00DE0571"/>
    <w:rsid w:val="00DE1930"/>
    <w:rsid w:val="00DE1A18"/>
    <w:rsid w:val="00DE3343"/>
    <w:rsid w:val="00DE3ACB"/>
    <w:rsid w:val="00DE5599"/>
    <w:rsid w:val="00DE68F3"/>
    <w:rsid w:val="00DE70D2"/>
    <w:rsid w:val="00DE7318"/>
    <w:rsid w:val="00DF133D"/>
    <w:rsid w:val="00DF15DD"/>
    <w:rsid w:val="00DF1CDA"/>
    <w:rsid w:val="00DF1DD6"/>
    <w:rsid w:val="00DF2307"/>
    <w:rsid w:val="00DF24FF"/>
    <w:rsid w:val="00DF2B96"/>
    <w:rsid w:val="00DF3007"/>
    <w:rsid w:val="00DF45A3"/>
    <w:rsid w:val="00DF6073"/>
    <w:rsid w:val="00DF6463"/>
    <w:rsid w:val="00DF654C"/>
    <w:rsid w:val="00DF70C0"/>
    <w:rsid w:val="00E00907"/>
    <w:rsid w:val="00E01164"/>
    <w:rsid w:val="00E012C8"/>
    <w:rsid w:val="00E01AD0"/>
    <w:rsid w:val="00E0326A"/>
    <w:rsid w:val="00E042E5"/>
    <w:rsid w:val="00E04641"/>
    <w:rsid w:val="00E04EE7"/>
    <w:rsid w:val="00E05A0F"/>
    <w:rsid w:val="00E070D9"/>
    <w:rsid w:val="00E107EC"/>
    <w:rsid w:val="00E10982"/>
    <w:rsid w:val="00E10CCD"/>
    <w:rsid w:val="00E11300"/>
    <w:rsid w:val="00E13284"/>
    <w:rsid w:val="00E14638"/>
    <w:rsid w:val="00E14BA7"/>
    <w:rsid w:val="00E15440"/>
    <w:rsid w:val="00E1615B"/>
    <w:rsid w:val="00E179A6"/>
    <w:rsid w:val="00E20495"/>
    <w:rsid w:val="00E21BB7"/>
    <w:rsid w:val="00E22007"/>
    <w:rsid w:val="00E220DB"/>
    <w:rsid w:val="00E2286E"/>
    <w:rsid w:val="00E22B95"/>
    <w:rsid w:val="00E240A3"/>
    <w:rsid w:val="00E24451"/>
    <w:rsid w:val="00E30B4D"/>
    <w:rsid w:val="00E323D0"/>
    <w:rsid w:val="00E3562B"/>
    <w:rsid w:val="00E36018"/>
    <w:rsid w:val="00E36EA1"/>
    <w:rsid w:val="00E40B19"/>
    <w:rsid w:val="00E41442"/>
    <w:rsid w:val="00E41897"/>
    <w:rsid w:val="00E4276D"/>
    <w:rsid w:val="00E42B7A"/>
    <w:rsid w:val="00E44B24"/>
    <w:rsid w:val="00E45A7E"/>
    <w:rsid w:val="00E461CF"/>
    <w:rsid w:val="00E46337"/>
    <w:rsid w:val="00E46403"/>
    <w:rsid w:val="00E467C8"/>
    <w:rsid w:val="00E46E67"/>
    <w:rsid w:val="00E473E3"/>
    <w:rsid w:val="00E52A23"/>
    <w:rsid w:val="00E53A8C"/>
    <w:rsid w:val="00E5438D"/>
    <w:rsid w:val="00E568DE"/>
    <w:rsid w:val="00E56A74"/>
    <w:rsid w:val="00E5708D"/>
    <w:rsid w:val="00E6015C"/>
    <w:rsid w:val="00E60595"/>
    <w:rsid w:val="00E60D90"/>
    <w:rsid w:val="00E62A60"/>
    <w:rsid w:val="00E64023"/>
    <w:rsid w:val="00E642B0"/>
    <w:rsid w:val="00E64420"/>
    <w:rsid w:val="00E64A4D"/>
    <w:rsid w:val="00E64E08"/>
    <w:rsid w:val="00E661C4"/>
    <w:rsid w:val="00E7015C"/>
    <w:rsid w:val="00E70375"/>
    <w:rsid w:val="00E71476"/>
    <w:rsid w:val="00E7276B"/>
    <w:rsid w:val="00E72A4F"/>
    <w:rsid w:val="00E732F2"/>
    <w:rsid w:val="00E738A7"/>
    <w:rsid w:val="00E73BD9"/>
    <w:rsid w:val="00E74CFE"/>
    <w:rsid w:val="00E768FB"/>
    <w:rsid w:val="00E76975"/>
    <w:rsid w:val="00E8064E"/>
    <w:rsid w:val="00E81E92"/>
    <w:rsid w:val="00E8275E"/>
    <w:rsid w:val="00E83FCB"/>
    <w:rsid w:val="00E84386"/>
    <w:rsid w:val="00E85253"/>
    <w:rsid w:val="00E8558D"/>
    <w:rsid w:val="00E876FF"/>
    <w:rsid w:val="00E907A7"/>
    <w:rsid w:val="00E90DAA"/>
    <w:rsid w:val="00E951FC"/>
    <w:rsid w:val="00E96F7B"/>
    <w:rsid w:val="00EA043E"/>
    <w:rsid w:val="00EA09DE"/>
    <w:rsid w:val="00EA0F2C"/>
    <w:rsid w:val="00EA15BA"/>
    <w:rsid w:val="00EA1CE8"/>
    <w:rsid w:val="00EA30A3"/>
    <w:rsid w:val="00EA3560"/>
    <w:rsid w:val="00EA371F"/>
    <w:rsid w:val="00EA48E7"/>
    <w:rsid w:val="00EA617A"/>
    <w:rsid w:val="00EA746F"/>
    <w:rsid w:val="00EA75C4"/>
    <w:rsid w:val="00EB0BB3"/>
    <w:rsid w:val="00EB2176"/>
    <w:rsid w:val="00EB31AD"/>
    <w:rsid w:val="00EB376C"/>
    <w:rsid w:val="00EB4432"/>
    <w:rsid w:val="00EB463A"/>
    <w:rsid w:val="00EB5F00"/>
    <w:rsid w:val="00EB6EEA"/>
    <w:rsid w:val="00EB75D7"/>
    <w:rsid w:val="00EB7A41"/>
    <w:rsid w:val="00EC216A"/>
    <w:rsid w:val="00EC2E22"/>
    <w:rsid w:val="00EC319B"/>
    <w:rsid w:val="00EC3F58"/>
    <w:rsid w:val="00EC52EE"/>
    <w:rsid w:val="00EC6884"/>
    <w:rsid w:val="00EC78D2"/>
    <w:rsid w:val="00ED021B"/>
    <w:rsid w:val="00ED0332"/>
    <w:rsid w:val="00ED052A"/>
    <w:rsid w:val="00ED08F0"/>
    <w:rsid w:val="00ED1608"/>
    <w:rsid w:val="00ED2280"/>
    <w:rsid w:val="00ED3E96"/>
    <w:rsid w:val="00ED4E6C"/>
    <w:rsid w:val="00ED576F"/>
    <w:rsid w:val="00ED5E0B"/>
    <w:rsid w:val="00EE1D45"/>
    <w:rsid w:val="00EE2A61"/>
    <w:rsid w:val="00EE3903"/>
    <w:rsid w:val="00EE478B"/>
    <w:rsid w:val="00EE4AD5"/>
    <w:rsid w:val="00EE4B83"/>
    <w:rsid w:val="00EE60AB"/>
    <w:rsid w:val="00EE68EE"/>
    <w:rsid w:val="00EE79F1"/>
    <w:rsid w:val="00EF1197"/>
    <w:rsid w:val="00EF13B2"/>
    <w:rsid w:val="00EF1F85"/>
    <w:rsid w:val="00EF5A6E"/>
    <w:rsid w:val="00F01526"/>
    <w:rsid w:val="00F01556"/>
    <w:rsid w:val="00F02248"/>
    <w:rsid w:val="00F0297C"/>
    <w:rsid w:val="00F03F44"/>
    <w:rsid w:val="00F044BD"/>
    <w:rsid w:val="00F046BB"/>
    <w:rsid w:val="00F04828"/>
    <w:rsid w:val="00F0489A"/>
    <w:rsid w:val="00F057B7"/>
    <w:rsid w:val="00F062DD"/>
    <w:rsid w:val="00F07354"/>
    <w:rsid w:val="00F0777A"/>
    <w:rsid w:val="00F0788F"/>
    <w:rsid w:val="00F0796F"/>
    <w:rsid w:val="00F10E13"/>
    <w:rsid w:val="00F11886"/>
    <w:rsid w:val="00F12550"/>
    <w:rsid w:val="00F146D1"/>
    <w:rsid w:val="00F16A84"/>
    <w:rsid w:val="00F16E29"/>
    <w:rsid w:val="00F20234"/>
    <w:rsid w:val="00F205B6"/>
    <w:rsid w:val="00F21588"/>
    <w:rsid w:val="00F22B21"/>
    <w:rsid w:val="00F24938"/>
    <w:rsid w:val="00F27C99"/>
    <w:rsid w:val="00F30D53"/>
    <w:rsid w:val="00F32118"/>
    <w:rsid w:val="00F325AF"/>
    <w:rsid w:val="00F3288E"/>
    <w:rsid w:val="00F32FAD"/>
    <w:rsid w:val="00F33FBC"/>
    <w:rsid w:val="00F3411C"/>
    <w:rsid w:val="00F35578"/>
    <w:rsid w:val="00F36443"/>
    <w:rsid w:val="00F379B0"/>
    <w:rsid w:val="00F37AB4"/>
    <w:rsid w:val="00F40707"/>
    <w:rsid w:val="00F4098A"/>
    <w:rsid w:val="00F4098E"/>
    <w:rsid w:val="00F40D50"/>
    <w:rsid w:val="00F428C7"/>
    <w:rsid w:val="00F42A15"/>
    <w:rsid w:val="00F4492D"/>
    <w:rsid w:val="00F44CF7"/>
    <w:rsid w:val="00F4572D"/>
    <w:rsid w:val="00F45C31"/>
    <w:rsid w:val="00F461BB"/>
    <w:rsid w:val="00F5090C"/>
    <w:rsid w:val="00F50C28"/>
    <w:rsid w:val="00F54DAB"/>
    <w:rsid w:val="00F56D36"/>
    <w:rsid w:val="00F5702D"/>
    <w:rsid w:val="00F572E5"/>
    <w:rsid w:val="00F575B9"/>
    <w:rsid w:val="00F57CB8"/>
    <w:rsid w:val="00F60620"/>
    <w:rsid w:val="00F612DA"/>
    <w:rsid w:val="00F61375"/>
    <w:rsid w:val="00F631A8"/>
    <w:rsid w:val="00F63BBC"/>
    <w:rsid w:val="00F65096"/>
    <w:rsid w:val="00F6568C"/>
    <w:rsid w:val="00F660DD"/>
    <w:rsid w:val="00F663A7"/>
    <w:rsid w:val="00F66B44"/>
    <w:rsid w:val="00F675AC"/>
    <w:rsid w:val="00F67922"/>
    <w:rsid w:val="00F7049D"/>
    <w:rsid w:val="00F72B95"/>
    <w:rsid w:val="00F7423D"/>
    <w:rsid w:val="00F74828"/>
    <w:rsid w:val="00F750D2"/>
    <w:rsid w:val="00F7753D"/>
    <w:rsid w:val="00F77822"/>
    <w:rsid w:val="00F802EB"/>
    <w:rsid w:val="00F81196"/>
    <w:rsid w:val="00F81DB4"/>
    <w:rsid w:val="00F82559"/>
    <w:rsid w:val="00F83259"/>
    <w:rsid w:val="00F83E7E"/>
    <w:rsid w:val="00F8549A"/>
    <w:rsid w:val="00F85E40"/>
    <w:rsid w:val="00F87508"/>
    <w:rsid w:val="00F87C41"/>
    <w:rsid w:val="00F9158C"/>
    <w:rsid w:val="00F93281"/>
    <w:rsid w:val="00F9384E"/>
    <w:rsid w:val="00F93EC7"/>
    <w:rsid w:val="00F94FC3"/>
    <w:rsid w:val="00F952BE"/>
    <w:rsid w:val="00F965B8"/>
    <w:rsid w:val="00F97AE9"/>
    <w:rsid w:val="00FA0F88"/>
    <w:rsid w:val="00FA1B2B"/>
    <w:rsid w:val="00FA29C7"/>
    <w:rsid w:val="00FA4EFB"/>
    <w:rsid w:val="00FA59F9"/>
    <w:rsid w:val="00FA7DDA"/>
    <w:rsid w:val="00FB0B2E"/>
    <w:rsid w:val="00FB2F48"/>
    <w:rsid w:val="00FB6CAC"/>
    <w:rsid w:val="00FB7CAC"/>
    <w:rsid w:val="00FC02FD"/>
    <w:rsid w:val="00FC0597"/>
    <w:rsid w:val="00FC0A61"/>
    <w:rsid w:val="00FC1DEC"/>
    <w:rsid w:val="00FC2128"/>
    <w:rsid w:val="00FC2570"/>
    <w:rsid w:val="00FC311D"/>
    <w:rsid w:val="00FC3ECC"/>
    <w:rsid w:val="00FC438F"/>
    <w:rsid w:val="00FC566D"/>
    <w:rsid w:val="00FD258B"/>
    <w:rsid w:val="00FD54D0"/>
    <w:rsid w:val="00FD5F47"/>
    <w:rsid w:val="00FD6000"/>
    <w:rsid w:val="00FD6646"/>
    <w:rsid w:val="00FD6A46"/>
    <w:rsid w:val="00FD6D69"/>
    <w:rsid w:val="00FD7D01"/>
    <w:rsid w:val="00FE014A"/>
    <w:rsid w:val="00FE1F8D"/>
    <w:rsid w:val="00FE396A"/>
    <w:rsid w:val="00FE512C"/>
    <w:rsid w:val="00FE6D10"/>
    <w:rsid w:val="00FE748D"/>
    <w:rsid w:val="00FE74CB"/>
    <w:rsid w:val="00FE75B4"/>
    <w:rsid w:val="00FF1319"/>
    <w:rsid w:val="00FF15AF"/>
    <w:rsid w:val="00FF1713"/>
    <w:rsid w:val="00FF1D20"/>
    <w:rsid w:val="00FF2640"/>
    <w:rsid w:val="00FF3546"/>
    <w:rsid w:val="00FF4D7D"/>
    <w:rsid w:val="00FF75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5ED5F"/>
  <w15:docId w15:val="{F6B09EF0-0083-44DD-9D08-C7BA6A37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F5A"/>
    <w:pPr>
      <w:suppressAutoHyphens/>
    </w:pPr>
    <w:rPr>
      <w:sz w:val="24"/>
      <w:lang w:eastAsia="ar-SA"/>
    </w:rPr>
  </w:style>
  <w:style w:type="paragraph" w:styleId="Ttulo1">
    <w:name w:val="heading 1"/>
    <w:basedOn w:val="Normal"/>
    <w:next w:val="Normal"/>
    <w:qFormat/>
    <w:pPr>
      <w:keepNext/>
      <w:jc w:val="center"/>
      <w:outlineLvl w:val="0"/>
    </w:pPr>
    <w:rPr>
      <w:b/>
    </w:rPr>
  </w:style>
  <w:style w:type="paragraph" w:styleId="Ttulo2">
    <w:name w:val="heading 2"/>
    <w:basedOn w:val="Normal"/>
    <w:next w:val="Normal"/>
    <w:qFormat/>
    <w:pPr>
      <w:keepNext/>
      <w:jc w:val="both"/>
      <w:outlineLvl w:val="1"/>
    </w:pPr>
    <w:rPr>
      <w:b/>
    </w:rPr>
  </w:style>
  <w:style w:type="paragraph" w:styleId="Ttulo3">
    <w:name w:val="heading 3"/>
    <w:basedOn w:val="Normal"/>
    <w:next w:val="Normal"/>
    <w:qFormat/>
    <w:pPr>
      <w:keepNext/>
      <w:spacing w:before="240" w:after="120"/>
      <w:jc w:val="both"/>
      <w:outlineLvl w:val="2"/>
    </w:pPr>
    <w:rPr>
      <w:b/>
      <w:sz w:val="28"/>
    </w:rPr>
  </w:style>
  <w:style w:type="paragraph" w:styleId="Ttulo4">
    <w:name w:val="heading 4"/>
    <w:basedOn w:val="Normal"/>
    <w:next w:val="Normal"/>
    <w:qFormat/>
    <w:pPr>
      <w:keepNext/>
      <w:numPr>
        <w:ilvl w:val="3"/>
        <w:numId w:val="2"/>
      </w:numPr>
      <w:tabs>
        <w:tab w:val="left" w:pos="993"/>
      </w:tabs>
      <w:spacing w:before="240" w:after="120"/>
      <w:jc w:val="both"/>
      <w:outlineLvl w:val="3"/>
    </w:pPr>
    <w:rPr>
      <w:b/>
    </w:rPr>
  </w:style>
  <w:style w:type="paragraph" w:styleId="Ttulo5">
    <w:name w:val="heading 5"/>
    <w:basedOn w:val="Normal"/>
    <w:next w:val="Normal"/>
    <w:qFormat/>
    <w:pPr>
      <w:keepNext/>
      <w:numPr>
        <w:ilvl w:val="4"/>
        <w:numId w:val="2"/>
      </w:numPr>
      <w:spacing w:before="240" w:after="120"/>
      <w:jc w:val="both"/>
      <w:outlineLvl w:val="4"/>
    </w:pPr>
  </w:style>
  <w:style w:type="paragraph" w:styleId="Ttulo6">
    <w:name w:val="heading 6"/>
    <w:basedOn w:val="Ttulo5"/>
    <w:next w:val="Normal"/>
    <w:qFormat/>
    <w:pPr>
      <w:numPr>
        <w:ilvl w:val="5"/>
      </w:numPr>
      <w:outlineLvl w:val="5"/>
    </w:pPr>
  </w:style>
  <w:style w:type="paragraph" w:styleId="Ttulo7">
    <w:name w:val="heading 7"/>
    <w:basedOn w:val="Ttulo5"/>
    <w:next w:val="Normal"/>
    <w:qFormat/>
    <w:pPr>
      <w:numPr>
        <w:ilvl w:val="6"/>
      </w:numPr>
      <w:outlineLvl w:val="6"/>
    </w:pPr>
  </w:style>
  <w:style w:type="paragraph" w:styleId="Ttulo8">
    <w:name w:val="heading 8"/>
    <w:basedOn w:val="Ttulo5"/>
    <w:next w:val="Normal"/>
    <w:qFormat/>
    <w:pPr>
      <w:numPr>
        <w:ilvl w:val="7"/>
      </w:numPr>
      <w:outlineLvl w:val="7"/>
    </w:pPr>
  </w:style>
  <w:style w:type="paragraph" w:styleId="Ttulo9">
    <w:name w:val="heading 9"/>
    <w:basedOn w:val="Ttulo5"/>
    <w:next w:val="Normal"/>
    <w:qFormat/>
    <w:pPr>
      <w:numPr>
        <w:ilvl w:val="8"/>
      </w:numP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Fontepargpadro2">
    <w:name w:val="Fonte parág. padrão2"/>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basedOn w:val="Fontepargpadro1"/>
    <w:rPr>
      <w:sz w:val="16"/>
      <w:szCs w:val="16"/>
    </w:rPr>
  </w:style>
  <w:style w:type="character" w:styleId="Hyperlink">
    <w:name w:val="Hyperlink"/>
    <w:basedOn w:val="Fontepargpadro1"/>
    <w:uiPriority w:val="99"/>
    <w:rPr>
      <w:color w:val="0000FF"/>
      <w:u w:val="single"/>
    </w:rPr>
  </w:style>
  <w:style w:type="character" w:customStyle="1" w:styleId="CaracteresdeNotadeRodap">
    <w:name w:val="Caracteres de Nota de Rodapé"/>
    <w:basedOn w:val="Fontepargpadro1"/>
    <w:rPr>
      <w:vertAlign w:val="superscript"/>
    </w:rPr>
  </w:style>
  <w:style w:type="character" w:customStyle="1" w:styleId="Refdenotaderodap1">
    <w:name w:val="Ref. de nota de rodapé1"/>
    <w:rPr>
      <w:vertAlign w:val="superscript"/>
    </w:rPr>
  </w:style>
  <w:style w:type="character" w:customStyle="1" w:styleId="CaracteresdeNotadeFim">
    <w:name w:val="Caracteres de Nota de Fim"/>
    <w:rPr>
      <w:vertAlign w:val="superscript"/>
    </w:rPr>
  </w:style>
  <w:style w:type="character" w:customStyle="1" w:styleId="Smbolosdenumerao">
    <w:name w:val="Símbolos de numeração"/>
  </w:style>
  <w:style w:type="character" w:customStyle="1" w:styleId="Marcadores">
    <w:name w:val="Marcadores"/>
    <w:rPr>
      <w:rFonts w:ascii="StarSymbol" w:eastAsia="StarSymbol" w:hAnsi="StarSymbol" w:cs="StarSymbol"/>
      <w:sz w:val="18"/>
      <w:szCs w:val="18"/>
    </w:rPr>
  </w:style>
  <w:style w:type="character" w:customStyle="1" w:styleId="Refdenotadefim1">
    <w:name w:val="Ref. de nota de fim1"/>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paragraph" w:customStyle="1" w:styleId="Captulo">
    <w:name w:val="Capítulo"/>
    <w:basedOn w:val="Normal"/>
    <w:next w:val="Normal"/>
    <w:pPr>
      <w:keepNext/>
      <w:spacing w:before="240" w:after="120"/>
    </w:pPr>
    <w:rPr>
      <w:rFonts w:ascii="Arial" w:eastAsia="DejaVu Sans" w:hAnsi="Arial" w:cs="DejaVu Sans"/>
      <w:sz w:val="28"/>
      <w:szCs w:val="28"/>
    </w:rPr>
  </w:style>
  <w:style w:type="paragraph" w:customStyle="1" w:styleId="Legenda2">
    <w:name w:val="Legenda2"/>
    <w:basedOn w:val="Normal"/>
    <w:pPr>
      <w:suppressLineNumbers/>
      <w:spacing w:before="120" w:after="120"/>
    </w:pPr>
    <w:rPr>
      <w:rFonts w:cs="Tahoma"/>
      <w:i/>
      <w:iCs/>
      <w:szCs w:val="24"/>
    </w:rPr>
  </w:style>
  <w:style w:type="paragraph" w:customStyle="1" w:styleId="ndice">
    <w:name w:val="Índice"/>
    <w:basedOn w:val="Normal"/>
    <w:pPr>
      <w:suppressLineNumbers/>
      <w:spacing w:after="28"/>
    </w:pPr>
    <w:rPr>
      <w:b/>
    </w:rPr>
  </w:style>
  <w:style w:type="paragraph" w:customStyle="1" w:styleId="Legenda1">
    <w:name w:val="Legenda1"/>
    <w:basedOn w:val="Normal"/>
    <w:next w:val="TextoNormal"/>
    <w:pPr>
      <w:spacing w:before="120" w:after="120"/>
      <w:ind w:left="1008" w:hanging="1008"/>
      <w:jc w:val="center"/>
    </w:pPr>
    <w:rPr>
      <w:b/>
      <w:sz w:val="22"/>
    </w:rPr>
  </w:style>
  <w:style w:type="paragraph" w:customStyle="1" w:styleId="TextoNormal">
    <w:name w:val="Texto Normal"/>
    <w:basedOn w:val="TtuloSubseo1"/>
    <w:pPr>
      <w:keepNext w:val="0"/>
      <w:spacing w:before="0" w:after="0"/>
      <w:ind w:firstLine="709"/>
    </w:pPr>
    <w:rPr>
      <w:b w:val="0"/>
    </w:rPr>
  </w:style>
  <w:style w:type="paragraph" w:customStyle="1" w:styleId="TtuloSubseo1">
    <w:name w:val="Título Subseção 1"/>
    <w:basedOn w:val="Normal"/>
    <w:next w:val="TextoNormal"/>
    <w:rsid w:val="00A11AF7"/>
    <w:pPr>
      <w:keepNext/>
      <w:spacing w:before="454" w:after="113" w:line="360" w:lineRule="auto"/>
      <w:jc w:val="both"/>
    </w:pPr>
    <w:rPr>
      <w:b/>
    </w:rPr>
  </w:style>
  <w:style w:type="paragraph" w:styleId="Recuodecorpodetexto">
    <w:name w:val="Body Text Indent"/>
    <w:basedOn w:val="Normal"/>
    <w:pPr>
      <w:ind w:left="708"/>
      <w:jc w:val="both"/>
    </w:pPr>
  </w:style>
  <w:style w:type="paragraph" w:customStyle="1" w:styleId="TtuloCentrado">
    <w:name w:val="Título Centrado"/>
    <w:basedOn w:val="Ttulo1"/>
    <w:next w:val="TextoNormal"/>
    <w:pPr>
      <w:pageBreakBefore/>
      <w:spacing w:before="1440" w:after="360"/>
    </w:pPr>
    <w:rPr>
      <w:caps/>
      <w:kern w:val="1"/>
      <w:sz w:val="28"/>
    </w:rPr>
  </w:style>
  <w:style w:type="paragraph" w:styleId="Cabealho">
    <w:name w:val="header"/>
    <w:basedOn w:val="Normal"/>
    <w:rsid w:val="004213AE"/>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paragraph" w:customStyle="1" w:styleId="Corpodetexto21">
    <w:name w:val="Corpo de texto 21"/>
    <w:basedOn w:val="Normal"/>
    <w:pPr>
      <w:spacing w:line="360" w:lineRule="auto"/>
      <w:jc w:val="both"/>
    </w:pPr>
  </w:style>
  <w:style w:type="paragraph" w:styleId="Sumrio3">
    <w:name w:val="toc 3"/>
    <w:basedOn w:val="ndice"/>
    <w:next w:val="Normal"/>
    <w:uiPriority w:val="39"/>
    <w:rsid w:val="004E5B4D"/>
    <w:rPr>
      <w:b w:val="0"/>
    </w:rPr>
  </w:style>
  <w:style w:type="paragraph" w:customStyle="1" w:styleId="ndiceSubseo1">
    <w:name w:val="Índice Subseção 1"/>
    <w:basedOn w:val="TtuloSubseo1"/>
    <w:pPr>
      <w:tabs>
        <w:tab w:val="left" w:pos="1200"/>
        <w:tab w:val="right" w:leader="dot" w:pos="9056"/>
      </w:tabs>
    </w:pPr>
    <w:rPr>
      <w:b w:val="0"/>
      <w:caps/>
    </w:rPr>
  </w:style>
  <w:style w:type="paragraph" w:styleId="Sumrio2">
    <w:name w:val="toc 2"/>
    <w:basedOn w:val="ndice"/>
    <w:next w:val="Normal"/>
    <w:uiPriority w:val="39"/>
    <w:rsid w:val="004E5B4D"/>
    <w:pPr>
      <w:spacing w:after="0"/>
    </w:pPr>
    <w:rPr>
      <w:b w:val="0"/>
    </w:rPr>
  </w:style>
  <w:style w:type="paragraph" w:customStyle="1" w:styleId="TextosemFormatao1">
    <w:name w:val="Texto sem Formatação1"/>
    <w:basedOn w:val="Normal"/>
    <w:rPr>
      <w:rFonts w:ascii="Courier New" w:hAnsi="Courier New"/>
      <w:sz w:val="20"/>
    </w:rPr>
  </w:style>
  <w:style w:type="paragraph" w:customStyle="1" w:styleId="TtuloSeo">
    <w:name w:val="Título Seção"/>
    <w:basedOn w:val="Normal"/>
    <w:next w:val="TextoNormal"/>
    <w:rsid w:val="005A0F5A"/>
    <w:pPr>
      <w:keepNext/>
      <w:pageBreakBefore/>
      <w:spacing w:before="2400" w:after="227" w:line="360" w:lineRule="auto"/>
      <w:jc w:val="center"/>
    </w:pPr>
    <w:rPr>
      <w:b/>
      <w:caps/>
    </w:rPr>
  </w:style>
  <w:style w:type="paragraph" w:customStyle="1" w:styleId="TtuloSubseo2">
    <w:name w:val="Título Subseção 2"/>
    <w:basedOn w:val="TtuloSubseo1"/>
    <w:next w:val="TextoNormal"/>
    <w:rsid w:val="00A11AF7"/>
    <w:pPr>
      <w:numPr>
        <w:ilvl w:val="2"/>
      </w:numPr>
    </w:pPr>
  </w:style>
  <w:style w:type="paragraph" w:styleId="Sumrio1">
    <w:name w:val="toc 1"/>
    <w:basedOn w:val="ndice"/>
    <w:next w:val="Normal"/>
    <w:uiPriority w:val="39"/>
    <w:rsid w:val="004E5B4D"/>
    <w:rPr>
      <w:b w:val="0"/>
      <w:caps/>
    </w:rPr>
  </w:style>
  <w:style w:type="paragraph" w:styleId="Remissivo1">
    <w:name w:val="index 1"/>
    <w:basedOn w:val="Sumrio3"/>
    <w:next w:val="Normal"/>
    <w:semiHidden/>
    <w:pPr>
      <w:tabs>
        <w:tab w:val="left" w:pos="1200"/>
        <w:tab w:val="right" w:leader="dot" w:pos="9056"/>
      </w:tabs>
    </w:pPr>
    <w:rPr>
      <w:caps/>
    </w:rPr>
  </w:style>
  <w:style w:type="paragraph" w:customStyle="1" w:styleId="IndiceSubseo3">
    <w:name w:val="Indice Subseção 3"/>
    <w:basedOn w:val="Sumrio1"/>
    <w:next w:val="Normal"/>
    <w:pPr>
      <w:tabs>
        <w:tab w:val="left" w:pos="480"/>
        <w:tab w:val="left" w:pos="1200"/>
        <w:tab w:val="right" w:leader="dot" w:pos="9056"/>
      </w:tabs>
    </w:pPr>
    <w:rPr>
      <w:caps w:val="0"/>
    </w:rPr>
  </w:style>
  <w:style w:type="paragraph" w:styleId="Sumrio4">
    <w:name w:val="toc 4"/>
    <w:basedOn w:val="IndiceSubseo3"/>
    <w:next w:val="Normal"/>
    <w:semiHidden/>
    <w:pPr>
      <w:ind w:left="480"/>
    </w:pPr>
    <w:rPr>
      <w:sz w:val="20"/>
    </w:rPr>
  </w:style>
  <w:style w:type="paragraph" w:styleId="Sumrio5">
    <w:name w:val="toc 5"/>
    <w:basedOn w:val="Normal"/>
    <w:next w:val="Normal"/>
    <w:semiHidden/>
    <w:pPr>
      <w:ind w:left="720"/>
    </w:pPr>
    <w:rPr>
      <w:sz w:val="20"/>
    </w:rPr>
  </w:style>
  <w:style w:type="paragraph" w:styleId="Sumrio6">
    <w:name w:val="toc 6"/>
    <w:basedOn w:val="Normal"/>
    <w:next w:val="Normal"/>
    <w:semiHidden/>
    <w:pPr>
      <w:ind w:left="960"/>
    </w:pPr>
    <w:rPr>
      <w:sz w:val="20"/>
    </w:rPr>
  </w:style>
  <w:style w:type="paragraph" w:styleId="Sumrio7">
    <w:name w:val="toc 7"/>
    <w:basedOn w:val="Normal"/>
    <w:next w:val="Normal"/>
    <w:semiHidden/>
    <w:pPr>
      <w:ind w:left="1200"/>
    </w:pPr>
    <w:rPr>
      <w:sz w:val="20"/>
    </w:rPr>
  </w:style>
  <w:style w:type="paragraph" w:styleId="Sumrio8">
    <w:name w:val="toc 8"/>
    <w:basedOn w:val="Normal"/>
    <w:next w:val="Normal"/>
    <w:semiHidden/>
    <w:pPr>
      <w:ind w:left="1440"/>
    </w:pPr>
    <w:rPr>
      <w:sz w:val="20"/>
    </w:rPr>
  </w:style>
  <w:style w:type="paragraph" w:styleId="Sumrio9">
    <w:name w:val="toc 9"/>
    <w:basedOn w:val="Normal"/>
    <w:next w:val="Normal"/>
    <w:semiHidden/>
    <w:pPr>
      <w:ind w:left="1680"/>
    </w:pPr>
    <w:rPr>
      <w:sz w:val="20"/>
    </w:rPr>
  </w:style>
  <w:style w:type="paragraph" w:customStyle="1" w:styleId="Recuodecorpodetexto21">
    <w:name w:val="Recuo de corpo de texto 21"/>
    <w:basedOn w:val="Normal"/>
    <w:pPr>
      <w:ind w:firstLine="708"/>
      <w:jc w:val="both"/>
    </w:pPr>
  </w:style>
  <w:style w:type="paragraph" w:customStyle="1" w:styleId="Recuodecorpodetexto31">
    <w:name w:val="Recuo de corpo de texto 31"/>
    <w:basedOn w:val="Normal"/>
    <w:pPr>
      <w:ind w:firstLine="709"/>
      <w:jc w:val="both"/>
    </w:pPr>
  </w:style>
  <w:style w:type="paragraph" w:customStyle="1" w:styleId="Tabela">
    <w:name w:val="Tabela"/>
    <w:basedOn w:val="Normal"/>
    <w:next w:val="TextoNormal"/>
    <w:pPr>
      <w:spacing w:before="240" w:line="360" w:lineRule="auto"/>
      <w:jc w:val="center"/>
    </w:pPr>
    <w:rPr>
      <w:b/>
    </w:rPr>
  </w:style>
  <w:style w:type="paragraph" w:customStyle="1" w:styleId="Figura">
    <w:name w:val="Figura"/>
    <w:basedOn w:val="Normal"/>
    <w:next w:val="TextoNormal"/>
    <w:pPr>
      <w:spacing w:line="360" w:lineRule="auto"/>
      <w:jc w:val="center"/>
    </w:pPr>
  </w:style>
  <w:style w:type="paragraph" w:customStyle="1" w:styleId="ndicedeilustraes1">
    <w:name w:val="Índice de ilustrações1"/>
    <w:basedOn w:val="Normal"/>
    <w:next w:val="Normal"/>
    <w:pPr>
      <w:ind w:left="1008" w:hanging="1008"/>
    </w:pPr>
  </w:style>
  <w:style w:type="paragraph" w:customStyle="1" w:styleId="Remissivo91">
    <w:name w:val="Remissivo 91"/>
    <w:basedOn w:val="Normal"/>
    <w:next w:val="Normal"/>
    <w:pPr>
      <w:ind w:left="2160" w:hanging="240"/>
    </w:pPr>
  </w:style>
  <w:style w:type="paragraph" w:customStyle="1" w:styleId="TextoDireitoReduzido">
    <w:name w:val="Texto Direito Reduzido"/>
    <w:basedOn w:val="TextoNormal"/>
    <w:pPr>
      <w:tabs>
        <w:tab w:val="left" w:pos="12672"/>
      </w:tabs>
      <w:spacing w:line="100" w:lineRule="atLeast"/>
      <w:ind w:left="4176" w:firstLine="0"/>
    </w:pPr>
    <w:rPr>
      <w:sz w:val="22"/>
    </w:rPr>
  </w:style>
  <w:style w:type="paragraph" w:customStyle="1" w:styleId="Remissivo81">
    <w:name w:val="Remissivo 81"/>
    <w:basedOn w:val="Normal"/>
    <w:next w:val="Normal"/>
    <w:pPr>
      <w:ind w:left="1920" w:hanging="240"/>
    </w:pPr>
  </w:style>
  <w:style w:type="paragraph" w:customStyle="1" w:styleId="Titulo">
    <w:name w:val="Titulo"/>
    <w:basedOn w:val="Normal"/>
    <w:next w:val="Normal"/>
    <w:pPr>
      <w:spacing w:after="400"/>
      <w:jc w:val="center"/>
    </w:pPr>
    <w:rPr>
      <w:b/>
      <w:smallCaps/>
      <w:sz w:val="20"/>
    </w:rPr>
  </w:style>
  <w:style w:type="paragraph" w:customStyle="1" w:styleId="TtuloSubseo3">
    <w:name w:val="Título Subseção 3"/>
    <w:basedOn w:val="Normal"/>
    <w:rsid w:val="00A11AF7"/>
    <w:pPr>
      <w:keepNext/>
      <w:spacing w:before="454" w:after="113" w:line="360" w:lineRule="auto"/>
    </w:pPr>
    <w:rPr>
      <w:b/>
    </w:rPr>
  </w:style>
  <w:style w:type="paragraph" w:customStyle="1" w:styleId="Numerada1">
    <w:name w:val="Numerada1"/>
    <w:basedOn w:val="Normal"/>
  </w:style>
  <w:style w:type="paragraph" w:customStyle="1" w:styleId="References">
    <w:name w:val="References"/>
    <w:basedOn w:val="Numerada1"/>
    <w:pPr>
      <w:ind w:left="360" w:hanging="360"/>
    </w:pPr>
    <w:rPr>
      <w:sz w:val="16"/>
      <w:lang w:val="en-US"/>
    </w:rPr>
  </w:style>
  <w:style w:type="paragraph" w:styleId="Textodenotaderodap">
    <w:name w:val="footnote text"/>
    <w:basedOn w:val="Normal"/>
    <w:semiHidden/>
    <w:rPr>
      <w:sz w:val="20"/>
    </w:rPr>
  </w:style>
  <w:style w:type="paragraph" w:customStyle="1" w:styleId="TtuloSubseo4">
    <w:name w:val="Título Subseção 4"/>
    <w:basedOn w:val="TtuloSubseo3"/>
    <w:rsid w:val="00A11AF7"/>
    <w:pPr>
      <w:numPr>
        <w:ilvl w:val="4"/>
      </w:numPr>
    </w:pPr>
    <w:rPr>
      <w:b w:val="0"/>
    </w:rPr>
  </w:style>
  <w:style w:type="paragraph" w:customStyle="1" w:styleId="Remissivo51">
    <w:name w:val="Remissivo 51"/>
    <w:basedOn w:val="Normal"/>
    <w:next w:val="Normal"/>
    <w:pPr>
      <w:ind w:left="1200" w:hanging="240"/>
    </w:pPr>
  </w:style>
  <w:style w:type="paragraph" w:customStyle="1" w:styleId="RefernciaBibliogrfica">
    <w:name w:val="Referência Bibliográfica"/>
    <w:basedOn w:val="Normal"/>
    <w:pPr>
      <w:spacing w:after="240"/>
      <w:jc w:val="both"/>
    </w:pPr>
  </w:style>
  <w:style w:type="paragraph" w:styleId="Remissivo3">
    <w:name w:val="index 3"/>
    <w:basedOn w:val="Normal"/>
    <w:next w:val="Normal"/>
    <w:semiHidden/>
    <w:pPr>
      <w:ind w:left="720" w:hanging="240"/>
    </w:pPr>
  </w:style>
  <w:style w:type="paragraph" w:customStyle="1" w:styleId="TextoNormalCentrado">
    <w:name w:val="Texto Normal Centrado"/>
    <w:basedOn w:val="Normal"/>
    <w:pPr>
      <w:spacing w:line="360" w:lineRule="auto"/>
      <w:jc w:val="center"/>
    </w:pPr>
  </w:style>
  <w:style w:type="paragraph" w:customStyle="1" w:styleId="TextoSimples">
    <w:name w:val="Texto Simples"/>
    <w:basedOn w:val="Normal"/>
    <w:rsid w:val="00A310CD"/>
    <w:pPr>
      <w:spacing w:line="100" w:lineRule="atLeast"/>
      <w:jc w:val="both"/>
    </w:pPr>
  </w:style>
  <w:style w:type="paragraph" w:customStyle="1" w:styleId="TtuloSubttuloCentrado">
    <w:name w:val="Título/Subtítulo Centrado"/>
    <w:basedOn w:val="Normal"/>
    <w:pPr>
      <w:jc w:val="center"/>
    </w:pPr>
    <w:rPr>
      <w:b/>
      <w:sz w:val="32"/>
    </w:rPr>
  </w:style>
  <w:style w:type="paragraph" w:customStyle="1" w:styleId="TtuloApndice">
    <w:name w:val="Título Apêndice"/>
    <w:basedOn w:val="TtuloSeo"/>
  </w:style>
  <w:style w:type="paragraph" w:customStyle="1" w:styleId="SeoApndice">
    <w:name w:val="Seção Apêndice"/>
    <w:basedOn w:val="TtuloSubseo1"/>
  </w:style>
  <w:style w:type="paragraph" w:styleId="Remissivo2">
    <w:name w:val="index 2"/>
    <w:basedOn w:val="Normal"/>
    <w:next w:val="Normal"/>
    <w:semiHidden/>
    <w:pPr>
      <w:ind w:left="480" w:hanging="240"/>
    </w:pPr>
  </w:style>
  <w:style w:type="paragraph" w:customStyle="1" w:styleId="Textodecomentrio1">
    <w:name w:val="Texto de comentário1"/>
    <w:basedOn w:val="Normal"/>
    <w:rPr>
      <w:sz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Listagem">
    <w:name w:val="Listagem"/>
    <w:basedOn w:val="TextoNormal"/>
    <w:next w:val="TextoNormal"/>
    <w:rPr>
      <w:rFonts w:ascii="Courier New" w:hAnsi="Courier New" w:cs="Arial"/>
      <w:sz w:val="20"/>
    </w:rPr>
  </w:style>
  <w:style w:type="paragraph" w:customStyle="1" w:styleId="ListagemNumerada">
    <w:name w:val="Listagem Numerada"/>
    <w:basedOn w:val="Listagem"/>
    <w:next w:val="TextoNormal"/>
    <w:rsid w:val="00D34E6F"/>
    <w:pPr>
      <w:numPr>
        <w:numId w:val="1"/>
      </w:numPr>
      <w:ind w:left="0" w:firstLine="0"/>
    </w:pPr>
  </w:style>
  <w:style w:type="paragraph" w:customStyle="1" w:styleId="Contedo10">
    <w:name w:val="Conteúdo 10"/>
    <w:basedOn w:val="ndice"/>
    <w:pPr>
      <w:tabs>
        <w:tab w:val="right" w:leader="dot" w:pos="12184"/>
      </w:tabs>
      <w:ind w:left="2547"/>
    </w:pPr>
  </w:style>
  <w:style w:type="paragraph" w:customStyle="1" w:styleId="Contedodatabela">
    <w:name w:val="Conteúdo da tabela"/>
    <w:basedOn w:val="Normal"/>
    <w:pPr>
      <w:suppressLineNumbers/>
    </w:pPr>
  </w:style>
  <w:style w:type="paragraph" w:customStyle="1" w:styleId="Ttulodatabela">
    <w:name w:val="Título da tabela"/>
    <w:basedOn w:val="Contedodatabela"/>
    <w:pPr>
      <w:jc w:val="center"/>
    </w:pPr>
    <w:rPr>
      <w:b/>
      <w:bCs/>
    </w:rPr>
  </w:style>
  <w:style w:type="paragraph" w:styleId="Legenda">
    <w:name w:val="caption"/>
    <w:basedOn w:val="Normal"/>
    <w:next w:val="Normal"/>
    <w:qFormat/>
    <w:rsid w:val="00510BF5"/>
    <w:rPr>
      <w:b/>
      <w:bCs/>
      <w:sz w:val="20"/>
    </w:rPr>
  </w:style>
  <w:style w:type="paragraph" w:styleId="ndicedeilustraes">
    <w:name w:val="table of figures"/>
    <w:basedOn w:val="Normal"/>
    <w:next w:val="Normal"/>
    <w:uiPriority w:val="99"/>
    <w:rsid w:val="004E5B4D"/>
  </w:style>
  <w:style w:type="paragraph" w:customStyle="1" w:styleId="citaolonga">
    <w:name w:val="citação longa"/>
    <w:basedOn w:val="TextoNormal"/>
    <w:rsid w:val="00457951"/>
    <w:pPr>
      <w:ind w:left="1701"/>
    </w:pPr>
    <w:rPr>
      <w:sz w:val="20"/>
    </w:rPr>
  </w:style>
  <w:style w:type="table" w:styleId="Tabelacomgrade">
    <w:name w:val="Table Grid"/>
    <w:basedOn w:val="Tabelanormal"/>
    <w:rsid w:val="00E20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dapChar">
    <w:name w:val="Rodapé Char"/>
    <w:basedOn w:val="Fontepargpadro"/>
    <w:link w:val="Rodap"/>
    <w:uiPriority w:val="99"/>
    <w:rsid w:val="00492C98"/>
    <w:rPr>
      <w:sz w:val="24"/>
      <w:lang w:eastAsia="ar-SA"/>
    </w:rPr>
  </w:style>
  <w:style w:type="paragraph" w:styleId="PargrafodaLista">
    <w:name w:val="List Paragraph"/>
    <w:basedOn w:val="Normal"/>
    <w:uiPriority w:val="34"/>
    <w:qFormat/>
    <w:rsid w:val="00F63BBC"/>
    <w:pPr>
      <w:ind w:left="720"/>
      <w:contextualSpacing/>
    </w:pPr>
  </w:style>
  <w:style w:type="paragraph" w:styleId="CabealhodoSumrio">
    <w:name w:val="TOC Heading"/>
    <w:basedOn w:val="Ttulo1"/>
    <w:next w:val="Normal"/>
    <w:uiPriority w:val="39"/>
    <w:unhideWhenUsed/>
    <w:qFormat/>
    <w:rsid w:val="00DD7BE2"/>
    <w:pPr>
      <w:keepLines/>
      <w:suppressAutoHyphens w:val="0"/>
      <w:spacing w:before="240" w:line="259" w:lineRule="auto"/>
      <w:jc w:val="left"/>
      <w:outlineLvl w:val="9"/>
    </w:pPr>
    <w:rPr>
      <w:rFonts w:asciiTheme="majorHAnsi" w:eastAsiaTheme="majorEastAsia" w:hAnsiTheme="majorHAnsi" w:cstheme="majorBidi"/>
      <w:b w:val="0"/>
      <w:color w:val="2E74B5" w:themeColor="accent1" w:themeShade="BF"/>
      <w:sz w:val="32"/>
      <w:szCs w:val="32"/>
      <w:lang w:eastAsia="pt-BR"/>
    </w:rPr>
  </w:style>
  <w:style w:type="paragraph" w:styleId="NormalWeb">
    <w:name w:val="Normal (Web)"/>
    <w:basedOn w:val="Normal"/>
    <w:uiPriority w:val="99"/>
    <w:unhideWhenUsed/>
    <w:rsid w:val="009B68A9"/>
    <w:pPr>
      <w:suppressAutoHyphens w:val="0"/>
      <w:spacing w:before="100" w:beforeAutospacing="1" w:after="100" w:afterAutospacing="1"/>
    </w:pPr>
    <w:rPr>
      <w:szCs w:val="24"/>
      <w:lang w:eastAsia="pt-BR"/>
    </w:rPr>
  </w:style>
  <w:style w:type="character" w:customStyle="1" w:styleId="apple-converted-space">
    <w:name w:val="apple-converted-space"/>
    <w:basedOn w:val="Fontepargpadro"/>
    <w:rsid w:val="00F83E7E"/>
  </w:style>
  <w:style w:type="character" w:styleId="Refdecomentrio">
    <w:name w:val="annotation reference"/>
    <w:basedOn w:val="Fontepargpadro"/>
    <w:semiHidden/>
    <w:unhideWhenUsed/>
    <w:rsid w:val="00962CCA"/>
    <w:rPr>
      <w:sz w:val="16"/>
      <w:szCs w:val="16"/>
    </w:rPr>
  </w:style>
  <w:style w:type="paragraph" w:styleId="Textodecomentrio">
    <w:name w:val="annotation text"/>
    <w:basedOn w:val="Normal"/>
    <w:link w:val="TextodecomentrioChar"/>
    <w:semiHidden/>
    <w:unhideWhenUsed/>
    <w:rsid w:val="00962CCA"/>
    <w:rPr>
      <w:sz w:val="20"/>
    </w:rPr>
  </w:style>
  <w:style w:type="character" w:customStyle="1" w:styleId="TextodecomentrioChar">
    <w:name w:val="Texto de comentário Char"/>
    <w:basedOn w:val="Fontepargpadro"/>
    <w:link w:val="Textodecomentrio"/>
    <w:semiHidden/>
    <w:rsid w:val="00962CCA"/>
    <w:rPr>
      <w:lang w:eastAsia="ar-SA"/>
    </w:rPr>
  </w:style>
  <w:style w:type="paragraph" w:customStyle="1" w:styleId="TextoNormalSespaamento">
    <w:name w:val="Texto Normal S/ espaçamento"/>
    <w:basedOn w:val="TextoNormal"/>
    <w:qFormat/>
    <w:rsid w:val="003A72E8"/>
    <w:rPr>
      <w:rFonts w:ascii="Arial" w:hAnsi="Arial" w:cs="Arial"/>
    </w:rPr>
  </w:style>
  <w:style w:type="paragraph" w:styleId="Textodenotadefim">
    <w:name w:val="endnote text"/>
    <w:basedOn w:val="Normal"/>
    <w:link w:val="TextodenotadefimChar"/>
    <w:semiHidden/>
    <w:unhideWhenUsed/>
    <w:rsid w:val="00532651"/>
    <w:rPr>
      <w:sz w:val="20"/>
    </w:rPr>
  </w:style>
  <w:style w:type="character" w:customStyle="1" w:styleId="TextodenotadefimChar">
    <w:name w:val="Texto de nota de fim Char"/>
    <w:basedOn w:val="Fontepargpadro"/>
    <w:link w:val="Textodenotadefim"/>
    <w:semiHidden/>
    <w:rsid w:val="00532651"/>
    <w:rPr>
      <w:lang w:eastAsia="ar-SA"/>
    </w:rPr>
  </w:style>
  <w:style w:type="character" w:styleId="nfase">
    <w:name w:val="Emphasis"/>
    <w:basedOn w:val="Fontepargpadro"/>
    <w:qFormat/>
    <w:rsid w:val="00DB3EB1"/>
    <w:rPr>
      <w:i/>
      <w:iCs/>
    </w:rPr>
  </w:style>
  <w:style w:type="character" w:styleId="TextodoEspaoReservado">
    <w:name w:val="Placeholder Text"/>
    <w:basedOn w:val="Fontepargpadro"/>
    <w:uiPriority w:val="99"/>
    <w:semiHidden/>
    <w:rsid w:val="009D56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18422">
      <w:bodyDiv w:val="1"/>
      <w:marLeft w:val="0"/>
      <w:marRight w:val="0"/>
      <w:marTop w:val="0"/>
      <w:marBottom w:val="0"/>
      <w:divBdr>
        <w:top w:val="none" w:sz="0" w:space="0" w:color="auto"/>
        <w:left w:val="none" w:sz="0" w:space="0" w:color="auto"/>
        <w:bottom w:val="none" w:sz="0" w:space="0" w:color="auto"/>
        <w:right w:val="none" w:sz="0" w:space="0" w:color="auto"/>
      </w:divBdr>
    </w:div>
    <w:div w:id="176192815">
      <w:bodyDiv w:val="1"/>
      <w:marLeft w:val="0"/>
      <w:marRight w:val="0"/>
      <w:marTop w:val="0"/>
      <w:marBottom w:val="0"/>
      <w:divBdr>
        <w:top w:val="none" w:sz="0" w:space="0" w:color="auto"/>
        <w:left w:val="none" w:sz="0" w:space="0" w:color="auto"/>
        <w:bottom w:val="none" w:sz="0" w:space="0" w:color="auto"/>
        <w:right w:val="none" w:sz="0" w:space="0" w:color="auto"/>
      </w:divBdr>
    </w:div>
    <w:div w:id="190652443">
      <w:bodyDiv w:val="1"/>
      <w:marLeft w:val="0"/>
      <w:marRight w:val="0"/>
      <w:marTop w:val="0"/>
      <w:marBottom w:val="0"/>
      <w:divBdr>
        <w:top w:val="none" w:sz="0" w:space="0" w:color="auto"/>
        <w:left w:val="none" w:sz="0" w:space="0" w:color="auto"/>
        <w:bottom w:val="none" w:sz="0" w:space="0" w:color="auto"/>
        <w:right w:val="none" w:sz="0" w:space="0" w:color="auto"/>
      </w:divBdr>
    </w:div>
    <w:div w:id="389229821">
      <w:bodyDiv w:val="1"/>
      <w:marLeft w:val="0"/>
      <w:marRight w:val="0"/>
      <w:marTop w:val="0"/>
      <w:marBottom w:val="0"/>
      <w:divBdr>
        <w:top w:val="none" w:sz="0" w:space="0" w:color="auto"/>
        <w:left w:val="none" w:sz="0" w:space="0" w:color="auto"/>
        <w:bottom w:val="none" w:sz="0" w:space="0" w:color="auto"/>
        <w:right w:val="none" w:sz="0" w:space="0" w:color="auto"/>
      </w:divBdr>
    </w:div>
    <w:div w:id="395250245">
      <w:bodyDiv w:val="1"/>
      <w:marLeft w:val="0"/>
      <w:marRight w:val="0"/>
      <w:marTop w:val="0"/>
      <w:marBottom w:val="0"/>
      <w:divBdr>
        <w:top w:val="none" w:sz="0" w:space="0" w:color="auto"/>
        <w:left w:val="none" w:sz="0" w:space="0" w:color="auto"/>
        <w:bottom w:val="none" w:sz="0" w:space="0" w:color="auto"/>
        <w:right w:val="none" w:sz="0" w:space="0" w:color="auto"/>
      </w:divBdr>
      <w:divsChild>
        <w:div w:id="1106148755">
          <w:marLeft w:val="0"/>
          <w:marRight w:val="0"/>
          <w:marTop w:val="0"/>
          <w:marBottom w:val="0"/>
          <w:divBdr>
            <w:top w:val="none" w:sz="0" w:space="0" w:color="auto"/>
            <w:left w:val="none" w:sz="0" w:space="0" w:color="auto"/>
            <w:bottom w:val="none" w:sz="0" w:space="0" w:color="auto"/>
            <w:right w:val="none" w:sz="0" w:space="0" w:color="auto"/>
          </w:divBdr>
        </w:div>
        <w:div w:id="1205287258">
          <w:marLeft w:val="0"/>
          <w:marRight w:val="0"/>
          <w:marTop w:val="0"/>
          <w:marBottom w:val="0"/>
          <w:divBdr>
            <w:top w:val="none" w:sz="0" w:space="0" w:color="auto"/>
            <w:left w:val="none" w:sz="0" w:space="0" w:color="auto"/>
            <w:bottom w:val="none" w:sz="0" w:space="0" w:color="auto"/>
            <w:right w:val="none" w:sz="0" w:space="0" w:color="auto"/>
          </w:divBdr>
        </w:div>
        <w:div w:id="1528323614">
          <w:marLeft w:val="0"/>
          <w:marRight w:val="0"/>
          <w:marTop w:val="0"/>
          <w:marBottom w:val="0"/>
          <w:divBdr>
            <w:top w:val="none" w:sz="0" w:space="0" w:color="auto"/>
            <w:left w:val="none" w:sz="0" w:space="0" w:color="auto"/>
            <w:bottom w:val="none" w:sz="0" w:space="0" w:color="auto"/>
            <w:right w:val="none" w:sz="0" w:space="0" w:color="auto"/>
          </w:divBdr>
        </w:div>
      </w:divsChild>
    </w:div>
    <w:div w:id="418186258">
      <w:bodyDiv w:val="1"/>
      <w:marLeft w:val="0"/>
      <w:marRight w:val="0"/>
      <w:marTop w:val="0"/>
      <w:marBottom w:val="0"/>
      <w:divBdr>
        <w:top w:val="none" w:sz="0" w:space="0" w:color="auto"/>
        <w:left w:val="none" w:sz="0" w:space="0" w:color="auto"/>
        <w:bottom w:val="none" w:sz="0" w:space="0" w:color="auto"/>
        <w:right w:val="none" w:sz="0" w:space="0" w:color="auto"/>
      </w:divBdr>
    </w:div>
    <w:div w:id="552888668">
      <w:bodyDiv w:val="1"/>
      <w:marLeft w:val="0"/>
      <w:marRight w:val="0"/>
      <w:marTop w:val="0"/>
      <w:marBottom w:val="0"/>
      <w:divBdr>
        <w:top w:val="none" w:sz="0" w:space="0" w:color="auto"/>
        <w:left w:val="none" w:sz="0" w:space="0" w:color="auto"/>
        <w:bottom w:val="none" w:sz="0" w:space="0" w:color="auto"/>
        <w:right w:val="none" w:sz="0" w:space="0" w:color="auto"/>
      </w:divBdr>
    </w:div>
    <w:div w:id="555817754">
      <w:bodyDiv w:val="1"/>
      <w:marLeft w:val="0"/>
      <w:marRight w:val="0"/>
      <w:marTop w:val="0"/>
      <w:marBottom w:val="0"/>
      <w:divBdr>
        <w:top w:val="none" w:sz="0" w:space="0" w:color="auto"/>
        <w:left w:val="none" w:sz="0" w:space="0" w:color="auto"/>
        <w:bottom w:val="none" w:sz="0" w:space="0" w:color="auto"/>
        <w:right w:val="none" w:sz="0" w:space="0" w:color="auto"/>
      </w:divBdr>
    </w:div>
    <w:div w:id="622417822">
      <w:bodyDiv w:val="1"/>
      <w:marLeft w:val="0"/>
      <w:marRight w:val="0"/>
      <w:marTop w:val="0"/>
      <w:marBottom w:val="0"/>
      <w:divBdr>
        <w:top w:val="none" w:sz="0" w:space="0" w:color="auto"/>
        <w:left w:val="none" w:sz="0" w:space="0" w:color="auto"/>
        <w:bottom w:val="none" w:sz="0" w:space="0" w:color="auto"/>
        <w:right w:val="none" w:sz="0" w:space="0" w:color="auto"/>
      </w:divBdr>
    </w:div>
    <w:div w:id="797993109">
      <w:bodyDiv w:val="1"/>
      <w:marLeft w:val="0"/>
      <w:marRight w:val="0"/>
      <w:marTop w:val="0"/>
      <w:marBottom w:val="0"/>
      <w:divBdr>
        <w:top w:val="none" w:sz="0" w:space="0" w:color="auto"/>
        <w:left w:val="none" w:sz="0" w:space="0" w:color="auto"/>
        <w:bottom w:val="none" w:sz="0" w:space="0" w:color="auto"/>
        <w:right w:val="none" w:sz="0" w:space="0" w:color="auto"/>
      </w:divBdr>
    </w:div>
    <w:div w:id="798574831">
      <w:bodyDiv w:val="1"/>
      <w:marLeft w:val="0"/>
      <w:marRight w:val="0"/>
      <w:marTop w:val="0"/>
      <w:marBottom w:val="0"/>
      <w:divBdr>
        <w:top w:val="none" w:sz="0" w:space="0" w:color="auto"/>
        <w:left w:val="none" w:sz="0" w:space="0" w:color="auto"/>
        <w:bottom w:val="none" w:sz="0" w:space="0" w:color="auto"/>
        <w:right w:val="none" w:sz="0" w:space="0" w:color="auto"/>
      </w:divBdr>
      <w:divsChild>
        <w:div w:id="986010345">
          <w:marLeft w:val="0"/>
          <w:marRight w:val="0"/>
          <w:marTop w:val="0"/>
          <w:marBottom w:val="0"/>
          <w:divBdr>
            <w:top w:val="none" w:sz="0" w:space="0" w:color="auto"/>
            <w:left w:val="none" w:sz="0" w:space="0" w:color="auto"/>
            <w:bottom w:val="none" w:sz="0" w:space="0" w:color="auto"/>
            <w:right w:val="none" w:sz="0" w:space="0" w:color="auto"/>
          </w:divBdr>
        </w:div>
        <w:div w:id="1457135980">
          <w:marLeft w:val="0"/>
          <w:marRight w:val="0"/>
          <w:marTop w:val="0"/>
          <w:marBottom w:val="0"/>
          <w:divBdr>
            <w:top w:val="none" w:sz="0" w:space="0" w:color="auto"/>
            <w:left w:val="none" w:sz="0" w:space="0" w:color="auto"/>
            <w:bottom w:val="none" w:sz="0" w:space="0" w:color="auto"/>
            <w:right w:val="none" w:sz="0" w:space="0" w:color="auto"/>
          </w:divBdr>
        </w:div>
        <w:div w:id="1658142726">
          <w:marLeft w:val="0"/>
          <w:marRight w:val="0"/>
          <w:marTop w:val="0"/>
          <w:marBottom w:val="0"/>
          <w:divBdr>
            <w:top w:val="none" w:sz="0" w:space="0" w:color="auto"/>
            <w:left w:val="none" w:sz="0" w:space="0" w:color="auto"/>
            <w:bottom w:val="none" w:sz="0" w:space="0" w:color="auto"/>
            <w:right w:val="none" w:sz="0" w:space="0" w:color="auto"/>
          </w:divBdr>
        </w:div>
      </w:divsChild>
    </w:div>
    <w:div w:id="835919406">
      <w:bodyDiv w:val="1"/>
      <w:marLeft w:val="0"/>
      <w:marRight w:val="0"/>
      <w:marTop w:val="0"/>
      <w:marBottom w:val="0"/>
      <w:divBdr>
        <w:top w:val="none" w:sz="0" w:space="0" w:color="auto"/>
        <w:left w:val="none" w:sz="0" w:space="0" w:color="auto"/>
        <w:bottom w:val="none" w:sz="0" w:space="0" w:color="auto"/>
        <w:right w:val="none" w:sz="0" w:space="0" w:color="auto"/>
      </w:divBdr>
    </w:div>
    <w:div w:id="855464422">
      <w:bodyDiv w:val="1"/>
      <w:marLeft w:val="0"/>
      <w:marRight w:val="0"/>
      <w:marTop w:val="0"/>
      <w:marBottom w:val="0"/>
      <w:divBdr>
        <w:top w:val="none" w:sz="0" w:space="0" w:color="auto"/>
        <w:left w:val="none" w:sz="0" w:space="0" w:color="auto"/>
        <w:bottom w:val="none" w:sz="0" w:space="0" w:color="auto"/>
        <w:right w:val="none" w:sz="0" w:space="0" w:color="auto"/>
      </w:divBdr>
    </w:div>
    <w:div w:id="906308688">
      <w:bodyDiv w:val="1"/>
      <w:marLeft w:val="0"/>
      <w:marRight w:val="0"/>
      <w:marTop w:val="0"/>
      <w:marBottom w:val="0"/>
      <w:divBdr>
        <w:top w:val="none" w:sz="0" w:space="0" w:color="auto"/>
        <w:left w:val="none" w:sz="0" w:space="0" w:color="auto"/>
        <w:bottom w:val="none" w:sz="0" w:space="0" w:color="auto"/>
        <w:right w:val="none" w:sz="0" w:space="0" w:color="auto"/>
      </w:divBdr>
    </w:div>
    <w:div w:id="929003491">
      <w:bodyDiv w:val="1"/>
      <w:marLeft w:val="0"/>
      <w:marRight w:val="0"/>
      <w:marTop w:val="0"/>
      <w:marBottom w:val="0"/>
      <w:divBdr>
        <w:top w:val="none" w:sz="0" w:space="0" w:color="auto"/>
        <w:left w:val="none" w:sz="0" w:space="0" w:color="auto"/>
        <w:bottom w:val="none" w:sz="0" w:space="0" w:color="auto"/>
        <w:right w:val="none" w:sz="0" w:space="0" w:color="auto"/>
      </w:divBdr>
    </w:div>
    <w:div w:id="1065227340">
      <w:bodyDiv w:val="1"/>
      <w:marLeft w:val="0"/>
      <w:marRight w:val="0"/>
      <w:marTop w:val="0"/>
      <w:marBottom w:val="0"/>
      <w:divBdr>
        <w:top w:val="none" w:sz="0" w:space="0" w:color="auto"/>
        <w:left w:val="none" w:sz="0" w:space="0" w:color="auto"/>
        <w:bottom w:val="none" w:sz="0" w:space="0" w:color="auto"/>
        <w:right w:val="none" w:sz="0" w:space="0" w:color="auto"/>
      </w:divBdr>
    </w:div>
    <w:div w:id="1276520595">
      <w:bodyDiv w:val="1"/>
      <w:marLeft w:val="0"/>
      <w:marRight w:val="0"/>
      <w:marTop w:val="0"/>
      <w:marBottom w:val="0"/>
      <w:divBdr>
        <w:top w:val="none" w:sz="0" w:space="0" w:color="auto"/>
        <w:left w:val="none" w:sz="0" w:space="0" w:color="auto"/>
        <w:bottom w:val="none" w:sz="0" w:space="0" w:color="auto"/>
        <w:right w:val="none" w:sz="0" w:space="0" w:color="auto"/>
      </w:divBdr>
    </w:div>
    <w:div w:id="1277063616">
      <w:bodyDiv w:val="1"/>
      <w:marLeft w:val="0"/>
      <w:marRight w:val="0"/>
      <w:marTop w:val="0"/>
      <w:marBottom w:val="0"/>
      <w:divBdr>
        <w:top w:val="none" w:sz="0" w:space="0" w:color="auto"/>
        <w:left w:val="none" w:sz="0" w:space="0" w:color="auto"/>
        <w:bottom w:val="none" w:sz="0" w:space="0" w:color="auto"/>
        <w:right w:val="none" w:sz="0" w:space="0" w:color="auto"/>
      </w:divBdr>
    </w:div>
    <w:div w:id="1329792222">
      <w:bodyDiv w:val="1"/>
      <w:marLeft w:val="0"/>
      <w:marRight w:val="0"/>
      <w:marTop w:val="0"/>
      <w:marBottom w:val="0"/>
      <w:divBdr>
        <w:top w:val="none" w:sz="0" w:space="0" w:color="auto"/>
        <w:left w:val="none" w:sz="0" w:space="0" w:color="auto"/>
        <w:bottom w:val="none" w:sz="0" w:space="0" w:color="auto"/>
        <w:right w:val="none" w:sz="0" w:space="0" w:color="auto"/>
      </w:divBdr>
    </w:div>
    <w:div w:id="1410351913">
      <w:bodyDiv w:val="1"/>
      <w:marLeft w:val="0"/>
      <w:marRight w:val="0"/>
      <w:marTop w:val="0"/>
      <w:marBottom w:val="0"/>
      <w:divBdr>
        <w:top w:val="none" w:sz="0" w:space="0" w:color="auto"/>
        <w:left w:val="none" w:sz="0" w:space="0" w:color="auto"/>
        <w:bottom w:val="none" w:sz="0" w:space="0" w:color="auto"/>
        <w:right w:val="none" w:sz="0" w:space="0" w:color="auto"/>
      </w:divBdr>
    </w:div>
    <w:div w:id="1443305638">
      <w:bodyDiv w:val="1"/>
      <w:marLeft w:val="0"/>
      <w:marRight w:val="0"/>
      <w:marTop w:val="0"/>
      <w:marBottom w:val="0"/>
      <w:divBdr>
        <w:top w:val="none" w:sz="0" w:space="0" w:color="auto"/>
        <w:left w:val="none" w:sz="0" w:space="0" w:color="auto"/>
        <w:bottom w:val="none" w:sz="0" w:space="0" w:color="auto"/>
        <w:right w:val="none" w:sz="0" w:space="0" w:color="auto"/>
      </w:divBdr>
    </w:div>
    <w:div w:id="1624538114">
      <w:bodyDiv w:val="1"/>
      <w:marLeft w:val="0"/>
      <w:marRight w:val="0"/>
      <w:marTop w:val="0"/>
      <w:marBottom w:val="0"/>
      <w:divBdr>
        <w:top w:val="none" w:sz="0" w:space="0" w:color="auto"/>
        <w:left w:val="none" w:sz="0" w:space="0" w:color="auto"/>
        <w:bottom w:val="none" w:sz="0" w:space="0" w:color="auto"/>
        <w:right w:val="none" w:sz="0" w:space="0" w:color="auto"/>
      </w:divBdr>
    </w:div>
    <w:div w:id="1717240492">
      <w:bodyDiv w:val="1"/>
      <w:marLeft w:val="0"/>
      <w:marRight w:val="0"/>
      <w:marTop w:val="0"/>
      <w:marBottom w:val="0"/>
      <w:divBdr>
        <w:top w:val="none" w:sz="0" w:space="0" w:color="auto"/>
        <w:left w:val="none" w:sz="0" w:space="0" w:color="auto"/>
        <w:bottom w:val="none" w:sz="0" w:space="0" w:color="auto"/>
        <w:right w:val="none" w:sz="0" w:space="0" w:color="auto"/>
      </w:divBdr>
    </w:div>
    <w:div w:id="1746342187">
      <w:bodyDiv w:val="1"/>
      <w:marLeft w:val="0"/>
      <w:marRight w:val="0"/>
      <w:marTop w:val="0"/>
      <w:marBottom w:val="0"/>
      <w:divBdr>
        <w:top w:val="none" w:sz="0" w:space="0" w:color="auto"/>
        <w:left w:val="none" w:sz="0" w:space="0" w:color="auto"/>
        <w:bottom w:val="none" w:sz="0" w:space="0" w:color="auto"/>
        <w:right w:val="none" w:sz="0" w:space="0" w:color="auto"/>
      </w:divBdr>
      <w:divsChild>
        <w:div w:id="831527266">
          <w:marLeft w:val="0"/>
          <w:marRight w:val="0"/>
          <w:marTop w:val="0"/>
          <w:marBottom w:val="0"/>
          <w:divBdr>
            <w:top w:val="none" w:sz="0" w:space="0" w:color="auto"/>
            <w:left w:val="none" w:sz="0" w:space="0" w:color="auto"/>
            <w:bottom w:val="none" w:sz="0" w:space="0" w:color="auto"/>
            <w:right w:val="none" w:sz="0" w:space="0" w:color="auto"/>
          </w:divBdr>
        </w:div>
        <w:div w:id="1152143442">
          <w:marLeft w:val="0"/>
          <w:marRight w:val="0"/>
          <w:marTop w:val="0"/>
          <w:marBottom w:val="0"/>
          <w:divBdr>
            <w:top w:val="none" w:sz="0" w:space="0" w:color="auto"/>
            <w:left w:val="none" w:sz="0" w:space="0" w:color="auto"/>
            <w:bottom w:val="none" w:sz="0" w:space="0" w:color="auto"/>
            <w:right w:val="none" w:sz="0" w:space="0" w:color="auto"/>
          </w:divBdr>
        </w:div>
        <w:div w:id="2094476009">
          <w:marLeft w:val="0"/>
          <w:marRight w:val="0"/>
          <w:marTop w:val="0"/>
          <w:marBottom w:val="0"/>
          <w:divBdr>
            <w:top w:val="none" w:sz="0" w:space="0" w:color="auto"/>
            <w:left w:val="none" w:sz="0" w:space="0" w:color="auto"/>
            <w:bottom w:val="none" w:sz="0" w:space="0" w:color="auto"/>
            <w:right w:val="none" w:sz="0" w:space="0" w:color="auto"/>
          </w:divBdr>
        </w:div>
      </w:divsChild>
    </w:div>
    <w:div w:id="1775713521">
      <w:bodyDiv w:val="1"/>
      <w:marLeft w:val="0"/>
      <w:marRight w:val="0"/>
      <w:marTop w:val="0"/>
      <w:marBottom w:val="0"/>
      <w:divBdr>
        <w:top w:val="none" w:sz="0" w:space="0" w:color="auto"/>
        <w:left w:val="none" w:sz="0" w:space="0" w:color="auto"/>
        <w:bottom w:val="none" w:sz="0" w:space="0" w:color="auto"/>
        <w:right w:val="none" w:sz="0" w:space="0" w:color="auto"/>
      </w:divBdr>
    </w:div>
    <w:div w:id="1812745810">
      <w:bodyDiv w:val="1"/>
      <w:marLeft w:val="0"/>
      <w:marRight w:val="0"/>
      <w:marTop w:val="0"/>
      <w:marBottom w:val="0"/>
      <w:divBdr>
        <w:top w:val="none" w:sz="0" w:space="0" w:color="auto"/>
        <w:left w:val="none" w:sz="0" w:space="0" w:color="auto"/>
        <w:bottom w:val="none" w:sz="0" w:space="0" w:color="auto"/>
        <w:right w:val="none" w:sz="0" w:space="0" w:color="auto"/>
      </w:divBdr>
    </w:div>
    <w:div w:id="1865972521">
      <w:bodyDiv w:val="1"/>
      <w:marLeft w:val="0"/>
      <w:marRight w:val="0"/>
      <w:marTop w:val="0"/>
      <w:marBottom w:val="0"/>
      <w:divBdr>
        <w:top w:val="none" w:sz="0" w:space="0" w:color="auto"/>
        <w:left w:val="none" w:sz="0" w:space="0" w:color="auto"/>
        <w:bottom w:val="none" w:sz="0" w:space="0" w:color="auto"/>
        <w:right w:val="none" w:sz="0" w:space="0" w:color="auto"/>
      </w:divBdr>
    </w:div>
    <w:div w:id="2009215679">
      <w:bodyDiv w:val="1"/>
      <w:marLeft w:val="0"/>
      <w:marRight w:val="0"/>
      <w:marTop w:val="0"/>
      <w:marBottom w:val="0"/>
      <w:divBdr>
        <w:top w:val="none" w:sz="0" w:space="0" w:color="auto"/>
        <w:left w:val="none" w:sz="0" w:space="0" w:color="auto"/>
        <w:bottom w:val="none" w:sz="0" w:space="0" w:color="auto"/>
        <w:right w:val="none" w:sz="0" w:space="0" w:color="auto"/>
      </w:divBdr>
    </w:div>
    <w:div w:id="206039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bvssp.icict.fiocruz.br/pdf/Skabadad.pdf" TargetMode="External"/><Relationship Id="rId20" Type="http://schemas.openxmlformats.org/officeDocument/2006/relationships/image" Target="media/image12.jp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oracle.com/technetwork/java/javaee/tech/persistence-jsp-140049.html" TargetMode="External"/><Relationship Id="rId3" Type="http://schemas.openxmlformats.org/officeDocument/2006/relationships/hyperlink" Target="https://nodejs.org/en/about/" TargetMode="External"/><Relationship Id="rId7" Type="http://schemas.openxmlformats.org/officeDocument/2006/relationships/hyperlink" Target="http://www.oracle.com/technetwork/java/javaee/ejb/index.html" TargetMode="External"/><Relationship Id="rId2" Type="http://schemas.openxmlformats.org/officeDocument/2006/relationships/hyperlink" Target="http://db-engines.com/en/ranking" TargetMode="External"/><Relationship Id="rId1" Type="http://schemas.openxmlformats.org/officeDocument/2006/relationships/hyperlink" Target="https://developers.google.com/maps/documentation/geocoding/?hl=pt-br" TargetMode="External"/><Relationship Id="rId6" Type="http://schemas.openxmlformats.org/officeDocument/2006/relationships/hyperlink" Target="https://maven.apache.org/" TargetMode="External"/><Relationship Id="rId11" Type="http://schemas.openxmlformats.org/officeDocument/2006/relationships/hyperlink" Target="https://developers.google.com/maps/documentation/javascript/directions" TargetMode="External"/><Relationship Id="rId5" Type="http://schemas.openxmlformats.org/officeDocument/2006/relationships/hyperlink" Target="http://jbossas.jboss.org/" TargetMode="External"/><Relationship Id="rId10" Type="http://schemas.openxmlformats.org/officeDocument/2006/relationships/hyperlink" Target="https://developers.google.com/maps/documentation/javascript/examples/layer-heatmap?hl=pt-br" TargetMode="External"/><Relationship Id="rId4" Type="http://schemas.openxmlformats.org/officeDocument/2006/relationships/hyperlink" Target="http://www.oracle.com/br/products/middleware/soa/overview/index.html" TargetMode="External"/><Relationship Id="rId9" Type="http://schemas.openxmlformats.org/officeDocument/2006/relationships/hyperlink" Target="https://eclips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el-danieli\Desktop\Modelo_ABNT_2014_Word_.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F08F92-5FCC-4A71-88FC-A6442AF65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Modelo_ABNT_2014_Word_.dotx</Template>
  <TotalTime>11687</TotalTime>
  <Pages>74</Pages>
  <Words>14121</Words>
  <Characters>76259</Characters>
  <Application>Microsoft Office Word</Application>
  <DocSecurity>0</DocSecurity>
  <Lines>635</Lines>
  <Paragraphs>180</Paragraphs>
  <ScaleCrop>false</ScaleCrop>
  <HeadingPairs>
    <vt:vector size="2" baseType="variant">
      <vt:variant>
        <vt:lpstr>Título</vt:lpstr>
      </vt:variant>
      <vt:variant>
        <vt:i4>1</vt:i4>
      </vt:variant>
    </vt:vector>
  </HeadingPairs>
  <TitlesOfParts>
    <vt:vector size="1" baseType="lpstr">
      <vt:lpstr>CENTRO UNIVERSITÁRIO UNIVATES</vt:lpstr>
    </vt:vector>
  </TitlesOfParts>
  <Company>UNIVATES</Company>
  <LinksUpToDate>false</LinksUpToDate>
  <CharactersWithSpaces>90200</CharactersWithSpaces>
  <SharedDoc>false</SharedDoc>
  <HLinks>
    <vt:vector size="270" baseType="variant">
      <vt:variant>
        <vt:i4>1835057</vt:i4>
      </vt:variant>
      <vt:variant>
        <vt:i4>275</vt:i4>
      </vt:variant>
      <vt:variant>
        <vt:i4>0</vt:i4>
      </vt:variant>
      <vt:variant>
        <vt:i4>5</vt:i4>
      </vt:variant>
      <vt:variant>
        <vt:lpwstr/>
      </vt:variant>
      <vt:variant>
        <vt:lpwstr>_Toc333699876</vt:lpwstr>
      </vt:variant>
      <vt:variant>
        <vt:i4>1835057</vt:i4>
      </vt:variant>
      <vt:variant>
        <vt:i4>269</vt:i4>
      </vt:variant>
      <vt:variant>
        <vt:i4>0</vt:i4>
      </vt:variant>
      <vt:variant>
        <vt:i4>5</vt:i4>
      </vt:variant>
      <vt:variant>
        <vt:lpwstr/>
      </vt:variant>
      <vt:variant>
        <vt:lpwstr>_Toc333699875</vt:lpwstr>
      </vt:variant>
      <vt:variant>
        <vt:i4>1835057</vt:i4>
      </vt:variant>
      <vt:variant>
        <vt:i4>263</vt:i4>
      </vt:variant>
      <vt:variant>
        <vt:i4>0</vt:i4>
      </vt:variant>
      <vt:variant>
        <vt:i4>5</vt:i4>
      </vt:variant>
      <vt:variant>
        <vt:lpwstr/>
      </vt:variant>
      <vt:variant>
        <vt:lpwstr>_Toc333699874</vt:lpwstr>
      </vt:variant>
      <vt:variant>
        <vt:i4>1835057</vt:i4>
      </vt:variant>
      <vt:variant>
        <vt:i4>257</vt:i4>
      </vt:variant>
      <vt:variant>
        <vt:i4>0</vt:i4>
      </vt:variant>
      <vt:variant>
        <vt:i4>5</vt:i4>
      </vt:variant>
      <vt:variant>
        <vt:lpwstr/>
      </vt:variant>
      <vt:variant>
        <vt:lpwstr>_Toc333699873</vt:lpwstr>
      </vt:variant>
      <vt:variant>
        <vt:i4>1835057</vt:i4>
      </vt:variant>
      <vt:variant>
        <vt:i4>251</vt:i4>
      </vt:variant>
      <vt:variant>
        <vt:i4>0</vt:i4>
      </vt:variant>
      <vt:variant>
        <vt:i4>5</vt:i4>
      </vt:variant>
      <vt:variant>
        <vt:lpwstr/>
      </vt:variant>
      <vt:variant>
        <vt:lpwstr>_Toc333699872</vt:lpwstr>
      </vt:variant>
      <vt:variant>
        <vt:i4>1835057</vt:i4>
      </vt:variant>
      <vt:variant>
        <vt:i4>245</vt:i4>
      </vt:variant>
      <vt:variant>
        <vt:i4>0</vt:i4>
      </vt:variant>
      <vt:variant>
        <vt:i4>5</vt:i4>
      </vt:variant>
      <vt:variant>
        <vt:lpwstr/>
      </vt:variant>
      <vt:variant>
        <vt:lpwstr>_Toc333699871</vt:lpwstr>
      </vt:variant>
      <vt:variant>
        <vt:i4>1835057</vt:i4>
      </vt:variant>
      <vt:variant>
        <vt:i4>239</vt:i4>
      </vt:variant>
      <vt:variant>
        <vt:i4>0</vt:i4>
      </vt:variant>
      <vt:variant>
        <vt:i4>5</vt:i4>
      </vt:variant>
      <vt:variant>
        <vt:lpwstr/>
      </vt:variant>
      <vt:variant>
        <vt:lpwstr>_Toc333699870</vt:lpwstr>
      </vt:variant>
      <vt:variant>
        <vt:i4>1900593</vt:i4>
      </vt:variant>
      <vt:variant>
        <vt:i4>233</vt:i4>
      </vt:variant>
      <vt:variant>
        <vt:i4>0</vt:i4>
      </vt:variant>
      <vt:variant>
        <vt:i4>5</vt:i4>
      </vt:variant>
      <vt:variant>
        <vt:lpwstr/>
      </vt:variant>
      <vt:variant>
        <vt:lpwstr>_Toc333699869</vt:lpwstr>
      </vt:variant>
      <vt:variant>
        <vt:i4>1900593</vt:i4>
      </vt:variant>
      <vt:variant>
        <vt:i4>227</vt:i4>
      </vt:variant>
      <vt:variant>
        <vt:i4>0</vt:i4>
      </vt:variant>
      <vt:variant>
        <vt:i4>5</vt:i4>
      </vt:variant>
      <vt:variant>
        <vt:lpwstr/>
      </vt:variant>
      <vt:variant>
        <vt:lpwstr>_Toc333699868</vt:lpwstr>
      </vt:variant>
      <vt:variant>
        <vt:i4>1900593</vt:i4>
      </vt:variant>
      <vt:variant>
        <vt:i4>221</vt:i4>
      </vt:variant>
      <vt:variant>
        <vt:i4>0</vt:i4>
      </vt:variant>
      <vt:variant>
        <vt:i4>5</vt:i4>
      </vt:variant>
      <vt:variant>
        <vt:lpwstr/>
      </vt:variant>
      <vt:variant>
        <vt:lpwstr>_Toc333699867</vt:lpwstr>
      </vt:variant>
      <vt:variant>
        <vt:i4>1900593</vt:i4>
      </vt:variant>
      <vt:variant>
        <vt:i4>215</vt:i4>
      </vt:variant>
      <vt:variant>
        <vt:i4>0</vt:i4>
      </vt:variant>
      <vt:variant>
        <vt:i4>5</vt:i4>
      </vt:variant>
      <vt:variant>
        <vt:lpwstr/>
      </vt:variant>
      <vt:variant>
        <vt:lpwstr>_Toc333699866</vt:lpwstr>
      </vt:variant>
      <vt:variant>
        <vt:i4>1900593</vt:i4>
      </vt:variant>
      <vt:variant>
        <vt:i4>209</vt:i4>
      </vt:variant>
      <vt:variant>
        <vt:i4>0</vt:i4>
      </vt:variant>
      <vt:variant>
        <vt:i4>5</vt:i4>
      </vt:variant>
      <vt:variant>
        <vt:lpwstr/>
      </vt:variant>
      <vt:variant>
        <vt:lpwstr>_Toc333699865</vt:lpwstr>
      </vt:variant>
      <vt:variant>
        <vt:i4>1900593</vt:i4>
      </vt:variant>
      <vt:variant>
        <vt:i4>203</vt:i4>
      </vt:variant>
      <vt:variant>
        <vt:i4>0</vt:i4>
      </vt:variant>
      <vt:variant>
        <vt:i4>5</vt:i4>
      </vt:variant>
      <vt:variant>
        <vt:lpwstr/>
      </vt:variant>
      <vt:variant>
        <vt:lpwstr>_Toc333699864</vt:lpwstr>
      </vt:variant>
      <vt:variant>
        <vt:i4>1900593</vt:i4>
      </vt:variant>
      <vt:variant>
        <vt:i4>197</vt:i4>
      </vt:variant>
      <vt:variant>
        <vt:i4>0</vt:i4>
      </vt:variant>
      <vt:variant>
        <vt:i4>5</vt:i4>
      </vt:variant>
      <vt:variant>
        <vt:lpwstr/>
      </vt:variant>
      <vt:variant>
        <vt:lpwstr>_Toc333699863</vt:lpwstr>
      </vt:variant>
      <vt:variant>
        <vt:i4>1900593</vt:i4>
      </vt:variant>
      <vt:variant>
        <vt:i4>191</vt:i4>
      </vt:variant>
      <vt:variant>
        <vt:i4>0</vt:i4>
      </vt:variant>
      <vt:variant>
        <vt:i4>5</vt:i4>
      </vt:variant>
      <vt:variant>
        <vt:lpwstr/>
      </vt:variant>
      <vt:variant>
        <vt:lpwstr>_Toc333699862</vt:lpwstr>
      </vt:variant>
      <vt:variant>
        <vt:i4>1900593</vt:i4>
      </vt:variant>
      <vt:variant>
        <vt:i4>185</vt:i4>
      </vt:variant>
      <vt:variant>
        <vt:i4>0</vt:i4>
      </vt:variant>
      <vt:variant>
        <vt:i4>5</vt:i4>
      </vt:variant>
      <vt:variant>
        <vt:lpwstr/>
      </vt:variant>
      <vt:variant>
        <vt:lpwstr>_Toc333699861</vt:lpwstr>
      </vt:variant>
      <vt:variant>
        <vt:i4>1900593</vt:i4>
      </vt:variant>
      <vt:variant>
        <vt:i4>179</vt:i4>
      </vt:variant>
      <vt:variant>
        <vt:i4>0</vt:i4>
      </vt:variant>
      <vt:variant>
        <vt:i4>5</vt:i4>
      </vt:variant>
      <vt:variant>
        <vt:lpwstr/>
      </vt:variant>
      <vt:variant>
        <vt:lpwstr>_Toc333699860</vt:lpwstr>
      </vt:variant>
      <vt:variant>
        <vt:i4>1966129</vt:i4>
      </vt:variant>
      <vt:variant>
        <vt:i4>173</vt:i4>
      </vt:variant>
      <vt:variant>
        <vt:i4>0</vt:i4>
      </vt:variant>
      <vt:variant>
        <vt:i4>5</vt:i4>
      </vt:variant>
      <vt:variant>
        <vt:lpwstr/>
      </vt:variant>
      <vt:variant>
        <vt:lpwstr>_Toc333699859</vt:lpwstr>
      </vt:variant>
      <vt:variant>
        <vt:i4>1966129</vt:i4>
      </vt:variant>
      <vt:variant>
        <vt:i4>167</vt:i4>
      </vt:variant>
      <vt:variant>
        <vt:i4>0</vt:i4>
      </vt:variant>
      <vt:variant>
        <vt:i4>5</vt:i4>
      </vt:variant>
      <vt:variant>
        <vt:lpwstr/>
      </vt:variant>
      <vt:variant>
        <vt:lpwstr>_Toc333699858</vt:lpwstr>
      </vt:variant>
      <vt:variant>
        <vt:i4>1966129</vt:i4>
      </vt:variant>
      <vt:variant>
        <vt:i4>161</vt:i4>
      </vt:variant>
      <vt:variant>
        <vt:i4>0</vt:i4>
      </vt:variant>
      <vt:variant>
        <vt:i4>5</vt:i4>
      </vt:variant>
      <vt:variant>
        <vt:lpwstr/>
      </vt:variant>
      <vt:variant>
        <vt:lpwstr>_Toc333699857</vt:lpwstr>
      </vt:variant>
      <vt:variant>
        <vt:i4>1966129</vt:i4>
      </vt:variant>
      <vt:variant>
        <vt:i4>155</vt:i4>
      </vt:variant>
      <vt:variant>
        <vt:i4>0</vt:i4>
      </vt:variant>
      <vt:variant>
        <vt:i4>5</vt:i4>
      </vt:variant>
      <vt:variant>
        <vt:lpwstr/>
      </vt:variant>
      <vt:variant>
        <vt:lpwstr>_Toc333699856</vt:lpwstr>
      </vt:variant>
      <vt:variant>
        <vt:i4>1966129</vt:i4>
      </vt:variant>
      <vt:variant>
        <vt:i4>149</vt:i4>
      </vt:variant>
      <vt:variant>
        <vt:i4>0</vt:i4>
      </vt:variant>
      <vt:variant>
        <vt:i4>5</vt:i4>
      </vt:variant>
      <vt:variant>
        <vt:lpwstr/>
      </vt:variant>
      <vt:variant>
        <vt:lpwstr>_Toc333699855</vt:lpwstr>
      </vt:variant>
      <vt:variant>
        <vt:i4>1966129</vt:i4>
      </vt:variant>
      <vt:variant>
        <vt:i4>143</vt:i4>
      </vt:variant>
      <vt:variant>
        <vt:i4>0</vt:i4>
      </vt:variant>
      <vt:variant>
        <vt:i4>5</vt:i4>
      </vt:variant>
      <vt:variant>
        <vt:lpwstr/>
      </vt:variant>
      <vt:variant>
        <vt:lpwstr>_Toc333699854</vt:lpwstr>
      </vt:variant>
      <vt:variant>
        <vt:i4>1966129</vt:i4>
      </vt:variant>
      <vt:variant>
        <vt:i4>137</vt:i4>
      </vt:variant>
      <vt:variant>
        <vt:i4>0</vt:i4>
      </vt:variant>
      <vt:variant>
        <vt:i4>5</vt:i4>
      </vt:variant>
      <vt:variant>
        <vt:lpwstr/>
      </vt:variant>
      <vt:variant>
        <vt:lpwstr>_Toc333699853</vt:lpwstr>
      </vt:variant>
      <vt:variant>
        <vt:i4>1966129</vt:i4>
      </vt:variant>
      <vt:variant>
        <vt:i4>131</vt:i4>
      </vt:variant>
      <vt:variant>
        <vt:i4>0</vt:i4>
      </vt:variant>
      <vt:variant>
        <vt:i4>5</vt:i4>
      </vt:variant>
      <vt:variant>
        <vt:lpwstr/>
      </vt:variant>
      <vt:variant>
        <vt:lpwstr>_Toc333699852</vt:lpwstr>
      </vt:variant>
      <vt:variant>
        <vt:i4>1966129</vt:i4>
      </vt:variant>
      <vt:variant>
        <vt:i4>125</vt:i4>
      </vt:variant>
      <vt:variant>
        <vt:i4>0</vt:i4>
      </vt:variant>
      <vt:variant>
        <vt:i4>5</vt:i4>
      </vt:variant>
      <vt:variant>
        <vt:lpwstr/>
      </vt:variant>
      <vt:variant>
        <vt:lpwstr>_Toc333699851</vt:lpwstr>
      </vt:variant>
      <vt:variant>
        <vt:i4>1966129</vt:i4>
      </vt:variant>
      <vt:variant>
        <vt:i4>119</vt:i4>
      </vt:variant>
      <vt:variant>
        <vt:i4>0</vt:i4>
      </vt:variant>
      <vt:variant>
        <vt:i4>5</vt:i4>
      </vt:variant>
      <vt:variant>
        <vt:lpwstr/>
      </vt:variant>
      <vt:variant>
        <vt:lpwstr>_Toc333699850</vt:lpwstr>
      </vt:variant>
      <vt:variant>
        <vt:i4>2031665</vt:i4>
      </vt:variant>
      <vt:variant>
        <vt:i4>113</vt:i4>
      </vt:variant>
      <vt:variant>
        <vt:i4>0</vt:i4>
      </vt:variant>
      <vt:variant>
        <vt:i4>5</vt:i4>
      </vt:variant>
      <vt:variant>
        <vt:lpwstr/>
      </vt:variant>
      <vt:variant>
        <vt:lpwstr>_Toc333699849</vt:lpwstr>
      </vt:variant>
      <vt:variant>
        <vt:i4>2031665</vt:i4>
      </vt:variant>
      <vt:variant>
        <vt:i4>107</vt:i4>
      </vt:variant>
      <vt:variant>
        <vt:i4>0</vt:i4>
      </vt:variant>
      <vt:variant>
        <vt:i4>5</vt:i4>
      </vt:variant>
      <vt:variant>
        <vt:lpwstr/>
      </vt:variant>
      <vt:variant>
        <vt:lpwstr>_Toc333699848</vt:lpwstr>
      </vt:variant>
      <vt:variant>
        <vt:i4>2031665</vt:i4>
      </vt:variant>
      <vt:variant>
        <vt:i4>101</vt:i4>
      </vt:variant>
      <vt:variant>
        <vt:i4>0</vt:i4>
      </vt:variant>
      <vt:variant>
        <vt:i4>5</vt:i4>
      </vt:variant>
      <vt:variant>
        <vt:lpwstr/>
      </vt:variant>
      <vt:variant>
        <vt:lpwstr>_Toc333699847</vt:lpwstr>
      </vt:variant>
      <vt:variant>
        <vt:i4>2031665</vt:i4>
      </vt:variant>
      <vt:variant>
        <vt:i4>95</vt:i4>
      </vt:variant>
      <vt:variant>
        <vt:i4>0</vt:i4>
      </vt:variant>
      <vt:variant>
        <vt:i4>5</vt:i4>
      </vt:variant>
      <vt:variant>
        <vt:lpwstr/>
      </vt:variant>
      <vt:variant>
        <vt:lpwstr>_Toc333699846</vt:lpwstr>
      </vt:variant>
      <vt:variant>
        <vt:i4>2031665</vt:i4>
      </vt:variant>
      <vt:variant>
        <vt:i4>89</vt:i4>
      </vt:variant>
      <vt:variant>
        <vt:i4>0</vt:i4>
      </vt:variant>
      <vt:variant>
        <vt:i4>5</vt:i4>
      </vt:variant>
      <vt:variant>
        <vt:lpwstr/>
      </vt:variant>
      <vt:variant>
        <vt:lpwstr>_Toc333699845</vt:lpwstr>
      </vt:variant>
      <vt:variant>
        <vt:i4>2031665</vt:i4>
      </vt:variant>
      <vt:variant>
        <vt:i4>83</vt:i4>
      </vt:variant>
      <vt:variant>
        <vt:i4>0</vt:i4>
      </vt:variant>
      <vt:variant>
        <vt:i4>5</vt:i4>
      </vt:variant>
      <vt:variant>
        <vt:lpwstr/>
      </vt:variant>
      <vt:variant>
        <vt:lpwstr>_Toc333699844</vt:lpwstr>
      </vt:variant>
      <vt:variant>
        <vt:i4>2031665</vt:i4>
      </vt:variant>
      <vt:variant>
        <vt:i4>77</vt:i4>
      </vt:variant>
      <vt:variant>
        <vt:i4>0</vt:i4>
      </vt:variant>
      <vt:variant>
        <vt:i4>5</vt:i4>
      </vt:variant>
      <vt:variant>
        <vt:lpwstr/>
      </vt:variant>
      <vt:variant>
        <vt:lpwstr>_Toc333699843</vt:lpwstr>
      </vt:variant>
      <vt:variant>
        <vt:i4>2031665</vt:i4>
      </vt:variant>
      <vt:variant>
        <vt:i4>71</vt:i4>
      </vt:variant>
      <vt:variant>
        <vt:i4>0</vt:i4>
      </vt:variant>
      <vt:variant>
        <vt:i4>5</vt:i4>
      </vt:variant>
      <vt:variant>
        <vt:lpwstr/>
      </vt:variant>
      <vt:variant>
        <vt:lpwstr>_Toc333699842</vt:lpwstr>
      </vt:variant>
      <vt:variant>
        <vt:i4>2031665</vt:i4>
      </vt:variant>
      <vt:variant>
        <vt:i4>65</vt:i4>
      </vt:variant>
      <vt:variant>
        <vt:i4>0</vt:i4>
      </vt:variant>
      <vt:variant>
        <vt:i4>5</vt:i4>
      </vt:variant>
      <vt:variant>
        <vt:lpwstr/>
      </vt:variant>
      <vt:variant>
        <vt:lpwstr>_Toc333699841</vt:lpwstr>
      </vt:variant>
      <vt:variant>
        <vt:i4>2031665</vt:i4>
      </vt:variant>
      <vt:variant>
        <vt:i4>59</vt:i4>
      </vt:variant>
      <vt:variant>
        <vt:i4>0</vt:i4>
      </vt:variant>
      <vt:variant>
        <vt:i4>5</vt:i4>
      </vt:variant>
      <vt:variant>
        <vt:lpwstr/>
      </vt:variant>
      <vt:variant>
        <vt:lpwstr>_Toc333699840</vt:lpwstr>
      </vt:variant>
      <vt:variant>
        <vt:i4>1572913</vt:i4>
      </vt:variant>
      <vt:variant>
        <vt:i4>53</vt:i4>
      </vt:variant>
      <vt:variant>
        <vt:i4>0</vt:i4>
      </vt:variant>
      <vt:variant>
        <vt:i4>5</vt:i4>
      </vt:variant>
      <vt:variant>
        <vt:lpwstr/>
      </vt:variant>
      <vt:variant>
        <vt:lpwstr>_Toc333699839</vt:lpwstr>
      </vt:variant>
      <vt:variant>
        <vt:i4>1572913</vt:i4>
      </vt:variant>
      <vt:variant>
        <vt:i4>47</vt:i4>
      </vt:variant>
      <vt:variant>
        <vt:i4>0</vt:i4>
      </vt:variant>
      <vt:variant>
        <vt:i4>5</vt:i4>
      </vt:variant>
      <vt:variant>
        <vt:lpwstr/>
      </vt:variant>
      <vt:variant>
        <vt:lpwstr>_Toc333699838</vt:lpwstr>
      </vt:variant>
      <vt:variant>
        <vt:i4>1703994</vt:i4>
      </vt:variant>
      <vt:variant>
        <vt:i4>38</vt:i4>
      </vt:variant>
      <vt:variant>
        <vt:i4>0</vt:i4>
      </vt:variant>
      <vt:variant>
        <vt:i4>5</vt:i4>
      </vt:variant>
      <vt:variant>
        <vt:lpwstr/>
      </vt:variant>
      <vt:variant>
        <vt:lpwstr>_Toc333699316</vt:lpwstr>
      </vt:variant>
      <vt:variant>
        <vt:i4>1703994</vt:i4>
      </vt:variant>
      <vt:variant>
        <vt:i4>32</vt:i4>
      </vt:variant>
      <vt:variant>
        <vt:i4>0</vt:i4>
      </vt:variant>
      <vt:variant>
        <vt:i4>5</vt:i4>
      </vt:variant>
      <vt:variant>
        <vt:lpwstr/>
      </vt:variant>
      <vt:variant>
        <vt:lpwstr>_Toc333699315</vt:lpwstr>
      </vt:variant>
      <vt:variant>
        <vt:i4>1703994</vt:i4>
      </vt:variant>
      <vt:variant>
        <vt:i4>23</vt:i4>
      </vt:variant>
      <vt:variant>
        <vt:i4>0</vt:i4>
      </vt:variant>
      <vt:variant>
        <vt:i4>5</vt:i4>
      </vt:variant>
      <vt:variant>
        <vt:lpwstr/>
      </vt:variant>
      <vt:variant>
        <vt:lpwstr>_Toc333699313</vt:lpwstr>
      </vt:variant>
      <vt:variant>
        <vt:i4>1703994</vt:i4>
      </vt:variant>
      <vt:variant>
        <vt:i4>17</vt:i4>
      </vt:variant>
      <vt:variant>
        <vt:i4>0</vt:i4>
      </vt:variant>
      <vt:variant>
        <vt:i4>5</vt:i4>
      </vt:variant>
      <vt:variant>
        <vt:lpwstr/>
      </vt:variant>
      <vt:variant>
        <vt:lpwstr>_Toc333699312</vt:lpwstr>
      </vt:variant>
      <vt:variant>
        <vt:i4>1703994</vt:i4>
      </vt:variant>
      <vt:variant>
        <vt:i4>8</vt:i4>
      </vt:variant>
      <vt:variant>
        <vt:i4>0</vt:i4>
      </vt:variant>
      <vt:variant>
        <vt:i4>5</vt:i4>
      </vt:variant>
      <vt:variant>
        <vt:lpwstr/>
      </vt:variant>
      <vt:variant>
        <vt:lpwstr>_Toc333699311</vt:lpwstr>
      </vt:variant>
      <vt:variant>
        <vt:i4>1703994</vt:i4>
      </vt:variant>
      <vt:variant>
        <vt:i4>2</vt:i4>
      </vt:variant>
      <vt:variant>
        <vt:i4>0</vt:i4>
      </vt:variant>
      <vt:variant>
        <vt:i4>5</vt:i4>
      </vt:variant>
      <vt:variant>
        <vt:lpwstr/>
      </vt:variant>
      <vt:variant>
        <vt:lpwstr>_Toc333699310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UNIVATES</dc:title>
  <dc:subject/>
  <dc:creator>Rafael Leonardo Danieli</dc:creator>
  <cp:keywords/>
  <dc:description/>
  <cp:lastModifiedBy>Rafael L. Danieli</cp:lastModifiedBy>
  <cp:revision>486</cp:revision>
  <cp:lastPrinted>2015-09-26T20:53:00Z</cp:lastPrinted>
  <dcterms:created xsi:type="dcterms:W3CDTF">2015-06-05T01:33:00Z</dcterms:created>
  <dcterms:modified xsi:type="dcterms:W3CDTF">2015-09-27T17:27:00Z</dcterms:modified>
</cp:coreProperties>
</file>